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A4BF7B" w14:textId="77777777" w:rsidR="00E06E96" w:rsidRPr="00E06E96" w:rsidRDefault="00E06E96" w:rsidP="00522575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firstLine="567"/>
        <w:jc w:val="center"/>
        <w:rPr>
          <w:rFonts w:ascii="Times New Roman" w:eastAsia="Times New Roman" w:hAnsi="Times New Roman" w:cs="Times New Roman"/>
          <w:b/>
          <w:bCs/>
          <w:spacing w:val="-10"/>
          <w:sz w:val="32"/>
          <w:szCs w:val="32"/>
          <w:lang w:eastAsia="ru-RU"/>
        </w:rPr>
      </w:pPr>
      <w:r w:rsidRPr="00E06E96"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  <w:t>Лабораторная</w:t>
      </w:r>
      <w:r w:rsidRPr="00E06E96">
        <w:rPr>
          <w:rFonts w:ascii="Times New Roman" w:eastAsia="Times New Roman" w:hAnsi="Times New Roman" w:cs="Times New Roman"/>
          <w:b/>
          <w:bCs/>
          <w:spacing w:val="34"/>
          <w:sz w:val="32"/>
          <w:szCs w:val="32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pacing w:val="15"/>
          <w:sz w:val="32"/>
          <w:szCs w:val="32"/>
          <w:lang w:eastAsia="ru-RU"/>
        </w:rPr>
        <w:t>работа</w:t>
      </w:r>
      <w:r w:rsidRPr="00E06E96">
        <w:rPr>
          <w:rFonts w:ascii="Times New Roman" w:eastAsia="Times New Roman" w:hAnsi="Times New Roman" w:cs="Times New Roman"/>
          <w:b/>
          <w:bCs/>
          <w:spacing w:val="33"/>
          <w:sz w:val="32"/>
          <w:szCs w:val="32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№</w:t>
      </w:r>
      <w:r w:rsidRPr="00E06E96">
        <w:rPr>
          <w:rFonts w:ascii="Times New Roman" w:eastAsia="Times New Roman" w:hAnsi="Times New Roman" w:cs="Times New Roman"/>
          <w:b/>
          <w:bCs/>
          <w:spacing w:val="33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0"/>
          <w:sz w:val="32"/>
          <w:szCs w:val="32"/>
          <w:lang w:eastAsia="ru-RU"/>
        </w:rPr>
        <w:t>1</w:t>
      </w:r>
    </w:p>
    <w:p w14:paraId="4852A60D" w14:textId="77777777" w:rsidR="00E06E96" w:rsidRPr="00E06E96" w:rsidRDefault="00E06E96" w:rsidP="00522575">
      <w:pPr>
        <w:widowControl w:val="0"/>
        <w:kinsoku w:val="0"/>
        <w:overflowPunct w:val="0"/>
        <w:autoSpaceDE w:val="0"/>
        <w:autoSpaceDN w:val="0"/>
        <w:adjustRightInd w:val="0"/>
        <w:spacing w:after="0" w:line="368" w:lineRule="exact"/>
        <w:ind w:firstLine="567"/>
        <w:jc w:val="center"/>
        <w:rPr>
          <w:rFonts w:ascii="Times New Roman" w:eastAsia="Times New Roman" w:hAnsi="Times New Roman" w:cs="Times New Roman"/>
          <w:b/>
          <w:bCs/>
          <w:spacing w:val="8"/>
          <w:sz w:val="32"/>
          <w:szCs w:val="32"/>
          <w:lang w:eastAsia="ru-RU"/>
        </w:rPr>
      </w:pPr>
      <w:r w:rsidRPr="00E06E96">
        <w:rPr>
          <w:rFonts w:ascii="Times New Roman" w:eastAsia="Times New Roman" w:hAnsi="Times New Roman" w:cs="Times New Roman"/>
          <w:b/>
          <w:bCs/>
          <w:spacing w:val="17"/>
          <w:sz w:val="32"/>
          <w:szCs w:val="32"/>
          <w:lang w:eastAsia="ru-RU"/>
        </w:rPr>
        <w:t>Линейная</w:t>
      </w:r>
      <w:r w:rsidRPr="00E06E96">
        <w:rPr>
          <w:rFonts w:ascii="Times New Roman" w:eastAsia="Times New Roman" w:hAnsi="Times New Roman" w:cs="Times New Roman"/>
          <w:b/>
          <w:bCs/>
          <w:spacing w:val="29"/>
          <w:sz w:val="32"/>
          <w:szCs w:val="32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pacing w:val="18"/>
          <w:sz w:val="32"/>
          <w:szCs w:val="32"/>
          <w:lang w:eastAsia="ru-RU"/>
        </w:rPr>
        <w:t>электрическая</w:t>
      </w:r>
      <w:r w:rsidRPr="00E06E96">
        <w:rPr>
          <w:rFonts w:ascii="Times New Roman" w:eastAsia="Times New Roman" w:hAnsi="Times New Roman" w:cs="Times New Roman"/>
          <w:b/>
          <w:bCs/>
          <w:spacing w:val="28"/>
          <w:sz w:val="32"/>
          <w:szCs w:val="32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pacing w:val="15"/>
          <w:sz w:val="32"/>
          <w:szCs w:val="32"/>
          <w:lang w:eastAsia="ru-RU"/>
        </w:rPr>
        <w:t>цепь</w:t>
      </w:r>
      <w:r w:rsidRPr="00E06E96">
        <w:rPr>
          <w:rFonts w:ascii="Times New Roman" w:eastAsia="Times New Roman" w:hAnsi="Times New Roman" w:cs="Times New Roman"/>
          <w:b/>
          <w:bCs/>
          <w:spacing w:val="26"/>
          <w:sz w:val="32"/>
          <w:szCs w:val="32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  <w:t>постоянного</w:t>
      </w:r>
      <w:r w:rsidRPr="00E06E96">
        <w:rPr>
          <w:rFonts w:ascii="Times New Roman" w:eastAsia="Times New Roman" w:hAnsi="Times New Roman" w:cs="Times New Roman"/>
          <w:b/>
          <w:bCs/>
          <w:spacing w:val="31"/>
          <w:sz w:val="32"/>
          <w:szCs w:val="32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pacing w:val="8"/>
          <w:sz w:val="32"/>
          <w:szCs w:val="32"/>
          <w:lang w:eastAsia="ru-RU"/>
        </w:rPr>
        <w:t>тока</w:t>
      </w:r>
    </w:p>
    <w:p w14:paraId="25B92ECB" w14:textId="77777777" w:rsidR="00E06E96" w:rsidRDefault="00E06E96" w:rsidP="00522575">
      <w:pPr>
        <w:widowControl w:val="0"/>
        <w:kinsoku w:val="0"/>
        <w:overflowPunct w:val="0"/>
        <w:autoSpaceDE w:val="0"/>
        <w:autoSpaceDN w:val="0"/>
        <w:adjustRightInd w:val="0"/>
        <w:spacing w:before="176" w:after="0" w:line="240" w:lineRule="auto"/>
        <w:ind w:right="23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работы является экспериментальная проверка законов Кирхгофа, принципов наложения, взаимности и метода эквивалентного генератора.</w:t>
      </w:r>
    </w:p>
    <w:p w14:paraId="4C44F511" w14:textId="77777777" w:rsidR="00E06E96" w:rsidRPr="00522575" w:rsidRDefault="00E06E96" w:rsidP="003103D0">
      <w:pPr>
        <w:pStyle w:val="a9"/>
        <w:widowControl w:val="0"/>
        <w:numPr>
          <w:ilvl w:val="0"/>
          <w:numId w:val="8"/>
        </w:numPr>
        <w:tabs>
          <w:tab w:val="left" w:pos="4177"/>
        </w:tabs>
        <w:kinsoku w:val="0"/>
        <w:overflowPunct w:val="0"/>
        <w:autoSpaceDE w:val="0"/>
        <w:autoSpaceDN w:val="0"/>
        <w:adjustRightInd w:val="0"/>
        <w:spacing w:before="124" w:after="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spacing w:val="14"/>
          <w:sz w:val="28"/>
          <w:szCs w:val="28"/>
          <w:lang w:eastAsia="ru-RU"/>
        </w:rPr>
      </w:pPr>
      <w:r w:rsidRPr="00522575">
        <w:rPr>
          <w:rFonts w:ascii="Times New Roman" w:eastAsia="Times New Roman" w:hAnsi="Times New Roman" w:cs="Times New Roman"/>
          <w:b/>
          <w:bCs/>
          <w:spacing w:val="15"/>
          <w:sz w:val="28"/>
          <w:szCs w:val="28"/>
          <w:lang w:eastAsia="ru-RU"/>
        </w:rPr>
        <w:t>Общие</w:t>
      </w:r>
      <w:r w:rsidRPr="00522575">
        <w:rPr>
          <w:rFonts w:ascii="Times New Roman" w:eastAsia="Times New Roman" w:hAnsi="Times New Roman" w:cs="Times New Roman"/>
          <w:b/>
          <w:bCs/>
          <w:spacing w:val="41"/>
          <w:sz w:val="28"/>
          <w:szCs w:val="28"/>
          <w:lang w:eastAsia="ru-RU"/>
        </w:rPr>
        <w:t xml:space="preserve"> </w:t>
      </w:r>
      <w:r w:rsidRPr="00522575">
        <w:rPr>
          <w:rFonts w:ascii="Times New Roman" w:eastAsia="Times New Roman" w:hAnsi="Times New Roman" w:cs="Times New Roman"/>
          <w:b/>
          <w:bCs/>
          <w:spacing w:val="14"/>
          <w:sz w:val="28"/>
          <w:szCs w:val="28"/>
          <w:lang w:eastAsia="ru-RU"/>
        </w:rPr>
        <w:t>сведения</w:t>
      </w:r>
    </w:p>
    <w:p w14:paraId="0C7A666B" w14:textId="77777777" w:rsidR="00E06E96" w:rsidRPr="00E06E96" w:rsidRDefault="00E06E96" w:rsidP="00522575">
      <w:pPr>
        <w:widowControl w:val="0"/>
        <w:kinsoku w:val="0"/>
        <w:overflowPunct w:val="0"/>
        <w:autoSpaceDE w:val="0"/>
        <w:autoSpaceDN w:val="0"/>
        <w:adjustRightInd w:val="0"/>
        <w:spacing w:before="55" w:after="0" w:line="240" w:lineRule="auto"/>
        <w:ind w:right="230" w:firstLine="567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Законы Кирхгофа являются основными законами электрических цепей. Первый</w:t>
      </w:r>
      <w:r w:rsidRPr="00E06E96">
        <w:rPr>
          <w:rFonts w:ascii="Times New Roman" w:eastAsia="Times New Roman" w:hAnsi="Times New Roman" w:cs="Times New Roman"/>
          <w:spacing w:val="72"/>
          <w:w w:val="15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</w:t>
      </w:r>
      <w:r w:rsidRPr="00E06E96">
        <w:rPr>
          <w:rFonts w:ascii="Times New Roman" w:eastAsia="Times New Roman" w:hAnsi="Times New Roman" w:cs="Times New Roman"/>
          <w:spacing w:val="72"/>
          <w:w w:val="15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Кирхгофа</w:t>
      </w:r>
      <w:r w:rsidRPr="00E06E96">
        <w:rPr>
          <w:rFonts w:ascii="Times New Roman" w:eastAsia="Times New Roman" w:hAnsi="Times New Roman" w:cs="Times New Roman"/>
          <w:spacing w:val="71"/>
          <w:w w:val="15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устанавливает</w:t>
      </w:r>
      <w:r w:rsidRPr="00E06E96">
        <w:rPr>
          <w:rFonts w:ascii="Times New Roman" w:eastAsia="Times New Roman" w:hAnsi="Times New Roman" w:cs="Times New Roman"/>
          <w:spacing w:val="72"/>
          <w:w w:val="15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связь</w:t>
      </w:r>
      <w:r w:rsidRPr="00E06E96">
        <w:rPr>
          <w:rFonts w:ascii="Times New Roman" w:eastAsia="Times New Roman" w:hAnsi="Times New Roman" w:cs="Times New Roman"/>
          <w:spacing w:val="71"/>
          <w:w w:val="15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между</w:t>
      </w:r>
      <w:r w:rsidRPr="00E06E96">
        <w:rPr>
          <w:rFonts w:ascii="Times New Roman" w:eastAsia="Times New Roman" w:hAnsi="Times New Roman" w:cs="Times New Roman"/>
          <w:spacing w:val="70"/>
          <w:w w:val="15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токами,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подходящими к узлу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цепи:</w:t>
      </w:r>
      <w:r w:rsidRPr="00E06E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алгебраическая</w:t>
      </w:r>
      <w:r w:rsidRPr="00E06E96">
        <w:rPr>
          <w:rFonts w:ascii="Times New Roman" w:eastAsia="Times New Roman" w:hAnsi="Times New Roman" w:cs="Times New Roman"/>
          <w:i/>
          <w:iCs/>
          <w:spacing w:val="-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сумма</w:t>
      </w:r>
      <w:r w:rsidRPr="00E06E96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токов</w:t>
      </w:r>
      <w:r w:rsidRPr="00E06E96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ветвей,</w:t>
      </w:r>
      <w:r w:rsidRPr="00E06E96">
        <w:rPr>
          <w:rFonts w:ascii="Times New Roman" w:eastAsia="Times New Roman" w:hAnsi="Times New Roman" w:cs="Times New Roman"/>
          <w:i/>
          <w:iCs/>
          <w:spacing w:val="-7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сходящихся</w:t>
      </w:r>
      <w:r w:rsidRPr="00E06E96">
        <w:rPr>
          <w:rFonts w:ascii="Times New Roman" w:eastAsia="Times New Roman" w:hAnsi="Times New Roman" w:cs="Times New Roman"/>
          <w:i/>
          <w:iCs/>
          <w:spacing w:val="-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 узле электрической цепи, равна нулю.</w:t>
      </w:r>
    </w:p>
    <w:p w14:paraId="4EB7D729" w14:textId="77777777" w:rsidR="00E06E96" w:rsidRPr="00E06E96" w:rsidRDefault="00E06E96" w:rsidP="00522575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31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Второй закон Кирхгофа устанавливает связь между э. д. с. и напряжениями в контуре электрической цепи: </w:t>
      </w:r>
      <w:r w:rsidRPr="00E06E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алгебраическая сумма напряжений на пассивных элементах ветвей контура равна алгебраической сумме э. д. с.</w:t>
      </w:r>
      <w:r w:rsidRPr="00E06E96">
        <w:rPr>
          <w:rFonts w:ascii="Times New Roman" w:eastAsia="Times New Roman" w:hAnsi="Times New Roman" w:cs="Times New Roman"/>
          <w:i/>
          <w:iCs/>
          <w:spacing w:val="4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ветвей этого контура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DC613E3" w14:textId="77777777" w:rsidR="00E06E96" w:rsidRPr="00E06E96" w:rsidRDefault="00E06E96" w:rsidP="00522575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30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Принцип наложения применим к линейным электрическим цепям, и формулируется следующим образом: </w:t>
      </w:r>
      <w:r w:rsidRPr="00E06E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ток ветви разветвленной линейной электрической цепи с несколькими источниками равен алгебраической сумме частичных токов, вызываемых в этой ветви действием каждого источника в отдельности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Принцип наложения не выполняется для мощностей.</w:t>
      </w:r>
    </w:p>
    <w:p w14:paraId="32F5DD0F" w14:textId="77777777" w:rsidR="00E06E96" w:rsidRPr="00734A29" w:rsidRDefault="00E06E96" w:rsidP="00522575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29" w:firstLine="567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734A2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 взаимности справедлив в линейной электрической цепи с одним источником</w:t>
      </w:r>
      <w:r w:rsidRPr="00734A29">
        <w:rPr>
          <w:rFonts w:ascii="Times New Roman" w:eastAsia="Times New Roman" w:hAnsi="Times New Roman" w:cs="Times New Roman"/>
          <w:spacing w:val="-18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734A29">
        <w:rPr>
          <w:rFonts w:ascii="Times New Roman" w:eastAsia="Times New Roman" w:hAnsi="Times New Roman" w:cs="Times New Roman"/>
          <w:spacing w:val="-17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заключается</w:t>
      </w:r>
      <w:r w:rsidRPr="00734A29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734A29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следующем:</w:t>
      </w:r>
      <w:r w:rsidRPr="00734A29">
        <w:rPr>
          <w:rFonts w:ascii="Times New Roman" w:eastAsia="Times New Roman" w:hAnsi="Times New Roman" w:cs="Times New Roman"/>
          <w:spacing w:val="-9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если</w:t>
      </w:r>
      <w:r w:rsidRPr="00734A29">
        <w:rPr>
          <w:rFonts w:ascii="Times New Roman" w:eastAsia="Times New Roman" w:hAnsi="Times New Roman" w:cs="Times New Roman"/>
          <w:i/>
          <w:iCs/>
          <w:spacing w:val="-9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э.</w:t>
      </w:r>
      <w:r w:rsidRPr="00734A29">
        <w:rPr>
          <w:rFonts w:ascii="Times New Roman" w:eastAsia="Times New Roman" w:hAnsi="Times New Roman" w:cs="Times New Roman"/>
          <w:i/>
          <w:iCs/>
          <w:spacing w:val="-10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д.</w:t>
      </w:r>
      <w:r w:rsidRPr="00734A29">
        <w:rPr>
          <w:rFonts w:ascii="Times New Roman" w:eastAsia="Times New Roman" w:hAnsi="Times New Roman" w:cs="Times New Roman"/>
          <w:i/>
          <w:iCs/>
          <w:spacing w:val="-10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с.</w:t>
      </w:r>
      <w:r w:rsidRPr="00734A29">
        <w:rPr>
          <w:rFonts w:ascii="Times New Roman" w:eastAsia="Times New Roman" w:hAnsi="Times New Roman" w:cs="Times New Roman"/>
          <w:i/>
          <w:iCs/>
          <w:spacing w:val="40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Symbol"/>
            <w:sz w:val="28"/>
            <w:szCs w:val="28"/>
            <w:lang w:eastAsia="ru-RU"/>
          </w:rPr>
          <m:t>=E</m:t>
        </m:r>
      </m:oMath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,</w:t>
      </w:r>
      <w:r w:rsidRPr="00734A29">
        <w:rPr>
          <w:rFonts w:ascii="Times New Roman" w:eastAsia="Times New Roman" w:hAnsi="Times New Roman" w:cs="Times New Roman"/>
          <w:i/>
          <w:iCs/>
          <w:spacing w:val="-9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действуя</w:t>
      </w:r>
      <w:r w:rsidRPr="00734A29">
        <w:rPr>
          <w:rFonts w:ascii="Times New Roman" w:eastAsia="Times New Roman" w:hAnsi="Times New Roman" w:cs="Times New Roman"/>
          <w:i/>
          <w:iCs/>
          <w:spacing w:val="-6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</w:t>
      </w:r>
      <w:r w:rsidRPr="00734A29">
        <w:rPr>
          <w:rFonts w:ascii="Times New Roman" w:eastAsia="Times New Roman" w:hAnsi="Times New Roman" w:cs="Times New Roman"/>
          <w:i/>
          <w:iCs/>
          <w:spacing w:val="-5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ветви </w:t>
      </w:r>
      <w:r w:rsidRPr="00734A29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734A29">
        <w:rPr>
          <w:rFonts w:ascii="Times New Roman" w:eastAsia="Times New Roman" w:hAnsi="Times New Roman" w:cs="Times New Roman"/>
          <w:spacing w:val="44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сколь</w:t>
      </w:r>
      <w:r w:rsidRPr="00734A29">
        <w:rPr>
          <w:rFonts w:ascii="Times New Roman" w:eastAsia="Times New Roman" w:hAnsi="Times New Roman" w:cs="Times New Roman"/>
          <w:i/>
          <w:iCs/>
          <w:spacing w:val="44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угодно</w:t>
      </w:r>
      <w:r w:rsidRPr="00734A29">
        <w:rPr>
          <w:rFonts w:ascii="Times New Roman" w:eastAsia="Times New Roman" w:hAnsi="Times New Roman" w:cs="Times New Roman"/>
          <w:i/>
          <w:iCs/>
          <w:spacing w:val="45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сложной</w:t>
      </w:r>
      <w:r w:rsidRPr="00734A29">
        <w:rPr>
          <w:rFonts w:ascii="Times New Roman" w:eastAsia="Times New Roman" w:hAnsi="Times New Roman" w:cs="Times New Roman"/>
          <w:i/>
          <w:iCs/>
          <w:spacing w:val="45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цепи</w:t>
      </w:r>
      <w:r w:rsidRPr="00734A29">
        <w:rPr>
          <w:rFonts w:ascii="Times New Roman" w:eastAsia="Times New Roman" w:hAnsi="Times New Roman" w:cs="Times New Roman"/>
          <w:i/>
          <w:iCs/>
          <w:spacing w:val="45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при</w:t>
      </w:r>
      <w:r w:rsidRPr="00734A29">
        <w:rPr>
          <w:rFonts w:ascii="Times New Roman" w:eastAsia="Times New Roman" w:hAnsi="Times New Roman" w:cs="Times New Roman"/>
          <w:i/>
          <w:iCs/>
          <w:spacing w:val="45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отсутствии</w:t>
      </w:r>
      <w:r w:rsidRPr="00734A29">
        <w:rPr>
          <w:rFonts w:ascii="Times New Roman" w:eastAsia="Times New Roman" w:hAnsi="Times New Roman" w:cs="Times New Roman"/>
          <w:i/>
          <w:iCs/>
          <w:spacing w:val="45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прочих</w:t>
      </w:r>
      <w:r w:rsidRPr="00734A29">
        <w:rPr>
          <w:rFonts w:ascii="Times New Roman" w:eastAsia="Times New Roman" w:hAnsi="Times New Roman" w:cs="Times New Roman"/>
          <w:i/>
          <w:iCs/>
          <w:spacing w:val="44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э.</w:t>
      </w:r>
      <w:r w:rsidRPr="00734A29">
        <w:rPr>
          <w:rFonts w:ascii="Times New Roman" w:eastAsia="Times New Roman" w:hAnsi="Times New Roman" w:cs="Times New Roman"/>
          <w:i/>
          <w:iCs/>
          <w:spacing w:val="41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д.</w:t>
      </w:r>
      <w:r w:rsidRPr="00734A29">
        <w:rPr>
          <w:rFonts w:ascii="Times New Roman" w:eastAsia="Times New Roman" w:hAnsi="Times New Roman" w:cs="Times New Roman"/>
          <w:i/>
          <w:iCs/>
          <w:spacing w:val="44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с.,</w:t>
      </w:r>
      <w:r w:rsidRPr="00734A29">
        <w:rPr>
          <w:rFonts w:ascii="Times New Roman" w:eastAsia="Times New Roman" w:hAnsi="Times New Roman" w:cs="Times New Roman"/>
          <w:i/>
          <w:iCs/>
          <w:spacing w:val="43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вызывает</w:t>
      </w:r>
      <w:r w:rsidRPr="00734A29">
        <w:rPr>
          <w:rFonts w:ascii="Times New Roman" w:eastAsia="Times New Roman" w:hAnsi="Times New Roman" w:cs="Times New Roman"/>
          <w:i/>
          <w:iCs/>
          <w:spacing w:val="41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pacing w:val="-10"/>
          <w:sz w:val="28"/>
          <w:szCs w:val="28"/>
          <w:lang w:eastAsia="ru-RU"/>
        </w:rPr>
        <w:t>в</w:t>
      </w:r>
      <w:r w:rsidR="00211753" w:rsidRPr="00734A29">
        <w:rPr>
          <w:rFonts w:ascii="Times New Roman" w:eastAsia="Times New Roman" w:hAnsi="Times New Roman" w:cs="Times New Roman"/>
          <w:i/>
          <w:iCs/>
          <w:spacing w:val="-10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другой</w:t>
      </w:r>
      <w:r w:rsidRPr="00734A29">
        <w:rPr>
          <w:rFonts w:ascii="Times New Roman" w:eastAsia="Times New Roman" w:hAnsi="Times New Roman" w:cs="Times New Roman"/>
          <w:i/>
          <w:iCs/>
          <w:spacing w:val="12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ветви</w:t>
      </w:r>
      <w:r w:rsidRPr="00734A29">
        <w:rPr>
          <w:rFonts w:ascii="Times New Roman" w:eastAsia="Times New Roman" w:hAnsi="Times New Roman" w:cs="Times New Roman"/>
          <w:i/>
          <w:iCs/>
          <w:spacing w:val="11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734A29">
        <w:rPr>
          <w:rFonts w:ascii="Times New Roman" w:eastAsia="Times New Roman" w:hAnsi="Times New Roman" w:cs="Times New Roman"/>
          <w:spacing w:val="12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ток</w:t>
      </w:r>
      <w:r w:rsidRPr="00734A29">
        <w:rPr>
          <w:rFonts w:ascii="Times New Roman" w:eastAsia="Times New Roman" w:hAnsi="Times New Roman" w:cs="Times New Roman"/>
          <w:i/>
          <w:iCs/>
          <w:spacing w:val="54"/>
          <w:sz w:val="28"/>
          <w:szCs w:val="28"/>
          <w:lang w:eastAsia="ru-RU"/>
        </w:rPr>
        <w:t xml:space="preserve"> </w:t>
      </w:r>
      <m:oMath>
        <m:sSubSup>
          <m:sSubSupPr>
            <m:ctrlPr>
              <w:rPr>
                <w:rFonts w:ascii="Cambria Math" w:eastAsia="Calibri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eastAsia="Calibri" w:hAnsi="Cambria Math" w:cs="Times New Roman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2</m:t>
            </m:r>
          </m:sub>
          <m:sup>
            <m:r>
              <m:rPr>
                <m:sty m:val="p"/>
              </m:rPr>
              <w:rPr>
                <w:rFonts w:ascii="Cambria Math" w:eastAsia="Calibri" w:hAnsi="Cambria Math" w:cs="Times New Roman"/>
                <w:sz w:val="28"/>
                <w:szCs w:val="28"/>
              </w:rPr>
              <m:t>'</m:t>
            </m:r>
          </m:sup>
        </m:sSubSup>
        <m:r>
          <m:rPr>
            <m:sty m:val="p"/>
          </m:rPr>
          <w:rPr>
            <w:rFonts w:ascii="Cambria Math" w:eastAsia="Calibri" w:hAnsi="Cambria Math" w:cs="Times New Roman"/>
            <w:sz w:val="28"/>
            <w:szCs w:val="28"/>
          </w:rPr>
          <m:t>=</m:t>
        </m:r>
        <m:r>
          <w:rPr>
            <w:rFonts w:ascii="Cambria Math" w:eastAsia="Calibri" w:hAnsi="Cambria Math" w:cs="Times New Roman"/>
            <w:sz w:val="28"/>
            <w:szCs w:val="28"/>
          </w:rPr>
          <m:t>I</m:t>
        </m:r>
      </m:oMath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,</w:t>
      </w:r>
      <w:r w:rsidRPr="00734A29">
        <w:rPr>
          <w:rFonts w:ascii="Times New Roman" w:eastAsia="Times New Roman" w:hAnsi="Times New Roman" w:cs="Times New Roman"/>
          <w:i/>
          <w:iCs/>
          <w:spacing w:val="11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то</w:t>
      </w:r>
      <w:r w:rsidRPr="00734A29">
        <w:rPr>
          <w:rFonts w:ascii="Times New Roman" w:eastAsia="Times New Roman" w:hAnsi="Times New Roman" w:cs="Times New Roman"/>
          <w:i/>
          <w:iCs/>
          <w:spacing w:val="12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такая</w:t>
      </w:r>
      <w:r w:rsidRPr="00734A29">
        <w:rPr>
          <w:rFonts w:ascii="Times New Roman" w:eastAsia="Times New Roman" w:hAnsi="Times New Roman" w:cs="Times New Roman"/>
          <w:i/>
          <w:iCs/>
          <w:spacing w:val="11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же</w:t>
      </w:r>
      <w:r w:rsidRPr="00734A29">
        <w:rPr>
          <w:rFonts w:ascii="Times New Roman" w:eastAsia="Times New Roman" w:hAnsi="Times New Roman" w:cs="Times New Roman"/>
          <w:i/>
          <w:iCs/>
          <w:spacing w:val="12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э.</w:t>
      </w:r>
      <w:r w:rsidRPr="00734A29">
        <w:rPr>
          <w:rFonts w:ascii="Times New Roman" w:eastAsia="Times New Roman" w:hAnsi="Times New Roman" w:cs="Times New Roman"/>
          <w:i/>
          <w:iCs/>
          <w:spacing w:val="10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д.</w:t>
      </w:r>
      <w:r w:rsidRPr="00734A29">
        <w:rPr>
          <w:rFonts w:ascii="Times New Roman" w:eastAsia="Times New Roman" w:hAnsi="Times New Roman" w:cs="Times New Roman"/>
          <w:i/>
          <w:iCs/>
          <w:spacing w:val="11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с.</w:t>
      </w:r>
      <w:r w:rsidRPr="00734A29">
        <w:rPr>
          <w:rFonts w:ascii="Times New Roman" w:eastAsia="Times New Roman" w:hAnsi="Times New Roman" w:cs="Times New Roman"/>
          <w:i/>
          <w:iCs/>
          <w:spacing w:val="10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Symbol"/>
            <w:sz w:val="28"/>
            <w:szCs w:val="28"/>
            <w:lang w:eastAsia="ru-RU"/>
          </w:rPr>
          <m:t>=E</m:t>
        </m:r>
      </m:oMath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,</w:t>
      </w:r>
      <w:r w:rsidRPr="00734A29">
        <w:rPr>
          <w:rFonts w:ascii="Times New Roman" w:eastAsia="Times New Roman" w:hAnsi="Times New Roman" w:cs="Times New Roman"/>
          <w:i/>
          <w:iCs/>
          <w:spacing w:val="11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действуя</w:t>
      </w:r>
      <w:r w:rsidRPr="00734A29">
        <w:rPr>
          <w:rFonts w:ascii="Times New Roman" w:eastAsia="Times New Roman" w:hAnsi="Times New Roman" w:cs="Times New Roman"/>
          <w:i/>
          <w:iCs/>
          <w:spacing w:val="11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</w:t>
      </w:r>
      <w:r w:rsidRPr="00734A29">
        <w:rPr>
          <w:rFonts w:ascii="Times New Roman" w:eastAsia="Times New Roman" w:hAnsi="Times New Roman" w:cs="Times New Roman"/>
          <w:i/>
          <w:iCs/>
          <w:spacing w:val="11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ветви</w:t>
      </w:r>
      <w:r w:rsidRPr="00734A29">
        <w:rPr>
          <w:rFonts w:ascii="Times New Roman" w:eastAsia="Times New Roman" w:hAnsi="Times New Roman" w:cs="Times New Roman"/>
          <w:i/>
          <w:iCs/>
          <w:spacing w:val="13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2</w:t>
      </w:r>
      <w:r w:rsidRPr="00734A29">
        <w:rPr>
          <w:rFonts w:ascii="Times New Roman" w:eastAsia="Times New Roman" w:hAnsi="Times New Roman" w:cs="Times New Roman"/>
          <w:i/>
          <w:iCs/>
          <w:spacing w:val="-5"/>
          <w:sz w:val="28"/>
          <w:szCs w:val="28"/>
          <w:lang w:eastAsia="ru-RU"/>
        </w:rPr>
        <w:t>,</w:t>
      </w:r>
      <w:r w:rsidR="00211753" w:rsidRPr="00734A29">
        <w:rPr>
          <w:rFonts w:ascii="Times New Roman" w:eastAsia="Times New Roman" w:hAnsi="Times New Roman" w:cs="Times New Roman"/>
          <w:i/>
          <w:iCs/>
          <w:spacing w:val="-5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вызовет</w:t>
      </w:r>
      <w:r w:rsidRPr="00734A29">
        <w:rPr>
          <w:rFonts w:ascii="Times New Roman" w:eastAsia="Times New Roman" w:hAnsi="Times New Roman" w:cs="Times New Roman"/>
          <w:i/>
          <w:iCs/>
          <w:spacing w:val="55"/>
          <w:w w:val="150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</w:t>
      </w:r>
      <w:r w:rsidRPr="00734A29">
        <w:rPr>
          <w:rFonts w:ascii="Times New Roman" w:eastAsia="Times New Roman" w:hAnsi="Times New Roman" w:cs="Times New Roman"/>
          <w:i/>
          <w:iCs/>
          <w:spacing w:val="56"/>
          <w:w w:val="150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ветви</w:t>
      </w:r>
      <w:r w:rsidRPr="00734A29">
        <w:rPr>
          <w:rFonts w:ascii="Times New Roman" w:eastAsia="Times New Roman" w:hAnsi="Times New Roman" w:cs="Times New Roman"/>
          <w:i/>
          <w:iCs/>
          <w:spacing w:val="54"/>
          <w:w w:val="150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734A29">
        <w:rPr>
          <w:rFonts w:ascii="Times New Roman" w:eastAsia="Times New Roman" w:hAnsi="Times New Roman" w:cs="Times New Roman"/>
          <w:spacing w:val="58"/>
          <w:w w:val="150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pacing w:val="-5"/>
          <w:sz w:val="28"/>
          <w:szCs w:val="28"/>
          <w:lang w:eastAsia="ru-RU"/>
        </w:rPr>
        <w:t>ток</w:t>
      </w:r>
      <w:r w:rsidR="00211753" w:rsidRPr="00734A29">
        <w:rPr>
          <w:rFonts w:ascii="Times New Roman" w:eastAsia="Times New Roman" w:hAnsi="Times New Roman" w:cs="Times New Roman"/>
          <w:i/>
          <w:iCs/>
          <w:spacing w:val="-5"/>
          <w:sz w:val="28"/>
          <w:szCs w:val="28"/>
          <w:lang w:eastAsia="ru-RU"/>
        </w:rPr>
        <w:t xml:space="preserve">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''</m:t>
            </m:r>
          </m:sup>
        </m:sSubSup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=I</m:t>
        </m:r>
      </m:oMath>
      <w:r w:rsidRPr="00734A2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734A29">
        <w:rPr>
          <w:rFonts w:ascii="Times New Roman" w:eastAsia="Times New Roman" w:hAnsi="Times New Roman" w:cs="Times New Roman"/>
          <w:spacing w:val="48"/>
          <w:w w:val="150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</w:t>
      </w:r>
      <w:r w:rsidRPr="00734A29">
        <w:rPr>
          <w:rFonts w:ascii="Times New Roman" w:eastAsia="Times New Roman" w:hAnsi="Times New Roman" w:cs="Times New Roman"/>
          <w:spacing w:val="51"/>
          <w:w w:val="150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sz w:val="28"/>
          <w:szCs w:val="28"/>
          <w:lang w:eastAsia="ru-RU"/>
        </w:rPr>
        <w:t>же</w:t>
      </w:r>
      <w:r w:rsidRPr="00734A29">
        <w:rPr>
          <w:rFonts w:ascii="Times New Roman" w:eastAsia="Times New Roman" w:hAnsi="Times New Roman" w:cs="Times New Roman"/>
          <w:spacing w:val="47"/>
          <w:w w:val="150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sz w:val="28"/>
          <w:szCs w:val="28"/>
          <w:lang w:eastAsia="ru-RU"/>
        </w:rPr>
        <w:t>э.</w:t>
      </w:r>
      <w:r w:rsidRPr="00734A29">
        <w:rPr>
          <w:rFonts w:ascii="Times New Roman" w:eastAsia="Times New Roman" w:hAnsi="Times New Roman" w:cs="Times New Roman"/>
          <w:spacing w:val="49"/>
          <w:w w:val="150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sz w:val="28"/>
          <w:szCs w:val="28"/>
          <w:lang w:eastAsia="ru-RU"/>
        </w:rPr>
        <w:t>д.</w:t>
      </w:r>
      <w:r w:rsidRPr="00734A29">
        <w:rPr>
          <w:rFonts w:ascii="Times New Roman" w:eastAsia="Times New Roman" w:hAnsi="Times New Roman" w:cs="Times New Roman"/>
          <w:spacing w:val="49"/>
          <w:w w:val="150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sz w:val="28"/>
          <w:szCs w:val="28"/>
          <w:lang w:eastAsia="ru-RU"/>
        </w:rPr>
        <w:t>с.</w:t>
      </w:r>
      <w:r w:rsidRPr="00734A29">
        <w:rPr>
          <w:rFonts w:ascii="Times New Roman" w:eastAsia="Times New Roman" w:hAnsi="Times New Roman" w:cs="Times New Roman"/>
          <w:spacing w:val="49"/>
          <w:w w:val="150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Е</w:t>
      </w:r>
      <w:r w:rsidRPr="00734A2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734A29">
        <w:rPr>
          <w:rFonts w:ascii="Times New Roman" w:eastAsia="Times New Roman" w:hAnsi="Times New Roman" w:cs="Times New Roman"/>
          <w:spacing w:val="51"/>
          <w:w w:val="150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734A29">
        <w:rPr>
          <w:rFonts w:ascii="Times New Roman" w:eastAsia="Times New Roman" w:hAnsi="Times New Roman" w:cs="Times New Roman"/>
          <w:spacing w:val="51"/>
          <w:w w:val="150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Е</w:t>
      </w:r>
      <w:r w:rsidRPr="00734A29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734A29">
        <w:rPr>
          <w:rFonts w:ascii="Times New Roman" w:eastAsia="Times New Roman" w:hAnsi="Times New Roman" w:cs="Times New Roman"/>
          <w:spacing w:val="49"/>
          <w:w w:val="150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различны,</w:t>
      </w:r>
      <w:r w:rsidRPr="00734A29">
        <w:rPr>
          <w:rFonts w:ascii="Times New Roman" w:eastAsia="Times New Roman" w:hAnsi="Times New Roman" w:cs="Times New Roman"/>
          <w:spacing w:val="48"/>
          <w:w w:val="150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то</w:t>
      </w:r>
      <w:r w:rsidR="00211753" w:rsidRPr="00734A29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соблюдается</w:t>
      </w:r>
      <w:r w:rsidRPr="00734A29">
        <w:rPr>
          <w:rFonts w:ascii="Times New Roman" w:eastAsia="Times New Roman" w:hAnsi="Times New Roman" w:cs="Times New Roman"/>
          <w:spacing w:val="-9"/>
          <w:sz w:val="28"/>
          <w:szCs w:val="28"/>
          <w:lang w:eastAsia="ru-RU"/>
        </w:rPr>
        <w:t xml:space="preserve"> </w:t>
      </w:r>
      <w:r w:rsidRPr="00734A29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равенство</w:t>
      </w:r>
      <w:r w:rsidRPr="00734A29">
        <w:rPr>
          <w:rFonts w:ascii="Times New Roman" w:eastAsia="Times New Roman" w:hAnsi="Times New Roman" w:cs="Times New Roman"/>
          <w:spacing w:val="38"/>
          <w:sz w:val="28"/>
          <w:szCs w:val="28"/>
          <w:lang w:eastAsia="ru-RU"/>
        </w:rPr>
        <w:t xml:space="preserve"> </w:t>
      </w:r>
      <m:oMath>
        <m:f>
          <m:fPr>
            <m:type m:val="lin"/>
            <m:ctrlPr>
              <w:rPr>
                <w:rFonts w:ascii="Cambria Math" w:eastAsia="Times New Roman" w:hAnsi="Cambria Math" w:cs="Times New Roman"/>
                <w:i/>
                <w:iCs/>
                <w:spacing w:val="-20"/>
                <w:sz w:val="28"/>
                <w:szCs w:val="28"/>
                <w:lang w:eastAsia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iCs/>
                    <w:spacing w:val="-20"/>
                    <w:sz w:val="28"/>
                    <w:szCs w:val="28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pacing w:val="-20"/>
                    <w:sz w:val="28"/>
                    <w:szCs w:val="28"/>
                    <w:lang w:eastAsia="ru-RU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pacing w:val="-20"/>
                    <w:sz w:val="28"/>
                    <w:szCs w:val="28"/>
                    <w:lang w:eastAsia="ru-RU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spacing w:val="-20"/>
                    <w:sz w:val="28"/>
                    <w:szCs w:val="28"/>
                    <w:lang w:eastAsia="ru-RU"/>
                  </w:rPr>
                  <m:t>'</m:t>
                </m:r>
              </m:sup>
            </m:sSubSup>
          </m:num>
          <m:den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iCs/>
                    <w:spacing w:val="-2"/>
                    <w:sz w:val="28"/>
                    <w:szCs w:val="28"/>
                    <w:lang w:eastAsia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pacing w:val="-2"/>
                    <w:sz w:val="28"/>
                    <w:szCs w:val="28"/>
                    <w:lang w:eastAsia="ru-RU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pacing w:val="-2"/>
                    <w:sz w:val="28"/>
                    <w:szCs w:val="28"/>
                    <w:lang w:eastAsia="ru-RU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pacing w:val="-2"/>
                    <w:sz w:val="28"/>
                    <w:szCs w:val="28"/>
                    <w:lang w:eastAsia="ru-RU"/>
                  </w:rPr>
                  <m:t>''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pacing w:val="-22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spacing w:val="-2"/>
            <w:sz w:val="28"/>
            <w:szCs w:val="28"/>
            <w:lang w:eastAsia="ru-RU"/>
          </w:rPr>
          <m:t>=</m:t>
        </m:r>
        <m:f>
          <m:fPr>
            <m:type m:val="lin"/>
            <m:ctrlPr>
              <w:rPr>
                <w:rFonts w:ascii="Cambria Math" w:eastAsia="Times New Roman" w:hAnsi="Cambria Math" w:cs="Times New Roman"/>
                <w:i/>
                <w:iCs/>
                <w:spacing w:val="-2"/>
                <w:sz w:val="28"/>
                <w:szCs w:val="28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pacing w:val="-2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pacing w:val="-2"/>
                    <w:sz w:val="28"/>
                    <w:szCs w:val="28"/>
                    <w:lang w:eastAsia="ru-RU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spacing w:val="-2"/>
                    <w:sz w:val="28"/>
                    <w:szCs w:val="28"/>
                    <w:lang w:eastAsia="ru-RU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pacing w:val="-2"/>
                    <w:sz w:val="28"/>
                    <w:szCs w:val="28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pacing w:val="-2"/>
                    <w:sz w:val="28"/>
                    <w:szCs w:val="28"/>
                    <w:lang w:eastAsia="ru-RU"/>
                  </w:rPr>
                  <m:t>E</m:t>
                </m:r>
              </m:e>
              <m:sub>
                <m:r>
                  <w:rPr>
                    <w:rFonts w:ascii="Cambria Math" w:eastAsia="Times New Roman" w:hAnsi="Cambria Math" w:cs="Times New Roman"/>
                    <w:spacing w:val="-2"/>
                    <w:sz w:val="28"/>
                    <w:szCs w:val="28"/>
                    <w:lang w:eastAsia="ru-RU"/>
                  </w:rPr>
                  <m:t>2</m:t>
                </m:r>
              </m:sub>
            </m:sSub>
          </m:den>
        </m:f>
      </m:oMath>
      <w:r w:rsidRPr="00734A29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.</w:t>
      </w:r>
    </w:p>
    <w:p w14:paraId="1D2E4A04" w14:textId="77777777" w:rsidR="00E06E96" w:rsidRDefault="00E06E96" w:rsidP="00522575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29"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Метод эквивалентного генератора позволяет определить ток в любой ветви </w:t>
      </w:r>
      <w:proofErr w:type="spellStart"/>
      <w:r w:rsidRPr="00E06E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ab</w:t>
      </w:r>
      <w:proofErr w:type="spellEnd"/>
      <w:r w:rsidRPr="00E06E96">
        <w:rPr>
          <w:rFonts w:ascii="Times New Roman" w:eastAsia="Times New Roman" w:hAnsi="Times New Roman" w:cs="Times New Roman"/>
          <w:i/>
          <w:iCs/>
          <w:spacing w:val="4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линейной цепи, заменив часть цепи (активный двухполюсник </w:t>
      </w:r>
      <w:r w:rsidRPr="00E06E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) по отношению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данной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ветви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эквивалентным</w:t>
      </w:r>
      <w:r w:rsidRPr="00E06E96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генератором,</w:t>
      </w:r>
      <w:r w:rsidRPr="00E06E96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состоящим</w:t>
      </w:r>
      <w:r w:rsidRPr="00E06E96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Pr="00E06E96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э.</w:t>
      </w:r>
      <w:r w:rsidRPr="00E06E96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д.</w:t>
      </w:r>
      <w:r w:rsidRPr="00E06E96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с.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vertAlign w:val="subscript"/>
                <w:lang w:eastAsia="ru-RU"/>
              </w:rPr>
              <m:t>Г</m:t>
            </m:r>
          </m:sub>
        </m:sSub>
      </m:oMath>
      <w:r w:rsidRPr="00E06E9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внутреннего сопротивления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vertAlign w:val="subscript"/>
                <w:lang w:eastAsia="ru-RU"/>
              </w:rPr>
              <m:t>Г</m:t>
            </m:r>
          </m:sub>
        </m:sSub>
      </m:oMath>
      <w:r w:rsidRPr="00E06E9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(рис. 1).</w:t>
      </w:r>
    </w:p>
    <w:p w14:paraId="13DA2C76" w14:textId="77777777" w:rsidR="00525524" w:rsidRDefault="00B71D80" w:rsidP="00522575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29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50400" behindDoc="0" locked="0" layoutInCell="1" allowOverlap="1" wp14:anchorId="2C5A8105" wp14:editId="271475AF">
                <wp:simplePos x="0" y="0"/>
                <wp:positionH relativeFrom="column">
                  <wp:posOffset>392430</wp:posOffset>
                </wp:positionH>
                <wp:positionV relativeFrom="paragraph">
                  <wp:posOffset>81280</wp:posOffset>
                </wp:positionV>
                <wp:extent cx="1420495" cy="1603375"/>
                <wp:effectExtent l="0" t="0" r="0" b="0"/>
                <wp:wrapNone/>
                <wp:docPr id="521" name="Группа 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0495" cy="1603375"/>
                          <a:chOff x="0" y="0"/>
                          <a:chExt cx="1420744" cy="1603955"/>
                        </a:xfrm>
                      </wpg:grpSpPr>
                      <wps:wsp>
                        <wps:cNvPr id="478" name="Прямоугольник 478"/>
                        <wps:cNvSpPr/>
                        <wps:spPr>
                          <a:xfrm>
                            <a:off x="0" y="120650"/>
                            <a:ext cx="533069" cy="13823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7DCE71" w14:textId="77777777" w:rsidR="00330B46" w:rsidRPr="0082711B" w:rsidRDefault="00330B46" w:rsidP="00330B4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82711B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9" name="Прямая соединительная линия 479"/>
                        <wps:cNvCnPr/>
                        <wps:spPr>
                          <a:xfrm flipV="1">
                            <a:off x="533400" y="311150"/>
                            <a:ext cx="402641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3" name="Прямая соединительная линия 513"/>
                        <wps:cNvCnPr/>
                        <wps:spPr>
                          <a:xfrm flipV="1">
                            <a:off x="533400" y="1276350"/>
                            <a:ext cx="402641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5" name="Прямая соединительная линия 515"/>
                        <wps:cNvCnPr/>
                        <wps:spPr>
                          <a:xfrm flipV="1">
                            <a:off x="933450" y="330200"/>
                            <a:ext cx="0" cy="9340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4" name="Прямоугольник 514"/>
                        <wps:cNvSpPr/>
                        <wps:spPr>
                          <a:xfrm>
                            <a:off x="869950" y="577850"/>
                            <a:ext cx="148277" cy="436368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1732CA4" w14:textId="77777777" w:rsidR="0033632F" w:rsidRPr="00330B46" w:rsidRDefault="0033632F" w:rsidP="00330B4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6" name="Прямая соединительная линия 516"/>
                        <wps:cNvCnPr/>
                        <wps:spPr>
                          <a:xfrm flipV="1">
                            <a:off x="933450" y="342900"/>
                            <a:ext cx="0" cy="17095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17" name="Прямоугольник 517"/>
                        <wps:cNvSpPr/>
                        <wps:spPr>
                          <a:xfrm>
                            <a:off x="1003300" y="635000"/>
                            <a:ext cx="417444" cy="333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986852" w14:textId="77777777" w:rsidR="0033632F" w:rsidRPr="00E93FAF" w:rsidRDefault="00ED769A" w:rsidP="00330B4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R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ab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8" name="Прямоугольник 518"/>
                        <wps:cNvSpPr/>
                        <wps:spPr>
                          <a:xfrm>
                            <a:off x="914400" y="222250"/>
                            <a:ext cx="417444" cy="333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499A946" w14:textId="77777777" w:rsidR="00E93FAF" w:rsidRPr="00E93FAF" w:rsidRDefault="00ED769A" w:rsidP="00330B4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ab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9" name="Прямоугольник 519"/>
                        <wps:cNvSpPr/>
                        <wps:spPr>
                          <a:xfrm>
                            <a:off x="736600" y="0"/>
                            <a:ext cx="417444" cy="333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BA7BA1D" w14:textId="77777777" w:rsidR="0082711B" w:rsidRPr="00E93FAF" w:rsidRDefault="0082711B" w:rsidP="00330B4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0" name="Прямоугольник 520"/>
                        <wps:cNvSpPr/>
                        <wps:spPr>
                          <a:xfrm>
                            <a:off x="749300" y="1270000"/>
                            <a:ext cx="417444" cy="333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EFA4659" w14:textId="77777777" w:rsidR="0082711B" w:rsidRPr="00E93FAF" w:rsidRDefault="0082711B" w:rsidP="00330B4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A8105" id="Группа 521" o:spid="_x0000_s1026" style="position:absolute;left:0;text-align:left;margin-left:30.9pt;margin-top:6.4pt;width:111.85pt;height:126.25pt;z-index:251750400" coordsize="14207,16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">
                <v:rect id="Прямоугольник 478" o:spid="_x0000_s1027" style="position:absolute;top:1206;width:5330;height:13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" filled="f" strokecolor="black [3213]" strokeweight="1pt">
                  <v:textbox>
                    <w:txbxContent>
                      <w:p w14:paraId="417DCE71" w14:textId="77777777" w:rsidR="00330B46" w:rsidRPr="0082711B" w:rsidRDefault="00330B46" w:rsidP="00330B46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w:r w:rsidRPr="0082711B"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A</w:t>
                        </w:r>
                      </w:p>
                    </w:txbxContent>
                  </v:textbox>
                </v:rect>
                <v:line id="Прямая соединительная линия 479" o:spid="_x0000_s1028" style="position:absolute;flip:y;visibility:visible;mso-wrap-style:square" from="5334,3111" to="9360,3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" strokecolor="black [3213]" strokeweight="1pt">
                  <v:stroke endarrow="oval" joinstyle="miter"/>
                </v:line>
                <v:line id="Прямая соединительная линия 513" o:spid="_x0000_s1029" style="position:absolute;flip:y;visibility:visible;mso-wrap-style:square" from="5334,12763" to="9360,12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" strokecolor="black [3213]" strokeweight="1pt">
                  <v:stroke endarrow="oval" joinstyle="miter"/>
                </v:line>
                <v:line id="Прямая соединительная линия 515" o:spid="_x0000_s1030" style="position:absolute;flip:y;visibility:visible;mso-wrap-style:square" from="9334,3302" to="9334,12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" strokecolor="black [3213]" strokeweight="1pt">
                  <v:stroke joinstyle="miter"/>
                </v:line>
                <v:rect id="Прямоугольник 514" o:spid="_x0000_s1031" style="position:absolute;left:8699;top:5778;width:1483;height:43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" fillcolor="white [3212]" strokecolor="black [3213]" strokeweight="1pt">
                  <v:textbox>
                    <w:txbxContent>
                      <w:p w14:paraId="61732CA4" w14:textId="77777777" w:rsidR="0033632F" w:rsidRPr="00330B46" w:rsidRDefault="0033632F" w:rsidP="00330B46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rect>
                <v:line id="Прямая соединительная линия 516" o:spid="_x0000_s1032" style="position:absolute;flip:y;visibility:visible;mso-wrap-style:square" from="9334,3429" to="9334,5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" strokecolor="black [3213]" strokeweight="1pt">
                  <v:stroke startarrow="block" joinstyle="miter"/>
                </v:line>
                <v:rect id="Прямоугольник 517" o:spid="_x0000_s1033" style="position:absolute;left:10033;top:6350;width:4174;height:33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" filled="f" stroked="f" strokeweight="1pt">
                  <v:textbox>
                    <w:txbxContent>
                      <w:p w14:paraId="69986852" w14:textId="77777777" w:rsidR="0033632F" w:rsidRPr="00E93FAF" w:rsidRDefault="00ED769A" w:rsidP="00330B46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ab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rect>
                <v:rect id="Прямоугольник 518" o:spid="_x0000_s1034" style="position:absolute;left:9144;top:2222;width:4174;height:3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" filled="f" stroked="f" strokeweight="1pt">
                  <v:textbox>
                    <w:txbxContent>
                      <w:p w14:paraId="3499A946" w14:textId="77777777" w:rsidR="00E93FAF" w:rsidRPr="00E93FAF" w:rsidRDefault="00ED769A" w:rsidP="00330B46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ab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rect>
                <v:rect id="Прямоугольник 519" o:spid="_x0000_s1035" style="position:absolute;left:7366;width:4174;height:33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" filled="f" stroked="f" strokeweight="1pt">
                  <v:textbox>
                    <w:txbxContent>
                      <w:p w14:paraId="3BA7BA1D" w14:textId="77777777" w:rsidR="0082711B" w:rsidRPr="00E93FAF" w:rsidRDefault="0082711B" w:rsidP="00330B46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rect>
                <v:rect id="Прямоугольник 520" o:spid="_x0000_s1036" style="position:absolute;left:7493;top:12700;width:4174;height:33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" filled="f" stroked="f" strokeweight="1pt">
                  <v:textbox>
                    <w:txbxContent>
                      <w:p w14:paraId="6EFA4659" w14:textId="77777777" w:rsidR="0082711B" w:rsidRPr="00E93FAF" w:rsidRDefault="0082711B" w:rsidP="00330B46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56F37E62" wp14:editId="56445E33">
                <wp:simplePos x="0" y="0"/>
                <wp:positionH relativeFrom="column">
                  <wp:posOffset>1772920</wp:posOffset>
                </wp:positionH>
                <wp:positionV relativeFrom="paragraph">
                  <wp:posOffset>144780</wp:posOffset>
                </wp:positionV>
                <wp:extent cx="1381125" cy="1576070"/>
                <wp:effectExtent l="0" t="0" r="0" b="0"/>
                <wp:wrapNone/>
                <wp:docPr id="480" name="Группа 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1125" cy="1576070"/>
                          <a:chOff x="-2979" y="0"/>
                          <a:chExt cx="1381699" cy="1576569"/>
                        </a:xfrm>
                      </wpg:grpSpPr>
                      <wps:wsp>
                        <wps:cNvPr id="575" name="Овал 575"/>
                        <wps:cNvSpPr/>
                        <wps:spPr>
                          <a:xfrm>
                            <a:off x="-2979" y="902486"/>
                            <a:ext cx="324000" cy="324000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62" name="Группа 562"/>
                        <wpg:cNvGrpSpPr/>
                        <wpg:grpSpPr>
                          <a:xfrm>
                            <a:off x="89355" y="0"/>
                            <a:ext cx="1289365" cy="1576569"/>
                            <a:chOff x="131153" y="0"/>
                            <a:chExt cx="1289591" cy="1577139"/>
                          </a:xfrm>
                        </wpg:grpSpPr>
                        <wps:wsp>
                          <wps:cNvPr id="564" name="Прямая соединительная линия 564"/>
                          <wps:cNvCnPr/>
                          <wps:spPr>
                            <a:xfrm>
                              <a:off x="206945" y="94454"/>
                              <a:ext cx="726506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5" name="Прямая соединительная линия 565"/>
                          <wps:cNvCnPr/>
                          <wps:spPr>
                            <a:xfrm>
                              <a:off x="206945" y="1439770"/>
                              <a:ext cx="729035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6" name="Прямая соединительная линия 566"/>
                          <wps:cNvCnPr/>
                          <wps:spPr>
                            <a:xfrm flipH="1" flipV="1">
                              <a:off x="933331" y="131060"/>
                              <a:ext cx="0" cy="132133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7" name="Прямоугольник 567"/>
                          <wps:cNvSpPr/>
                          <wps:spPr>
                            <a:xfrm>
                              <a:off x="869950" y="577850"/>
                              <a:ext cx="148277" cy="43636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9D46512" w14:textId="77777777" w:rsidR="0082711B" w:rsidRPr="00330B46" w:rsidRDefault="0082711B" w:rsidP="00330B4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8" name="Прямая соединительная линия 568"/>
                          <wps:cNvCnPr/>
                          <wps:spPr>
                            <a:xfrm flipV="1">
                              <a:off x="933450" y="342900"/>
                              <a:ext cx="0" cy="170954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triangle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69" name="Прямоугольник 569"/>
                          <wps:cNvSpPr/>
                          <wps:spPr>
                            <a:xfrm>
                              <a:off x="1003300" y="635000"/>
                              <a:ext cx="417444" cy="333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25E8739" w14:textId="77777777" w:rsidR="0082711B" w:rsidRPr="00E93FAF" w:rsidRDefault="00ED769A" w:rsidP="00330B4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color w:val="000000" w:themeColor="text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 w:themeColor="text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 w:themeColor="text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ab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1" name="Прямоугольник 571"/>
                          <wps:cNvSpPr/>
                          <wps:spPr>
                            <a:xfrm>
                              <a:off x="933135" y="222180"/>
                              <a:ext cx="398417" cy="333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29E77F" w14:textId="77777777" w:rsidR="0082711B" w:rsidRPr="00E93FAF" w:rsidRDefault="00ED769A" w:rsidP="00330B4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color w:val="000000" w:themeColor="text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 w:themeColor="text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 w:themeColor="text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ab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2" name="Прямоугольник 572"/>
                          <wps:cNvSpPr/>
                          <wps:spPr>
                            <a:xfrm>
                              <a:off x="819164" y="0"/>
                              <a:ext cx="417444" cy="333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FE9FAAD" w14:textId="77777777" w:rsidR="0082711B" w:rsidRPr="00E93FAF" w:rsidRDefault="0082711B" w:rsidP="00330B4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m:t>a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74" name="Прямоугольник 574"/>
                          <wps:cNvSpPr/>
                          <wps:spPr>
                            <a:xfrm>
                              <a:off x="856545" y="1243184"/>
                              <a:ext cx="417444" cy="333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A547AC" w14:textId="77777777" w:rsidR="0082711B" w:rsidRPr="00E93FAF" w:rsidRDefault="0082711B" w:rsidP="00330B4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m:oMathPara>
                                  <m:oMath>
                                    <m:r>
                                      <w:rPr>
                                        <w:rFonts w:ascii="Cambria Math" w:hAnsi="Cambria Math" w:cs="Times New Roman"/>
                                        <w:color w:val="000000" w:themeColor="text1"/>
                                        <w:sz w:val="28"/>
                                        <w:szCs w:val="28"/>
                                        <w:lang w:val="en-US"/>
                                      </w:rPr>
                                      <m:t>b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87" name="Прямая соединительная линия 487"/>
                          <wps:cNvCnPr/>
                          <wps:spPr>
                            <a:xfrm flipH="1" flipV="1">
                              <a:off x="200943" y="89387"/>
                              <a:ext cx="0" cy="1355252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88" name="Прямоугольник 488"/>
                          <wps:cNvSpPr/>
                          <wps:spPr>
                            <a:xfrm>
                              <a:off x="131153" y="250096"/>
                              <a:ext cx="148277" cy="436368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FB7824D" w14:textId="77777777" w:rsidR="0082711B" w:rsidRPr="00330B46" w:rsidRDefault="0082711B" w:rsidP="00330B4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0" name="Прямая соединительная линия 490"/>
                          <wps:cNvCnPr/>
                          <wps:spPr>
                            <a:xfrm>
                              <a:off x="199636" y="890434"/>
                              <a:ext cx="0" cy="336106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triangle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2" name="Прямоугольник 492"/>
                          <wps:cNvSpPr/>
                          <wps:spPr>
                            <a:xfrm>
                              <a:off x="261523" y="745244"/>
                              <a:ext cx="417444" cy="333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5721C13" w14:textId="77777777" w:rsidR="00522575" w:rsidRPr="00E93FAF" w:rsidRDefault="00ED769A" w:rsidP="00330B4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color w:val="000000" w:themeColor="text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 w:themeColor="text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E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 w:themeColor="text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Г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93" name="Прямоугольник 493"/>
                          <wps:cNvSpPr/>
                          <wps:spPr>
                            <a:xfrm>
                              <a:off x="213884" y="295554"/>
                              <a:ext cx="417444" cy="3339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D5EF2C3" w14:textId="77777777" w:rsidR="00522575" w:rsidRPr="00E93FAF" w:rsidRDefault="00ED769A" w:rsidP="00330B4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  <m:oMathPara>
                                  <m:oMath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 w:cs="Times New Roman"/>
                                            <w:i/>
                                            <w:color w:val="000000" w:themeColor="text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 w:themeColor="text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R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 w:cs="Times New Roman"/>
                                            <w:color w:val="000000" w:themeColor="text1"/>
                                            <w:sz w:val="28"/>
                                            <w:szCs w:val="28"/>
                                            <w:lang w:val="en-US"/>
                                          </w:rPr>
                                          <m:t>Г</m:t>
                                        </m:r>
                                      </m:sub>
                                    </m:sSub>
                                  </m:oMath>
                                </m:oMathPara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6F37E62" id="Группа 480" o:spid="_x0000_s1037" style="position:absolute;left:0;text-align:left;margin-left:139.6pt;margin-top:11.4pt;width:108.75pt;height:124.1pt;z-index:251758592" coordorigin="-29" coordsize="13816,15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">
                <v:oval id="Овал 575" o:spid="_x0000_s1038" style="position:absolute;left:-29;top:9024;width:3239;height: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" fillcolor="white [3212]" strokecolor="black [3213]" strokeweight="1pt">
                  <v:stroke joinstyle="miter"/>
                </v:oval>
                <v:group id="Группа 562" o:spid="_x0000_s1039" style="position:absolute;left:893;width:12894;height:15765" coordorigin="1311" coordsize="12895,157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J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kK7idCUdAbq4AAAD//wMAUEsBAi0AFAAGAAgAAAAhANvh9svuAAAAhQEAABMAAAAAAAAA&#10;AAAAAAAAAAAAAFtDb250ZW50X1R5cGVzXS54bWxQSwECLQAUAAYACAAAACEAWvQsW78AAAAVAQAA&#10;CwAAAAAAAAAAAAAAAAAfAQAAX3JlbHMvLnJlbHNQSwECLQAUAAYACAAAACEAEgroCcYAAADcAAAA&#10;DwAAAAAAAAAAAAAAAAAHAgAAZHJzL2Rvd25yZXYueG1sUEsFBgAAAAADAAMAtwAAAPoCAAAAAA==&#10;">
                  <v:line id="Прямая соединительная линия 564" o:spid="_x0000_s1040" style="position:absolute;visibility:visible;mso-wrap-style:square" from="2069,944" to="9334,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" strokecolor="black [3213]" strokeweight="1pt">
                    <v:stroke endarrow="oval" joinstyle="miter"/>
                  </v:line>
                  <v:line id="Прямая соединительная линия 565" o:spid="_x0000_s1041" style="position:absolute;visibility:visible;mso-wrap-style:square" from="2069,14397" to="9359,14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" strokecolor="black [3213]" strokeweight="1pt">
                    <v:stroke endarrow="oval" joinstyle="miter"/>
                  </v:line>
                  <v:line id="Прямая соединительная линия 566" o:spid="_x0000_s1042" style="position:absolute;flip:x y;visibility:visible;mso-wrap-style:square" from="9333,1310" to="9333,145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" strokecolor="black [3213]" strokeweight="1pt">
                    <v:stroke joinstyle="miter"/>
                  </v:line>
                  <v:rect id="Прямоугольник 567" o:spid="_x0000_s1043" style="position:absolute;left:8699;top:5778;width:1483;height:43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" fillcolor="white [3212]" strokecolor="black [3213]" strokeweight="1pt">
                    <v:textbox>
                      <w:txbxContent>
                        <w:p w14:paraId="79D46512" w14:textId="77777777" w:rsidR="0082711B" w:rsidRPr="00330B46" w:rsidRDefault="0082711B" w:rsidP="00330B46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line id="Прямая соединительная линия 568" o:spid="_x0000_s1044" style="position:absolute;flip:y;visibility:visible;mso-wrap-style:square" from="9334,3429" to="9334,51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" strokecolor="black [3213]" strokeweight="1pt">
                    <v:stroke startarrow="block" joinstyle="miter"/>
                  </v:line>
                  <v:rect id="Прямоугольник 569" o:spid="_x0000_s1045" style="position:absolute;left:10033;top:6350;width:4174;height:33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" filled="f" stroked="f" strokeweight="1pt">
                    <v:textbox>
                      <w:txbxContent>
                        <w:p w14:paraId="125E8739" w14:textId="77777777" w:rsidR="0082711B" w:rsidRPr="00E93FAF" w:rsidRDefault="00ED769A" w:rsidP="00330B46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m:t>ab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rect>
                  <v:rect id="Прямоугольник 571" o:spid="_x0000_s1046" style="position:absolute;left:9331;top:2221;width:3984;height:3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" filled="f" stroked="f" strokeweight="1pt">
                    <v:textbox>
                      <w:txbxContent>
                        <w:p w14:paraId="0A29E77F" w14:textId="77777777" w:rsidR="0082711B" w:rsidRPr="00E93FAF" w:rsidRDefault="00ED769A" w:rsidP="00330B46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m:t>ab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rect>
                  <v:rect id="Прямоугольник 572" o:spid="_x0000_s1047" style="position:absolute;left:8191;width:4175;height:33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" filled="f" stroked="f" strokeweight="1pt">
                    <v:textbox>
                      <w:txbxContent>
                        <w:p w14:paraId="6FE9FAAD" w14:textId="77777777" w:rsidR="0082711B" w:rsidRPr="00E93FAF" w:rsidRDefault="0082711B" w:rsidP="00330B46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a</m:t>
                              </m:r>
                            </m:oMath>
                          </m:oMathPara>
                        </w:p>
                      </w:txbxContent>
                    </v:textbox>
                  </v:rect>
                  <v:rect id="Прямоугольник 574" o:spid="_x0000_s1048" style="position:absolute;left:8565;top:12431;width:4174;height:3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" filled="f" stroked="f" strokeweight="1pt">
                    <v:textbox>
                      <w:txbxContent>
                        <w:p w14:paraId="61A547AC" w14:textId="77777777" w:rsidR="0082711B" w:rsidRPr="00E93FAF" w:rsidRDefault="0082711B" w:rsidP="00330B46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  <m:oMathPara>
                            <m:oMath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m:t>b</m:t>
                              </m:r>
                            </m:oMath>
                          </m:oMathPara>
                        </w:p>
                      </w:txbxContent>
                    </v:textbox>
                  </v:rect>
                  <v:line id="Прямая соединительная линия 487" o:spid="_x0000_s1049" style="position:absolute;flip:x y;visibility:visible;mso-wrap-style:square" from="2009,893" to="2009,144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" strokecolor="black [3213]" strokeweight="1pt">
                    <v:stroke joinstyle="miter"/>
                  </v:line>
                  <v:rect id="Прямоугольник 488" o:spid="_x0000_s1050" style="position:absolute;left:1311;top:2500;width:1483;height:43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" fillcolor="white [3212]" strokecolor="black [3213]" strokeweight="1pt">
                    <v:textbox>
                      <w:txbxContent>
                        <w:p w14:paraId="5FB7824D" w14:textId="77777777" w:rsidR="0082711B" w:rsidRPr="00330B46" w:rsidRDefault="0082711B" w:rsidP="00330B46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</w:txbxContent>
                    </v:textbox>
                  </v:rect>
                  <v:line id="Прямая соединительная линия 490" o:spid="_x0000_s1051" style="position:absolute;visibility:visible;mso-wrap-style:square" from="1996,8904" to="1996,122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" strokecolor="black [3213]" strokeweight="1pt">
                    <v:stroke startarrow="block" joinstyle="miter"/>
                  </v:line>
                  <v:rect id="Прямоугольник 492" o:spid="_x0000_s1052" style="position:absolute;left:2615;top:7452;width:4174;height:33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" filled="f" stroked="f" strokeweight="1pt">
                    <v:textbox>
                      <w:txbxContent>
                        <w:p w14:paraId="35721C13" w14:textId="77777777" w:rsidR="00522575" w:rsidRPr="00E93FAF" w:rsidRDefault="00ED769A" w:rsidP="00330B46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m:t>E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m:t>Г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rect>
                  <v:rect id="Прямоугольник 493" o:spid="_x0000_s1053" style="position:absolute;left:2138;top:2955;width:4175;height:3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" filled="f" stroked="f" strokeweight="1pt">
                    <v:textbox>
                      <w:txbxContent>
                        <w:p w14:paraId="5D5EF2C3" w14:textId="77777777" w:rsidR="00522575" w:rsidRPr="00E93FAF" w:rsidRDefault="00ED769A" w:rsidP="00330B46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  <m:oMathPara>
                            <m:oMath>
                              <m:sSub>
                                <m:sSub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m:t>R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m:t>Г</m:t>
                                  </m:r>
                                </m:sub>
                              </m:sSub>
                            </m:oMath>
                          </m:oMathPara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52257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54496" behindDoc="0" locked="0" layoutInCell="1" allowOverlap="1" wp14:anchorId="17DEBA40" wp14:editId="569BD60E">
                <wp:simplePos x="0" y="0"/>
                <wp:positionH relativeFrom="column">
                  <wp:posOffset>4658995</wp:posOffset>
                </wp:positionH>
                <wp:positionV relativeFrom="paragraph">
                  <wp:posOffset>83185</wp:posOffset>
                </wp:positionV>
                <wp:extent cx="1306195" cy="1603375"/>
                <wp:effectExtent l="0" t="0" r="0" b="0"/>
                <wp:wrapNone/>
                <wp:docPr id="544" name="Группа 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6195" cy="1603375"/>
                          <a:chOff x="0" y="0"/>
                          <a:chExt cx="1306439" cy="1603955"/>
                        </a:xfrm>
                      </wpg:grpSpPr>
                      <wps:wsp>
                        <wps:cNvPr id="545" name="Прямоугольник 545"/>
                        <wps:cNvSpPr/>
                        <wps:spPr>
                          <a:xfrm>
                            <a:off x="0" y="120650"/>
                            <a:ext cx="533069" cy="13823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267C1CF" w14:textId="77777777" w:rsidR="0082711B" w:rsidRPr="0082711B" w:rsidRDefault="0082711B" w:rsidP="00330B4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82711B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8" name="Прямая соединительная линия 548"/>
                        <wps:cNvCnPr/>
                        <wps:spPr>
                          <a:xfrm flipV="1">
                            <a:off x="533400" y="311150"/>
                            <a:ext cx="402641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9" name="Прямая соединительная линия 549"/>
                        <wps:cNvCnPr/>
                        <wps:spPr>
                          <a:xfrm flipV="1">
                            <a:off x="533400" y="1276350"/>
                            <a:ext cx="402641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5" name="Прямая соединительная линия 555"/>
                        <wps:cNvCnPr/>
                        <wps:spPr>
                          <a:xfrm flipV="1">
                            <a:off x="933450" y="330200"/>
                            <a:ext cx="0" cy="93403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7" name="Прямая соединительная линия 557"/>
                        <wps:cNvCnPr/>
                        <wps:spPr>
                          <a:xfrm flipH="1" flipV="1">
                            <a:off x="933428" y="597116"/>
                            <a:ext cx="0" cy="47007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9" name="Прямоугольник 559"/>
                        <wps:cNvSpPr/>
                        <wps:spPr>
                          <a:xfrm>
                            <a:off x="888995" y="577979"/>
                            <a:ext cx="417444" cy="333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86524CF" w14:textId="77777777" w:rsidR="0082711B" w:rsidRPr="00E93FAF" w:rsidRDefault="00ED769A" w:rsidP="00330B4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I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m:t>кз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0" name="Прямоугольник 560"/>
                        <wps:cNvSpPr/>
                        <wps:spPr>
                          <a:xfrm>
                            <a:off x="736600" y="0"/>
                            <a:ext cx="417444" cy="333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97CC09" w14:textId="77777777" w:rsidR="0082711B" w:rsidRPr="00E93FAF" w:rsidRDefault="0082711B" w:rsidP="00330B4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1" name="Прямоугольник 561"/>
                        <wps:cNvSpPr/>
                        <wps:spPr>
                          <a:xfrm>
                            <a:off x="749300" y="1270000"/>
                            <a:ext cx="417444" cy="333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5779B0" w14:textId="77777777" w:rsidR="0082711B" w:rsidRPr="00E93FAF" w:rsidRDefault="0082711B" w:rsidP="00330B4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7DEBA40" id="Группа 544" o:spid="_x0000_s1054" style="position:absolute;left:0;text-align:left;margin-left:366.85pt;margin-top:6.55pt;width:102.85pt;height:126.25pt;z-index:251754496;mso-width-relative:margin" coordsize="13064,16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">
                <v:rect id="Прямоугольник 545" o:spid="_x0000_s1055" style="position:absolute;top:1206;width:5330;height:13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" filled="f" strokecolor="black [3213]" strokeweight="1pt">
                  <v:textbox>
                    <w:txbxContent>
                      <w:p w14:paraId="3267C1CF" w14:textId="77777777" w:rsidR="0082711B" w:rsidRPr="0082711B" w:rsidRDefault="0082711B" w:rsidP="00330B46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w:r w:rsidRPr="0082711B"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A</w:t>
                        </w:r>
                      </w:p>
                    </w:txbxContent>
                  </v:textbox>
                </v:rect>
                <v:line id="Прямая соединительная линия 548" o:spid="_x0000_s1056" style="position:absolute;flip:y;visibility:visible;mso-wrap-style:square" from="5334,3111" to="9360,3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" strokecolor="black [3213]" strokeweight="1pt">
                  <v:stroke endarrow="oval" joinstyle="miter"/>
                </v:line>
                <v:line id="Прямая соединительная линия 549" o:spid="_x0000_s1057" style="position:absolute;flip:y;visibility:visible;mso-wrap-style:square" from="5334,12763" to="9360,12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" strokecolor="black [3213]" strokeweight="1pt">
                  <v:stroke endarrow="oval" joinstyle="miter"/>
                </v:line>
                <v:line id="Прямая соединительная линия 555" o:spid="_x0000_s1058" style="position:absolute;flip:y;visibility:visible;mso-wrap-style:square" from="9334,3302" to="9334,126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" strokecolor="black [3213]" strokeweight="1pt">
                  <v:stroke joinstyle="miter"/>
                </v:line>
                <v:line id="Прямая соединительная линия 557" o:spid="_x0000_s1059" style="position:absolute;flip:x y;visibility:visible;mso-wrap-style:square" from="9334,5971" to="9334,106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" strokecolor="black [3213]" strokeweight="1pt">
                  <v:stroke startarrow="block" joinstyle="miter"/>
                </v:line>
                <v:rect id="Прямоугольник 559" o:spid="_x0000_s1060" style="position:absolute;left:8889;top:5779;width:4175;height:3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" filled="f" stroked="f" strokeweight="1pt">
                  <v:textbox>
                    <w:txbxContent>
                      <w:p w14:paraId="286524CF" w14:textId="77777777" w:rsidR="0082711B" w:rsidRPr="00E93FAF" w:rsidRDefault="00ED769A" w:rsidP="00330B46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кз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rect>
                <v:rect id="Прямоугольник 560" o:spid="_x0000_s1061" style="position:absolute;left:7366;width:4174;height:33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" filled="f" stroked="f" strokeweight="1pt">
                  <v:textbox>
                    <w:txbxContent>
                      <w:p w14:paraId="3797CC09" w14:textId="77777777" w:rsidR="0082711B" w:rsidRPr="00E93FAF" w:rsidRDefault="0082711B" w:rsidP="00330B46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rect>
                <v:rect id="Прямоугольник 561" o:spid="_x0000_s1062" style="position:absolute;left:7493;top:12700;width:4174;height:33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" filled="f" stroked="f" strokeweight="1pt">
                  <v:textbox>
                    <w:txbxContent>
                      <w:p w14:paraId="765779B0" w14:textId="77777777" w:rsidR="0082711B" w:rsidRPr="00E93FAF" w:rsidRDefault="0082711B" w:rsidP="00330B46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  <w:r w:rsidR="00522575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52448" behindDoc="0" locked="0" layoutInCell="1" allowOverlap="1" wp14:anchorId="336FC8C1" wp14:editId="62755CA4">
                <wp:simplePos x="0" y="0"/>
                <wp:positionH relativeFrom="column">
                  <wp:posOffset>3248254</wp:posOffset>
                </wp:positionH>
                <wp:positionV relativeFrom="paragraph">
                  <wp:posOffset>82525</wp:posOffset>
                </wp:positionV>
                <wp:extent cx="1312545" cy="1603375"/>
                <wp:effectExtent l="0" t="0" r="0" b="0"/>
                <wp:wrapNone/>
                <wp:docPr id="522" name="Группа 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12545" cy="1603375"/>
                          <a:chOff x="0" y="0"/>
                          <a:chExt cx="1312775" cy="1603955"/>
                        </a:xfrm>
                      </wpg:grpSpPr>
                      <wps:wsp>
                        <wps:cNvPr id="523" name="Прямоугольник 523"/>
                        <wps:cNvSpPr/>
                        <wps:spPr>
                          <a:xfrm>
                            <a:off x="0" y="120650"/>
                            <a:ext cx="533069" cy="1382395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2E8C2C4" w14:textId="77777777" w:rsidR="0082711B" w:rsidRPr="0082711B" w:rsidRDefault="0082711B" w:rsidP="00330B4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w:r w:rsidRPr="0082711B">
                                <w:rPr>
                                  <w:rFonts w:ascii="Times New Roman" w:hAnsi="Times New Roman" w:cs="Times New Roman"/>
                                  <w:b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4" name="Прямая соединительная линия 524"/>
                        <wps:cNvCnPr/>
                        <wps:spPr>
                          <a:xfrm flipV="1">
                            <a:off x="533400" y="311150"/>
                            <a:ext cx="402641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5" name="Прямая соединительная линия 525"/>
                        <wps:cNvCnPr/>
                        <wps:spPr>
                          <a:xfrm flipV="1">
                            <a:off x="533400" y="1276350"/>
                            <a:ext cx="402641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tailEnd type="oval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9" name="Прямая соединительная линия 539"/>
                        <wps:cNvCnPr/>
                        <wps:spPr>
                          <a:xfrm flipV="1">
                            <a:off x="948692" y="457241"/>
                            <a:ext cx="0" cy="692524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headEnd type="triangle"/>
                            <a:tailEnd type="non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0" name="Прямоугольник 540"/>
                        <wps:cNvSpPr/>
                        <wps:spPr>
                          <a:xfrm>
                            <a:off x="895331" y="575262"/>
                            <a:ext cx="417444" cy="333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5216BE1" w14:textId="77777777" w:rsidR="0082711B" w:rsidRPr="00E93FAF" w:rsidRDefault="00ED769A" w:rsidP="00330B4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cs="Times New Roman"/>
                                          <w:i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U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 w:cs="Times New Roman"/>
                                          <w:color w:val="000000" w:themeColor="text1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0</m:t>
                                      </m:r>
                                    </m:sub>
                                  </m:sSub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Прямоугольник 542"/>
                        <wps:cNvSpPr/>
                        <wps:spPr>
                          <a:xfrm>
                            <a:off x="736600" y="0"/>
                            <a:ext cx="417444" cy="333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7BF49C4" w14:textId="77777777" w:rsidR="0082711B" w:rsidRPr="00E93FAF" w:rsidRDefault="0082711B" w:rsidP="00330B4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m:t>a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Прямоугольник 543"/>
                        <wps:cNvSpPr/>
                        <wps:spPr>
                          <a:xfrm>
                            <a:off x="749300" y="1270000"/>
                            <a:ext cx="417444" cy="333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FB1C30A" w14:textId="77777777" w:rsidR="0082711B" w:rsidRPr="00E93FAF" w:rsidRDefault="0082711B" w:rsidP="00330B46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:lang w:val="en-US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 w:cs="Times New Roman"/>
                                      <w:color w:val="000000" w:themeColor="text1"/>
                                      <w:sz w:val="28"/>
                                      <w:szCs w:val="28"/>
                                      <w:lang w:val="en-US"/>
                                    </w:rPr>
                                    <m:t>b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36FC8C1" id="Группа 522" o:spid="_x0000_s1063" style="position:absolute;left:0;text-align:left;margin-left:255.75pt;margin-top:6.5pt;width:103.35pt;height:126.25pt;z-index:251752448;mso-width-relative:margin" coordsize="13127,160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">
                <v:rect id="Прямоугольник 523" o:spid="_x0000_s1064" style="position:absolute;top:1206;width:5330;height:13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" filled="f" strokecolor="black [3213]" strokeweight="1pt">
                  <v:textbox>
                    <w:txbxContent>
                      <w:p w14:paraId="12E8C2C4" w14:textId="77777777" w:rsidR="0082711B" w:rsidRPr="0082711B" w:rsidRDefault="0082711B" w:rsidP="00330B46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w:r w:rsidRPr="0082711B">
                          <w:rPr>
                            <w:rFonts w:ascii="Times New Roman" w:hAnsi="Times New Roman" w:cs="Times New Roman"/>
                            <w:b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w:t>A</w:t>
                        </w:r>
                      </w:p>
                    </w:txbxContent>
                  </v:textbox>
                </v:rect>
                <v:line id="Прямая соединительная линия 524" o:spid="_x0000_s1065" style="position:absolute;flip:y;visibility:visible;mso-wrap-style:square" from="5334,3111" to="9360,31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" strokecolor="black [3213]" strokeweight="1pt">
                  <v:stroke endarrow="oval" joinstyle="miter"/>
                </v:line>
                <v:line id="Прямая соединительная линия 525" o:spid="_x0000_s1066" style="position:absolute;flip:y;visibility:visible;mso-wrap-style:square" from="5334,12763" to="9360,12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" strokecolor="black [3213]" strokeweight="1pt">
                  <v:stroke endarrow="oval" joinstyle="miter"/>
                </v:line>
                <v:line id="Прямая соединительная линия 539" o:spid="_x0000_s1067" style="position:absolute;flip:y;visibility:visible;mso-wrap-style:square" from="9486,4572" to="9486,114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" strokecolor="black [3213]" strokeweight="1pt">
                  <v:stroke startarrow="block" joinstyle="miter"/>
                </v:line>
                <v:rect id="Прямоугольник 540" o:spid="_x0000_s1068" style="position:absolute;left:8953;top:5752;width:4174;height:33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" filled="f" stroked="f" strokeweight="1pt">
                  <v:textbox>
                    <w:txbxContent>
                      <w:p w14:paraId="25216BE1" w14:textId="77777777" w:rsidR="0082711B" w:rsidRPr="00E93FAF" w:rsidRDefault="00ED769A" w:rsidP="00330B46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  <m:t>0</m:t>
                                </m:r>
                              </m:sub>
                            </m:sSub>
                          </m:oMath>
                        </m:oMathPara>
                      </w:p>
                    </w:txbxContent>
                  </v:textbox>
                </v:rect>
                <v:rect id="Прямоугольник 542" o:spid="_x0000_s1069" style="position:absolute;left:7366;width:4174;height:33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" filled="f" stroked="f" strokeweight="1pt">
                  <v:textbox>
                    <w:txbxContent>
                      <w:p w14:paraId="07BF49C4" w14:textId="77777777" w:rsidR="0082711B" w:rsidRPr="00E93FAF" w:rsidRDefault="0082711B" w:rsidP="00330B46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a</m:t>
                            </m:r>
                          </m:oMath>
                        </m:oMathPara>
                      </w:p>
                    </w:txbxContent>
                  </v:textbox>
                </v:rect>
                <v:rect id="Прямоугольник 543" o:spid="_x0000_s1070" style="position:absolute;left:7493;top:12700;width:4174;height:33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" filled="f" stroked="f" strokeweight="1pt">
                  <v:textbox>
                    <w:txbxContent>
                      <w:p w14:paraId="7FB1C30A" w14:textId="77777777" w:rsidR="0082711B" w:rsidRPr="00E93FAF" w:rsidRDefault="0082711B" w:rsidP="00330B46">
                        <w:pPr>
                          <w:jc w:val="center"/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w:pPr>
                        <m:oMathPara>
                          <m:oMath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b</m:t>
                            </m:r>
                          </m:oMath>
                        </m:oMathPara>
                      </w:p>
                    </w:txbxContent>
                  </v:textbox>
                </v:rect>
              </v:group>
            </w:pict>
          </mc:Fallback>
        </mc:AlternateContent>
      </w:r>
    </w:p>
    <w:p w14:paraId="33E85667" w14:textId="77777777" w:rsidR="00522575" w:rsidRDefault="00522575" w:rsidP="00522575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29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3477559" w14:textId="77777777" w:rsidR="00525524" w:rsidRDefault="00525524" w:rsidP="00522575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29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6DBF8F" w14:textId="77777777" w:rsidR="00330B46" w:rsidRDefault="00330B46" w:rsidP="00522575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29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85A9DE6" w14:textId="77777777" w:rsidR="00330B46" w:rsidRDefault="00330B46" w:rsidP="00522575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29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686F4C" w14:textId="77777777" w:rsidR="00330B46" w:rsidRDefault="00330B46" w:rsidP="00522575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29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82A247" w14:textId="77777777" w:rsidR="00330B46" w:rsidRDefault="00330B46" w:rsidP="00522575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29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987EBF" w14:textId="77777777" w:rsidR="00330B46" w:rsidRDefault="00330B46" w:rsidP="00522575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29" w:firstLine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433018" w14:textId="77777777" w:rsidR="00522575" w:rsidRDefault="00522575" w:rsidP="00522575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2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798BFDE" w14:textId="77777777" w:rsidR="00525524" w:rsidRDefault="00522575" w:rsidP="00522575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2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Рис.1</w:t>
      </w:r>
    </w:p>
    <w:p w14:paraId="7A05757F" w14:textId="77777777" w:rsidR="00E06E96" w:rsidRPr="00522575" w:rsidRDefault="00E06E96" w:rsidP="00522575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Величина</w:t>
      </w:r>
      <w:r w:rsidRPr="00E06E96">
        <w:rPr>
          <w:rFonts w:ascii="Times New Roman" w:eastAsia="Times New Roman" w:hAnsi="Times New Roman" w:cs="Times New Roman"/>
          <w:spacing w:val="12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>Е</w:t>
      </w:r>
      <w:r w:rsidRPr="00E06E96">
        <w:rPr>
          <w:rFonts w:ascii="Times New Roman" w:eastAsia="Times New Roman" w:hAnsi="Times New Roman" w:cs="Times New Roman"/>
          <w:sz w:val="30"/>
          <w:szCs w:val="30"/>
          <w:vertAlign w:val="subscript"/>
          <w:lang w:eastAsia="ru-RU"/>
        </w:rPr>
        <w:t>Г</w:t>
      </w:r>
      <w:r w:rsidRPr="00E06E96">
        <w:rPr>
          <w:rFonts w:ascii="Times New Roman" w:eastAsia="Times New Roman" w:hAnsi="Times New Roman" w:cs="Times New Roman"/>
          <w:spacing w:val="8"/>
          <w:sz w:val="30"/>
          <w:szCs w:val="30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равна</w:t>
      </w:r>
      <w:r w:rsidRPr="00E06E96">
        <w:rPr>
          <w:rFonts w:ascii="Times New Roman" w:eastAsia="Times New Roman" w:hAnsi="Times New Roman" w:cs="Times New Roman"/>
          <w:spacing w:val="1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напряжению</w:t>
      </w:r>
      <w:r w:rsidRPr="00E06E96">
        <w:rPr>
          <w:rFonts w:ascii="Times New Roman" w:eastAsia="Times New Roman" w:hAnsi="Times New Roman" w:cs="Times New Roman"/>
          <w:spacing w:val="1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холостого</w:t>
      </w:r>
      <w:r w:rsidRPr="00E06E96">
        <w:rPr>
          <w:rFonts w:ascii="Times New Roman" w:eastAsia="Times New Roman" w:hAnsi="Times New Roman" w:cs="Times New Roman"/>
          <w:spacing w:val="12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хода</w:t>
      </w:r>
      <w:r w:rsidRPr="00E06E96">
        <w:rPr>
          <w:rFonts w:ascii="Times New Roman" w:eastAsia="Times New Roman" w:hAnsi="Times New Roman" w:cs="Times New Roman"/>
          <w:spacing w:val="12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>U</w:t>
      </w:r>
      <w:r w:rsidRPr="00E06E96">
        <w:rPr>
          <w:rFonts w:ascii="Times New Roman" w:eastAsia="Times New Roman" w:hAnsi="Times New Roman" w:cs="Times New Roman"/>
          <w:sz w:val="30"/>
          <w:szCs w:val="30"/>
          <w:vertAlign w:val="subscript"/>
          <w:lang w:eastAsia="ru-RU"/>
        </w:rPr>
        <w:t>0</w:t>
      </w:r>
      <w:r w:rsidRPr="00E06E96">
        <w:rPr>
          <w:rFonts w:ascii="Times New Roman" w:eastAsia="Times New Roman" w:hAnsi="Times New Roman" w:cs="Times New Roman"/>
          <w:spacing w:val="8"/>
          <w:sz w:val="30"/>
          <w:szCs w:val="30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E06E96">
        <w:rPr>
          <w:rFonts w:ascii="Times New Roman" w:eastAsia="Times New Roman" w:hAnsi="Times New Roman" w:cs="Times New Roman"/>
          <w:spacing w:val="12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разомкнутой</w:t>
      </w:r>
      <w:r w:rsidRPr="00E06E96">
        <w:rPr>
          <w:rFonts w:ascii="Times New Roman" w:eastAsia="Times New Roman" w:hAnsi="Times New Roman" w:cs="Times New Roman"/>
          <w:spacing w:val="13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ветви</w:t>
      </w:r>
      <w:r w:rsidR="00525524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proofErr w:type="spellStart"/>
      <w:r w:rsidRPr="00E06E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ab</w:t>
      </w:r>
      <w:proofErr w:type="spellEnd"/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E06E96">
        <w:rPr>
          <w:rFonts w:ascii="Times New Roman" w:eastAsia="Times New Roman" w:hAnsi="Times New Roman" w:cs="Times New Roman"/>
          <w:spacing w:val="71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val="en-US" w:eastAsia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vertAlign w:val="subscript"/>
                <w:lang w:eastAsia="ru-RU"/>
              </w:rPr>
              <m:t>Г</m:t>
            </m:r>
          </m:sub>
        </m:sSub>
        <m:r>
          <w:rPr>
            <w:rFonts w:ascii="Cambria Math" w:eastAsia="Times New Roman" w:hAnsi="Cambria Math" w:cs="Symbol"/>
            <w:sz w:val="30"/>
            <w:szCs w:val="30"/>
            <w:lang w:eastAsia="ru-RU"/>
          </w:rPr>
          <m:t xml:space="preserve">= 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vertAlign w:val="subscript"/>
                <w:lang w:eastAsia="ru-RU"/>
              </w:rPr>
              <m:t>0</m:t>
            </m:r>
          </m:sub>
        </m:sSub>
      </m:oMath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E06E96">
        <w:rPr>
          <w:rFonts w:ascii="Times New Roman" w:eastAsia="Times New Roman" w:hAnsi="Times New Roman" w:cs="Times New Roman"/>
          <w:spacing w:val="69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Сопротивление</w:t>
      </w:r>
      <w:r w:rsidRPr="00E06E96">
        <w:rPr>
          <w:rFonts w:ascii="Times New Roman" w:eastAsia="Times New Roman" w:hAnsi="Times New Roman" w:cs="Times New Roman"/>
          <w:spacing w:val="72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vertAlign w:val="subscript"/>
                <w:lang w:eastAsia="ru-RU"/>
              </w:rPr>
              <m:t>Г</m:t>
            </m:r>
          </m:sub>
        </m:sSub>
      </m:oMath>
      <w:r w:rsidRPr="00E06E96">
        <w:rPr>
          <w:rFonts w:ascii="Times New Roman" w:eastAsia="Times New Roman" w:hAnsi="Times New Roman" w:cs="Times New Roman"/>
          <w:spacing w:val="67"/>
          <w:sz w:val="30"/>
          <w:szCs w:val="30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можно</w:t>
      </w:r>
      <w:r w:rsidRPr="00E06E96">
        <w:rPr>
          <w:rFonts w:ascii="Times New Roman" w:eastAsia="Times New Roman" w:hAnsi="Times New Roman" w:cs="Times New Roman"/>
          <w:spacing w:val="7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определить</w:t>
      </w:r>
      <w:r w:rsidRPr="00E06E96">
        <w:rPr>
          <w:rFonts w:ascii="Times New Roman" w:eastAsia="Times New Roman" w:hAnsi="Times New Roman" w:cs="Times New Roman"/>
          <w:spacing w:val="7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экспериментально</w:t>
      </w:r>
      <w:r w:rsidRPr="00E06E96">
        <w:rPr>
          <w:rFonts w:ascii="Times New Roman" w:eastAsia="Times New Roman" w:hAnsi="Times New Roman" w:cs="Times New Roman"/>
          <w:spacing w:val="7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из</w:t>
      </w:r>
      <w:r w:rsidR="00525524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опытов</w:t>
      </w:r>
      <w:r w:rsidRPr="00E06E96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холостого</w:t>
      </w:r>
      <w:r w:rsidRPr="00E06E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хода</w:t>
      </w:r>
      <w:r w:rsidRPr="00E06E96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E06E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короткого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замыкания</w:t>
      </w:r>
      <w:r w:rsidRPr="00E06E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ветви</w:t>
      </w:r>
      <w:r w:rsidRPr="00E06E96">
        <w:rPr>
          <w:rFonts w:ascii="Times New Roman" w:eastAsia="Times New Roman" w:hAnsi="Times New Roman" w:cs="Times New Roman"/>
          <w:spacing w:val="32"/>
          <w:sz w:val="28"/>
          <w:szCs w:val="28"/>
          <w:lang w:eastAsia="ru-RU"/>
        </w:rPr>
        <w:t xml:space="preserve"> </w:t>
      </w:r>
      <w:proofErr w:type="spellStart"/>
      <w:proofErr w:type="gramStart"/>
      <w:r w:rsidRPr="00E06E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ab</w:t>
      </w:r>
      <w:proofErr w:type="spellEnd"/>
      <w:r w:rsidRPr="00E06E96">
        <w:rPr>
          <w:rFonts w:ascii="Times New Roman" w:eastAsia="Times New Roman" w:hAnsi="Times New Roman" w:cs="Times New Roman"/>
          <w:i/>
          <w:iCs/>
          <w:spacing w:val="-27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proofErr w:type="gramEnd"/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vertAlign w:val="subscript"/>
                <w:lang w:eastAsia="ru-RU"/>
              </w:rPr>
              <m:t>Г</m:t>
            </m:r>
          </m:sub>
        </m:sSub>
        <m:r>
          <w:rPr>
            <w:rFonts w:ascii="Cambria Math" w:eastAsia="Times New Roman" w:hAnsi="Cambria Math" w:cs="Symbol"/>
            <w:sz w:val="30"/>
            <w:szCs w:val="30"/>
            <w:lang w:eastAsia="ru-RU"/>
          </w:rPr>
          <m:t>=</m:t>
        </m:r>
        <m:f>
          <m:fPr>
            <m:type m:val="lin"/>
            <m:ctrlPr>
              <w:rPr>
                <w:rFonts w:ascii="Cambria Math" w:eastAsia="Times New Roman" w:hAnsi="Cambria Math" w:cs="Symbol"/>
                <w:i/>
                <w:sz w:val="30"/>
                <w:szCs w:val="30"/>
                <w:lang w:eastAsia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z w:val="30"/>
                    <w:szCs w:val="30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eastAsia="ru-RU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30"/>
                    <w:szCs w:val="30"/>
                    <w:lang w:eastAsia="ru-RU"/>
                  </w:rPr>
                  <m:t>0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Symbol"/>
                    <w:i/>
                    <w:sz w:val="30"/>
                    <w:szCs w:val="30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Symbol"/>
                    <w:sz w:val="30"/>
                    <w:szCs w:val="30"/>
                    <w:lang w:eastAsia="ru-RU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Symbol"/>
                    <w:sz w:val="30"/>
                    <w:szCs w:val="30"/>
                    <w:lang w:eastAsia="ru-RU"/>
                  </w:rPr>
                  <m:t>кз</m:t>
                </m:r>
              </m:sub>
            </m:sSub>
          </m:den>
        </m:f>
        <m:r>
          <w:rPr>
            <w:rFonts w:ascii="Cambria Math" w:eastAsia="Times New Roman" w:hAnsi="Cambria Math" w:cs="Symbol"/>
            <w:sz w:val="30"/>
            <w:szCs w:val="30"/>
            <w:lang w:eastAsia="ru-RU"/>
          </w:rPr>
          <m:t>.</m:t>
        </m:r>
      </m:oMath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br w:type="page"/>
      </w:r>
    </w:p>
    <w:p w14:paraId="3E797EC6" w14:textId="77777777" w:rsidR="00E06E96" w:rsidRPr="003103D0" w:rsidRDefault="00E06E96" w:rsidP="003103D0">
      <w:pPr>
        <w:pStyle w:val="a9"/>
        <w:widowControl w:val="0"/>
        <w:numPr>
          <w:ilvl w:val="0"/>
          <w:numId w:val="8"/>
        </w:numPr>
        <w:tabs>
          <w:tab w:val="left" w:pos="1911"/>
        </w:tabs>
        <w:kinsoku w:val="0"/>
        <w:overflowPunct w:val="0"/>
        <w:autoSpaceDE w:val="0"/>
        <w:autoSpaceDN w:val="0"/>
        <w:adjustRightInd w:val="0"/>
        <w:spacing w:before="60" w:after="0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</w:pPr>
      <w:r w:rsidRPr="003103D0"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  <w:lastRenderedPageBreak/>
        <w:t>Содержание</w:t>
      </w:r>
      <w:r w:rsidRPr="003103D0">
        <w:rPr>
          <w:rFonts w:ascii="Times New Roman" w:eastAsia="Times New Roman" w:hAnsi="Times New Roman" w:cs="Times New Roman"/>
          <w:b/>
          <w:bCs/>
          <w:spacing w:val="43"/>
          <w:sz w:val="28"/>
          <w:szCs w:val="28"/>
          <w:lang w:eastAsia="ru-RU"/>
        </w:rPr>
        <w:t xml:space="preserve"> </w:t>
      </w:r>
      <w:r w:rsidRPr="003103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3103D0">
        <w:rPr>
          <w:rFonts w:ascii="Times New Roman" w:eastAsia="Times New Roman" w:hAnsi="Times New Roman" w:cs="Times New Roman"/>
          <w:b/>
          <w:bCs/>
          <w:spacing w:val="41"/>
          <w:sz w:val="28"/>
          <w:szCs w:val="28"/>
          <w:lang w:eastAsia="ru-RU"/>
        </w:rPr>
        <w:t xml:space="preserve"> </w:t>
      </w:r>
      <w:r w:rsidRPr="003103D0">
        <w:rPr>
          <w:rFonts w:ascii="Times New Roman" w:eastAsia="Times New Roman" w:hAnsi="Times New Roman" w:cs="Times New Roman"/>
          <w:b/>
          <w:bCs/>
          <w:spacing w:val="16"/>
          <w:sz w:val="28"/>
          <w:szCs w:val="28"/>
          <w:lang w:eastAsia="ru-RU"/>
        </w:rPr>
        <w:t>порядок</w:t>
      </w:r>
      <w:r w:rsidRPr="003103D0">
        <w:rPr>
          <w:rFonts w:ascii="Times New Roman" w:eastAsia="Times New Roman" w:hAnsi="Times New Roman" w:cs="Times New Roman"/>
          <w:b/>
          <w:bCs/>
          <w:spacing w:val="40"/>
          <w:sz w:val="28"/>
          <w:szCs w:val="28"/>
          <w:lang w:eastAsia="ru-RU"/>
        </w:rPr>
        <w:t xml:space="preserve"> </w:t>
      </w:r>
      <w:r w:rsidRPr="003103D0"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  <w:t>выполнения</w:t>
      </w:r>
      <w:r w:rsidRPr="003103D0">
        <w:rPr>
          <w:rFonts w:ascii="Times New Roman" w:eastAsia="Times New Roman" w:hAnsi="Times New Roman" w:cs="Times New Roman"/>
          <w:b/>
          <w:bCs/>
          <w:spacing w:val="39"/>
          <w:sz w:val="28"/>
          <w:szCs w:val="28"/>
          <w:lang w:eastAsia="ru-RU"/>
        </w:rPr>
        <w:t xml:space="preserve"> </w:t>
      </w:r>
      <w:r w:rsidRPr="003103D0"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  <w:t>работы</w:t>
      </w:r>
    </w:p>
    <w:p w14:paraId="560152A9" w14:textId="77777777" w:rsidR="00E06E96" w:rsidRPr="00E06E96" w:rsidRDefault="00E06E96" w:rsidP="00734A29">
      <w:pPr>
        <w:widowControl w:val="0"/>
        <w:kinsoku w:val="0"/>
        <w:overflowPunct w:val="0"/>
        <w:autoSpaceDE w:val="0"/>
        <w:autoSpaceDN w:val="0"/>
        <w:adjustRightInd w:val="0"/>
        <w:spacing w:before="55" w:after="0" w:line="240" w:lineRule="auto"/>
        <w:ind w:right="-1" w:firstLine="3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исследования электрической цепи по схеме рис. </w:t>
      </w:r>
      <w:r w:rsidR="00945390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протокола измерений</w:t>
      </w:r>
      <w:r w:rsidR="0094539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используют: источники постоянного напряжения из </w:t>
      </w:r>
      <w:r w:rsidRPr="00E06E9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блока </w:t>
      </w:r>
      <w:r w:rsidRPr="00E06E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МОДУЛЬ</w:t>
      </w:r>
      <w:r w:rsidRPr="00E06E96">
        <w:rPr>
          <w:rFonts w:ascii="Arial" w:eastAsia="Times New Roman" w:hAnsi="Arial" w:cs="Arial"/>
          <w:b/>
          <w:bCs/>
          <w:spacing w:val="45"/>
          <w:sz w:val="24"/>
          <w:szCs w:val="24"/>
          <w:lang w:eastAsia="ru-RU"/>
        </w:rPr>
        <w:t xml:space="preserve"> </w:t>
      </w:r>
      <w:r w:rsidRPr="00E06E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ПИТАНИЯ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E06E96">
        <w:rPr>
          <w:rFonts w:ascii="Times New Roman" w:eastAsia="Times New Roman" w:hAnsi="Times New Roman" w:cs="Times New Roman"/>
          <w:spacing w:val="49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vertAlign w:val="subscript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Symbol"/>
            <w:sz w:val="30"/>
            <w:szCs w:val="30"/>
            <w:lang w:eastAsia="ru-RU"/>
          </w:rPr>
          <m:t>=</m:t>
        </m:r>
        <m:r>
          <w:rPr>
            <w:rFonts w:ascii="Cambria Math" w:eastAsia="Times New Roman" w:hAnsi="Cambria Math" w:cs="Times New Roman"/>
            <w:spacing w:val="45"/>
            <w:sz w:val="30"/>
            <w:szCs w:val="30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15</m:t>
        </m:r>
      </m:oMath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E06E96">
        <w:rPr>
          <w:rFonts w:ascii="Times New Roman" w:eastAsia="Times New Roman" w:hAnsi="Times New Roman" w:cs="Times New Roman"/>
          <w:spacing w:val="5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30"/>
          <w:szCs w:val="30"/>
          <w:lang w:eastAsia="ru-RU"/>
        </w:rPr>
        <w:t>(</w:t>
      </w:r>
      <w:r w:rsidRPr="00E06E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UZ2</w:t>
      </w:r>
      <w:r w:rsidRPr="00E06E96">
        <w:rPr>
          <w:rFonts w:ascii="Times New Roman" w:eastAsia="Times New Roman" w:hAnsi="Times New Roman" w:cs="Times New Roman"/>
          <w:sz w:val="30"/>
          <w:szCs w:val="30"/>
          <w:lang w:eastAsia="ru-RU"/>
        </w:rPr>
        <w:t>)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E06E96">
        <w:rPr>
          <w:rFonts w:ascii="Times New Roman" w:eastAsia="Times New Roman" w:hAnsi="Times New Roman" w:cs="Times New Roman"/>
          <w:spacing w:val="44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vertAlign w:val="subscript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Symbol"/>
            <w:sz w:val="30"/>
            <w:szCs w:val="30"/>
            <w:lang w:eastAsia="ru-RU"/>
          </w:rPr>
          <m:t>=</m:t>
        </m:r>
        <m:r>
          <w:rPr>
            <w:rFonts w:ascii="Cambria Math" w:eastAsia="Times New Roman" w:hAnsi="Cambria Math" w:cs="Times New Roman"/>
            <w:spacing w:val="46"/>
            <w:sz w:val="30"/>
            <w:szCs w:val="30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>0…+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12</m:t>
        </m:r>
        <m:r>
          <w:rPr>
            <w:rFonts w:ascii="Cambria Math" w:eastAsia="Times New Roman" w:hAnsi="Cambria Math" w:cs="Times New Roman"/>
            <w:spacing w:val="45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В</m:t>
        </m:r>
      </m:oMath>
      <w:r w:rsidRPr="00E06E96">
        <w:rPr>
          <w:rFonts w:ascii="Times New Roman" w:eastAsia="Times New Roman" w:hAnsi="Times New Roman" w:cs="Times New Roman"/>
          <w:spacing w:val="47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30"/>
          <w:szCs w:val="30"/>
          <w:lang w:eastAsia="ru-RU"/>
        </w:rPr>
        <w:t>(</w:t>
      </w:r>
      <w:r w:rsidRPr="00E06E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UZ4</w:t>
      </w:r>
      <w:r w:rsidRPr="00E06E96">
        <w:rPr>
          <w:rFonts w:ascii="Times New Roman" w:eastAsia="Times New Roman" w:hAnsi="Times New Roman" w:cs="Times New Roman"/>
          <w:sz w:val="30"/>
          <w:szCs w:val="30"/>
          <w:lang w:eastAsia="ru-RU"/>
        </w:rPr>
        <w:t>);</w:t>
      </w:r>
      <w:r w:rsidRPr="00E06E96">
        <w:rPr>
          <w:rFonts w:ascii="Times New Roman" w:eastAsia="Times New Roman" w:hAnsi="Times New Roman" w:cs="Times New Roman"/>
          <w:spacing w:val="46"/>
          <w:sz w:val="30"/>
          <w:szCs w:val="30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измерительные</w:t>
      </w:r>
      <w:r w:rsidR="00211753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приборы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Pr="00E06E96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блоков</w:t>
      </w:r>
      <w:r w:rsidRPr="00E06E96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 w:rsidRPr="00E06E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МОДУЛЬ</w:t>
      </w:r>
      <w:r w:rsidRPr="00E06E96">
        <w:rPr>
          <w:rFonts w:ascii="Arial" w:eastAsia="Times New Roman" w:hAnsi="Arial" w:cs="Arial"/>
          <w:b/>
          <w:bCs/>
          <w:spacing w:val="-1"/>
          <w:sz w:val="24"/>
          <w:szCs w:val="24"/>
          <w:lang w:eastAsia="ru-RU"/>
        </w:rPr>
        <w:t xml:space="preserve"> </w:t>
      </w:r>
      <w:r w:rsidRPr="00E06E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ИЗМЕРИТЕЛЬНЫЙ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постоянного тока.</w:t>
      </w:r>
      <w:r w:rsidRPr="00E06E96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Пассивные элементы электрической схемы выбирают из блока </w:t>
      </w:r>
      <w:r w:rsidRPr="00E06E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МОДУЛЬ РЕЗИСТОРОВ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BCD0A58" w14:textId="77777777" w:rsidR="00E06E96" w:rsidRPr="00E06E96" w:rsidRDefault="00E06E96" w:rsidP="00734A29">
      <w:pPr>
        <w:widowControl w:val="0"/>
        <w:numPr>
          <w:ilvl w:val="0"/>
          <w:numId w:val="3"/>
        </w:numPr>
        <w:tabs>
          <w:tab w:val="left" w:pos="516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right="-1" w:firstLine="3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Собрать электрическую цепь по схеме, приведенной на рис. </w:t>
      </w:r>
      <w:r w:rsidR="00945390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Рекомендуемые значения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vertAlign w:val="subscript"/>
                <w:lang w:eastAsia="ru-RU"/>
              </w:rPr>
              <m:t>1</m:t>
            </m:r>
          </m:sub>
        </m:sSub>
        <m:r>
          <w:rPr>
            <w:rFonts w:ascii="Cambria Math" w:eastAsia="Times New Roman" w:hAnsi="Cambria Math" w:cs="Symbol"/>
            <w:sz w:val="30"/>
            <w:szCs w:val="30"/>
            <w:lang w:eastAsia="ru-RU"/>
          </w:rPr>
          <m:t>=</m:t>
        </m:r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150, 220</m:t>
        </m:r>
      </m:oMath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330 Ом;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vertAlign w:val="subscript"/>
                <w:lang w:eastAsia="ru-RU"/>
              </w:rPr>
              <m:t>2</m:t>
            </m:r>
          </m:sub>
        </m:sSub>
        <m:r>
          <w:rPr>
            <w:rFonts w:ascii="Cambria Math" w:eastAsia="Times New Roman" w:hAnsi="Cambria Math" w:cs="Symbol"/>
            <w:sz w:val="30"/>
            <w:szCs w:val="30"/>
            <w:lang w:eastAsia="ru-RU"/>
          </w:rPr>
          <m:t>=</m:t>
        </m:r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100, 150, 220</m:t>
        </m:r>
      </m:oMath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330</w:t>
      </w:r>
      <w:r w:rsidRPr="00E06E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Ом. При сборке электрической цепи воспользуйтесь схемой соединения модулей из протокола измерений (рис. </w:t>
      </w:r>
      <w:r w:rsidR="00945390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412897D" w14:textId="77777777" w:rsidR="00E06E96" w:rsidRPr="00E06E96" w:rsidRDefault="00E06E96" w:rsidP="00734A29">
      <w:pPr>
        <w:widowControl w:val="0"/>
        <w:numPr>
          <w:ilvl w:val="0"/>
          <w:numId w:val="3"/>
        </w:numPr>
        <w:tabs>
          <w:tab w:val="left" w:pos="515"/>
        </w:tabs>
        <w:kinsoku w:val="0"/>
        <w:overflowPunct w:val="0"/>
        <w:autoSpaceDE w:val="0"/>
        <w:autoSpaceDN w:val="0"/>
        <w:adjustRightInd w:val="0"/>
        <w:spacing w:after="0" w:line="341" w:lineRule="exact"/>
        <w:ind w:left="0" w:right="-1" w:firstLine="396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</w:t>
      </w:r>
      <w:r w:rsidRPr="00E06E96">
        <w:rPr>
          <w:rFonts w:ascii="Times New Roman" w:eastAsia="Times New Roman" w:hAnsi="Times New Roman" w:cs="Times New Roman"/>
          <w:spacing w:val="-9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собранную</w:t>
      </w:r>
      <w:r w:rsidRPr="00E06E96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электрическую</w:t>
      </w:r>
      <w:r w:rsidRPr="00E06E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цепь</w:t>
      </w:r>
      <w:r w:rsidRPr="00E06E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E06E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присутствии</w:t>
      </w:r>
      <w:r w:rsidRPr="00E06E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преподавателя.</w:t>
      </w:r>
    </w:p>
    <w:p w14:paraId="6631711A" w14:textId="77777777" w:rsidR="00E06E96" w:rsidRPr="00E06E96" w:rsidRDefault="00E06E96" w:rsidP="00734A29">
      <w:pPr>
        <w:widowControl w:val="0"/>
        <w:numPr>
          <w:ilvl w:val="0"/>
          <w:numId w:val="3"/>
        </w:numPr>
        <w:tabs>
          <w:tab w:val="left" w:pos="516"/>
        </w:tabs>
        <w:kinsoku w:val="0"/>
        <w:overflowPunct w:val="0"/>
        <w:autoSpaceDE w:val="0"/>
        <w:autoSpaceDN w:val="0"/>
        <w:adjustRightInd w:val="0"/>
        <w:spacing w:after="0" w:line="242" w:lineRule="auto"/>
        <w:ind w:left="0" w:right="-1" w:firstLine="396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Включить автоматический выключатель </w:t>
      </w:r>
      <w:r w:rsidRPr="00E06E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QF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блока </w:t>
      </w:r>
      <w:r w:rsidRPr="00E06E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МОДУЛЬ ПИТАНИЯ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Включить тумблер </w:t>
      </w:r>
      <w:r w:rsidRPr="00E06E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SA1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источников э.</w:t>
      </w:r>
      <w:r w:rsidRPr="00E06E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д. с.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E06E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UZ2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E06E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UZ4</w:t>
      </w:r>
      <w:r w:rsidRPr="00E06E96">
        <w:rPr>
          <w:rFonts w:ascii="Times New Roman" w:eastAsia="Times New Roman" w:hAnsi="Times New Roman" w:cs="Times New Roman"/>
          <w:sz w:val="30"/>
          <w:szCs w:val="30"/>
          <w:lang w:eastAsia="ru-RU"/>
        </w:rPr>
        <w:t>.</w:t>
      </w:r>
      <w:r w:rsidRPr="00E06E96">
        <w:rPr>
          <w:rFonts w:ascii="Times New Roman" w:eastAsia="Times New Roman" w:hAnsi="Times New Roman" w:cs="Times New Roman"/>
          <w:spacing w:val="-2"/>
          <w:sz w:val="30"/>
          <w:szCs w:val="30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30"/>
          <w:szCs w:val="30"/>
          <w:lang w:eastAsia="ru-RU"/>
        </w:rPr>
        <w:t>Установить 9 В.</w:t>
      </w:r>
    </w:p>
    <w:p w14:paraId="11CCD37B" w14:textId="77777777" w:rsidR="00E06E96" w:rsidRPr="00E06E96" w:rsidRDefault="00E06E96" w:rsidP="00734A29">
      <w:pPr>
        <w:widowControl w:val="0"/>
        <w:numPr>
          <w:ilvl w:val="0"/>
          <w:numId w:val="3"/>
        </w:numPr>
        <w:tabs>
          <w:tab w:val="left" w:pos="515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right="-1" w:firstLine="3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Установить величину резистора </w:t>
      </w:r>
      <w:r w:rsidRPr="00E06E96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>R</w:t>
      </w:r>
      <w:r w:rsidRPr="00E06E96">
        <w:rPr>
          <w:rFonts w:ascii="Times New Roman" w:eastAsia="Times New Roman" w:hAnsi="Times New Roman" w:cs="Times New Roman"/>
          <w:sz w:val="30"/>
          <w:szCs w:val="30"/>
          <w:vertAlign w:val="subscript"/>
          <w:lang w:eastAsia="ru-RU"/>
        </w:rPr>
        <w:t>3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при которой напряжение на резисторе будет 4–7 В. Стрелки амперметров </w:t>
      </w:r>
      <w:r w:rsidRPr="00E06E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PA</w:t>
      </w:r>
      <w:r w:rsidRPr="00E06E96">
        <w:rPr>
          <w:rFonts w:ascii="Arial" w:eastAsia="Times New Roman" w:hAnsi="Arial" w:cs="Arial"/>
          <w:b/>
          <w:bCs/>
          <w:sz w:val="20"/>
          <w:szCs w:val="20"/>
          <w:lang w:eastAsia="ru-RU"/>
        </w:rPr>
        <w:t xml:space="preserve">1, </w:t>
      </w:r>
      <w:r w:rsidRPr="00E06E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PA</w:t>
      </w:r>
      <w:r w:rsidRPr="00E06E96">
        <w:rPr>
          <w:rFonts w:ascii="Arial" w:eastAsia="Times New Roman" w:hAnsi="Arial" w:cs="Arial"/>
          <w:b/>
          <w:bCs/>
          <w:sz w:val="20"/>
          <w:szCs w:val="20"/>
          <w:lang w:eastAsia="ru-RU"/>
        </w:rPr>
        <w:t xml:space="preserve">2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E06E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PA</w:t>
      </w:r>
      <w:r w:rsidRPr="00E06E96">
        <w:rPr>
          <w:rFonts w:ascii="Arial" w:eastAsia="Times New Roman" w:hAnsi="Arial" w:cs="Arial"/>
          <w:b/>
          <w:bCs/>
          <w:sz w:val="20"/>
          <w:szCs w:val="20"/>
          <w:lang w:eastAsia="ru-RU"/>
        </w:rPr>
        <w:t xml:space="preserve">3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блока </w:t>
      </w:r>
      <w:r w:rsidRPr="00E06E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МОДУЛЬ ИЗМЕРИТЕЛЬНЫЙ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должны отклоняться вправо. Величину сопротивления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vertAlign w:val="subscript"/>
                <w:lang w:eastAsia="ru-RU"/>
              </w:rPr>
              <m:t>3</m:t>
            </m:r>
          </m:sub>
        </m:sSub>
      </m:oMath>
      <w:r w:rsidRPr="00E06E9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занести в протокол измерений.</w:t>
      </w:r>
    </w:p>
    <w:p w14:paraId="79D9D1C6" w14:textId="77777777" w:rsidR="00E06E96" w:rsidRPr="00E06E96" w:rsidRDefault="00E06E96" w:rsidP="00734A29">
      <w:pPr>
        <w:widowControl w:val="0"/>
        <w:numPr>
          <w:ilvl w:val="0"/>
          <w:numId w:val="3"/>
        </w:numPr>
        <w:tabs>
          <w:tab w:val="left" w:pos="516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right="-1" w:firstLine="3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протоколе наблюдений указать на схеме замещения положительные направления токов в ветвях, совпадающие с действительными направлениями. В последующих опытах эти направления принять как положительные и при отклонении стрелки амперметра влево,</w:t>
      </w:r>
      <w:r w:rsidRPr="00E06E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измеренному значению тока приписывать знак минус.</w:t>
      </w:r>
    </w:p>
    <w:p w14:paraId="34518CB2" w14:textId="77777777" w:rsidR="00E06E96" w:rsidRPr="00E06E96" w:rsidRDefault="00E06E96" w:rsidP="00734A29">
      <w:pPr>
        <w:widowControl w:val="0"/>
        <w:kinsoku w:val="0"/>
        <w:overflowPunct w:val="0"/>
        <w:autoSpaceDE w:val="0"/>
        <w:autoSpaceDN w:val="0"/>
        <w:adjustRightInd w:val="0"/>
        <w:spacing w:before="57" w:after="0" w:line="240" w:lineRule="auto"/>
        <w:ind w:right="-1" w:firstLine="396"/>
        <w:jc w:val="both"/>
        <w:outlineLvl w:val="4"/>
        <w:rPr>
          <w:rFonts w:ascii="Times New Roman" w:eastAsia="Times New Roman" w:hAnsi="Times New Roman" w:cs="Times New Roman"/>
          <w:b/>
          <w:bCs/>
          <w:spacing w:val="14"/>
          <w:sz w:val="28"/>
          <w:szCs w:val="28"/>
          <w:lang w:eastAsia="ru-RU"/>
        </w:rPr>
      </w:pPr>
      <w:bookmarkStart w:id="0" w:name="Проверка_выполнения_законов_Кирхгофа"/>
      <w:bookmarkEnd w:id="0"/>
      <w:r w:rsidRPr="00E06E96">
        <w:rPr>
          <w:rFonts w:ascii="Times New Roman" w:eastAsia="Times New Roman" w:hAnsi="Times New Roman" w:cs="Times New Roman"/>
          <w:b/>
          <w:bCs/>
          <w:spacing w:val="16"/>
          <w:sz w:val="28"/>
          <w:szCs w:val="28"/>
          <w:lang w:eastAsia="ru-RU"/>
        </w:rPr>
        <w:t>Проверка</w:t>
      </w:r>
      <w:r w:rsidRPr="00E06E96">
        <w:rPr>
          <w:rFonts w:ascii="Times New Roman" w:eastAsia="Times New Roman" w:hAnsi="Times New Roman" w:cs="Times New Roman"/>
          <w:b/>
          <w:bCs/>
          <w:spacing w:val="4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  <w:t>выполнения</w:t>
      </w:r>
      <w:r w:rsidRPr="00E06E96">
        <w:rPr>
          <w:rFonts w:ascii="Times New Roman" w:eastAsia="Times New Roman" w:hAnsi="Times New Roman" w:cs="Times New Roman"/>
          <w:b/>
          <w:bCs/>
          <w:spacing w:val="42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pacing w:val="16"/>
          <w:sz w:val="28"/>
          <w:szCs w:val="28"/>
          <w:lang w:eastAsia="ru-RU"/>
        </w:rPr>
        <w:t>законов</w:t>
      </w:r>
      <w:r w:rsidRPr="00E06E96">
        <w:rPr>
          <w:rFonts w:ascii="Times New Roman" w:eastAsia="Times New Roman" w:hAnsi="Times New Roman" w:cs="Times New Roman"/>
          <w:b/>
          <w:bCs/>
          <w:spacing w:val="42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pacing w:val="14"/>
          <w:sz w:val="28"/>
          <w:szCs w:val="28"/>
          <w:lang w:eastAsia="ru-RU"/>
        </w:rPr>
        <w:t>Кирхгофа</w:t>
      </w:r>
    </w:p>
    <w:p w14:paraId="378F5491" w14:textId="77777777" w:rsidR="00E06E96" w:rsidRPr="00E06E96" w:rsidRDefault="00E06E96" w:rsidP="00734A29">
      <w:pPr>
        <w:widowControl w:val="0"/>
        <w:numPr>
          <w:ilvl w:val="0"/>
          <w:numId w:val="3"/>
        </w:numPr>
        <w:tabs>
          <w:tab w:val="left" w:pos="516"/>
        </w:tabs>
        <w:kinsoku w:val="0"/>
        <w:overflowPunct w:val="0"/>
        <w:autoSpaceDE w:val="0"/>
        <w:autoSpaceDN w:val="0"/>
        <w:adjustRightInd w:val="0"/>
        <w:spacing w:before="54" w:after="0" w:line="240" w:lineRule="auto"/>
        <w:ind w:left="0" w:right="-1" w:firstLine="3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Измерить величины э. д. с.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30"/>
                <w:szCs w:val="30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val="en-US" w:eastAsia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vertAlign w:val="subscript"/>
                <w:lang w:eastAsia="ru-RU"/>
              </w:rPr>
              <m:t>1</m:t>
            </m:r>
          </m:sub>
        </m:sSub>
      </m:oMath>
      <w:r w:rsidRPr="00E06E9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источника </w:t>
      </w:r>
      <w:r w:rsidRPr="00E06E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UZ2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vertAlign w:val="subscript"/>
                <w:lang w:eastAsia="ru-RU"/>
              </w:rPr>
              <m:t>2</m:t>
            </m:r>
          </m:sub>
        </m:sSub>
      </m:oMath>
      <w:r w:rsidRPr="00E06E96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источника </w:t>
      </w:r>
      <w:r w:rsidRPr="00E06E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UZ4.</w:t>
      </w:r>
      <w:r w:rsidRPr="00E06E96">
        <w:rPr>
          <w:rFonts w:ascii="Arial" w:eastAsia="Times New Roman" w:hAnsi="Arial" w:cs="Arial"/>
          <w:b/>
          <w:bCs/>
          <w:spacing w:val="80"/>
          <w:sz w:val="24"/>
          <w:szCs w:val="24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Измерить величины токов ветвей и напряжений на сопротивлениях цепи. Все измеренные величины занести в таблицу 1П протокола измерений.</w:t>
      </w:r>
    </w:p>
    <w:p w14:paraId="10AC1898" w14:textId="77777777" w:rsidR="00E06E96" w:rsidRPr="00E06E96" w:rsidRDefault="00E06E96" w:rsidP="00734A29">
      <w:pPr>
        <w:widowControl w:val="0"/>
        <w:kinsoku w:val="0"/>
        <w:overflowPunct w:val="0"/>
        <w:autoSpaceDE w:val="0"/>
        <w:autoSpaceDN w:val="0"/>
        <w:adjustRightInd w:val="0"/>
        <w:spacing w:before="66" w:after="0" w:line="240" w:lineRule="auto"/>
        <w:ind w:right="-1" w:firstLine="396"/>
        <w:jc w:val="both"/>
        <w:outlineLvl w:val="4"/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</w:pPr>
      <w:bookmarkStart w:id="1" w:name="Проверка_выполнения_принципов_наложения_"/>
      <w:bookmarkEnd w:id="1"/>
      <w:r w:rsidRPr="00E06E96">
        <w:rPr>
          <w:rFonts w:ascii="Times New Roman" w:eastAsia="Times New Roman" w:hAnsi="Times New Roman" w:cs="Times New Roman"/>
          <w:b/>
          <w:bCs/>
          <w:spacing w:val="16"/>
          <w:sz w:val="28"/>
          <w:szCs w:val="28"/>
          <w:lang w:eastAsia="ru-RU"/>
        </w:rPr>
        <w:t>Проверка</w:t>
      </w:r>
      <w:r w:rsidRPr="00E06E96">
        <w:rPr>
          <w:rFonts w:ascii="Times New Roman" w:eastAsia="Times New Roman" w:hAnsi="Times New Roman" w:cs="Times New Roman"/>
          <w:b/>
          <w:bCs/>
          <w:spacing w:val="42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  <w:t>выполнения</w:t>
      </w:r>
      <w:r w:rsidRPr="00E06E96">
        <w:rPr>
          <w:rFonts w:ascii="Times New Roman" w:eastAsia="Times New Roman" w:hAnsi="Times New Roman" w:cs="Times New Roman"/>
          <w:b/>
          <w:bCs/>
          <w:spacing w:val="4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  <w:t>принципов</w:t>
      </w:r>
      <w:r w:rsidRPr="00E06E96">
        <w:rPr>
          <w:rFonts w:ascii="Times New Roman" w:eastAsia="Times New Roman" w:hAnsi="Times New Roman" w:cs="Times New Roman"/>
          <w:b/>
          <w:bCs/>
          <w:spacing w:val="3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  <w:t>наложения</w:t>
      </w:r>
      <w:r w:rsidRPr="00E06E96">
        <w:rPr>
          <w:rFonts w:ascii="Times New Roman" w:eastAsia="Times New Roman" w:hAnsi="Times New Roman" w:cs="Times New Roman"/>
          <w:b/>
          <w:bCs/>
          <w:spacing w:val="4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E06E96">
        <w:rPr>
          <w:rFonts w:ascii="Times New Roman" w:eastAsia="Times New Roman" w:hAnsi="Times New Roman" w:cs="Times New Roman"/>
          <w:b/>
          <w:bCs/>
          <w:spacing w:val="4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  <w:t>взаимности</w:t>
      </w:r>
    </w:p>
    <w:p w14:paraId="3538317F" w14:textId="77777777" w:rsidR="00E06E96" w:rsidRPr="00E06E96" w:rsidRDefault="00E06E96" w:rsidP="00734A29">
      <w:pPr>
        <w:widowControl w:val="0"/>
        <w:numPr>
          <w:ilvl w:val="0"/>
          <w:numId w:val="3"/>
        </w:numPr>
        <w:tabs>
          <w:tab w:val="left" w:pos="515"/>
        </w:tabs>
        <w:kinsoku w:val="0"/>
        <w:overflowPunct w:val="0"/>
        <w:autoSpaceDE w:val="0"/>
        <w:autoSpaceDN w:val="0"/>
        <w:adjustRightInd w:val="0"/>
        <w:spacing w:before="54" w:after="0" w:line="240" w:lineRule="auto"/>
        <w:ind w:left="0" w:right="-1" w:firstLine="3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Исключить из цепи э. д. с. </w:t>
      </w:r>
      <w:r w:rsidRPr="00E06E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UZ4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(рис.</w:t>
      </w:r>
      <w:r w:rsidRPr="00E06E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="00945390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). Измерить величины токов ветвей. Измеренные величины занести в табл. 1. Восстановить схему цепи.</w:t>
      </w:r>
    </w:p>
    <w:p w14:paraId="47CFAA68" w14:textId="77777777" w:rsidR="00E06E96" w:rsidRPr="00E06E96" w:rsidRDefault="00E06E96" w:rsidP="00734A29">
      <w:pPr>
        <w:widowControl w:val="0"/>
        <w:numPr>
          <w:ilvl w:val="0"/>
          <w:numId w:val="3"/>
        </w:numPr>
        <w:tabs>
          <w:tab w:val="left" w:pos="515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0" w:right="-1" w:firstLine="3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Исключить из цепи э. д. с. </w:t>
      </w:r>
      <w:r w:rsidRPr="00E06E96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UZ2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(рис. </w:t>
      </w:r>
      <w:r w:rsidR="00945390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). Измерить величины токов ветвей. Измеренные величины занести в табл. 1. Восстановить схему цепи.</w:t>
      </w:r>
    </w:p>
    <w:p w14:paraId="04C92663" w14:textId="77777777" w:rsidR="00E06E96" w:rsidRPr="00E06E96" w:rsidRDefault="00E06E96" w:rsidP="00734A29">
      <w:pPr>
        <w:widowControl w:val="0"/>
        <w:kinsoku w:val="0"/>
        <w:overflowPunct w:val="0"/>
        <w:autoSpaceDE w:val="0"/>
        <w:autoSpaceDN w:val="0"/>
        <w:adjustRightInd w:val="0"/>
        <w:spacing w:before="63" w:after="0" w:line="240" w:lineRule="auto"/>
        <w:ind w:right="-1" w:firstLine="396"/>
        <w:jc w:val="both"/>
        <w:outlineLvl w:val="4"/>
        <w:rPr>
          <w:rFonts w:ascii="Times New Roman" w:eastAsia="Times New Roman" w:hAnsi="Times New Roman" w:cs="Times New Roman"/>
          <w:b/>
          <w:bCs/>
          <w:spacing w:val="15"/>
          <w:sz w:val="28"/>
          <w:szCs w:val="28"/>
          <w:lang w:eastAsia="ru-RU"/>
        </w:rPr>
      </w:pPr>
      <w:bookmarkStart w:id="2" w:name="Определение_параметров_эквивалентного_ге"/>
      <w:bookmarkEnd w:id="2"/>
      <w:r w:rsidRPr="00E06E96"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  <w:t>Определение</w:t>
      </w:r>
      <w:r w:rsidRPr="00E06E96">
        <w:rPr>
          <w:rFonts w:ascii="Times New Roman" w:eastAsia="Times New Roman" w:hAnsi="Times New Roman" w:cs="Times New Roman"/>
          <w:b/>
          <w:bCs/>
          <w:spacing w:val="45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  <w:t>параметров</w:t>
      </w:r>
      <w:r w:rsidRPr="00E06E96">
        <w:rPr>
          <w:rFonts w:ascii="Times New Roman" w:eastAsia="Times New Roman" w:hAnsi="Times New Roman" w:cs="Times New Roman"/>
          <w:b/>
          <w:bCs/>
          <w:spacing w:val="43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  <w:t>эквивалентного</w:t>
      </w:r>
      <w:r w:rsidRPr="00E06E96">
        <w:rPr>
          <w:rFonts w:ascii="Times New Roman" w:eastAsia="Times New Roman" w:hAnsi="Times New Roman" w:cs="Times New Roman"/>
          <w:b/>
          <w:bCs/>
          <w:spacing w:val="45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pacing w:val="15"/>
          <w:sz w:val="28"/>
          <w:szCs w:val="28"/>
          <w:lang w:eastAsia="ru-RU"/>
        </w:rPr>
        <w:t>генератора</w:t>
      </w:r>
    </w:p>
    <w:p w14:paraId="33D245D5" w14:textId="77777777" w:rsidR="00E06E96" w:rsidRPr="00E06E96" w:rsidRDefault="00E06E96" w:rsidP="00734A29">
      <w:pPr>
        <w:widowControl w:val="0"/>
        <w:numPr>
          <w:ilvl w:val="0"/>
          <w:numId w:val="3"/>
        </w:numPr>
        <w:tabs>
          <w:tab w:val="left" w:pos="515"/>
        </w:tabs>
        <w:kinsoku w:val="0"/>
        <w:overflowPunct w:val="0"/>
        <w:autoSpaceDE w:val="0"/>
        <w:autoSpaceDN w:val="0"/>
        <w:adjustRightInd w:val="0"/>
        <w:spacing w:before="56" w:after="0" w:line="342" w:lineRule="exact"/>
        <w:ind w:left="0" w:right="-1" w:firstLine="396"/>
        <w:jc w:val="both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режиме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короткого</w:t>
      </w:r>
      <w:r w:rsidRPr="00E06E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замыкания</w:t>
      </w:r>
      <w:r w:rsidRPr="00E06E96">
        <w:rPr>
          <w:rFonts w:ascii="Times New Roman" w:eastAsia="Times New Roman" w:hAnsi="Times New Roman" w:cs="Times New Roman"/>
          <w:spacing w:val="-3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  <w:lang w:eastAsia="ru-RU"/>
              </w:rPr>
              <m:t>3</m:t>
            </m:r>
          </m:sub>
        </m:sSub>
        <m:r>
          <w:rPr>
            <w:rFonts w:ascii="Cambria Math" w:eastAsia="Times New Roman" w:hAnsi="Cambria Math" w:cs="Symbol"/>
            <w:sz w:val="28"/>
            <w:szCs w:val="28"/>
            <w:lang w:eastAsia="ru-RU"/>
          </w:rPr>
          <m:t>=</m:t>
        </m:r>
        <m:r>
          <w:rPr>
            <w:rFonts w:ascii="Cambria Math" w:eastAsia="Times New Roman" w:hAnsi="Cambria Math" w:cs="Times New Roman"/>
            <w:spacing w:val="-4"/>
            <w:sz w:val="28"/>
            <w:szCs w:val="28"/>
            <w:lang w:eastAsia="ru-RU"/>
          </w:rPr>
          <m:t xml:space="preserve"> 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0</m:t>
        </m:r>
      </m:oMath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E06E96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измерить</w:t>
      </w:r>
      <w:r w:rsidRPr="00E06E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pacing w:val="-4"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pacing w:val="-4"/>
                <w:sz w:val="28"/>
                <w:szCs w:val="28"/>
                <w:lang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pacing w:val="-4"/>
                <w:sz w:val="28"/>
                <w:szCs w:val="28"/>
                <w:vertAlign w:val="subscript"/>
                <w:lang w:eastAsia="ru-RU"/>
              </w:rPr>
              <m:t>КЗ</m:t>
            </m:r>
          </m:sub>
        </m:sSub>
      </m:oMath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.</w:t>
      </w:r>
    </w:p>
    <w:p w14:paraId="24CDDA1E" w14:textId="77777777" w:rsidR="00E06E96" w:rsidRPr="00E06E96" w:rsidRDefault="00E06E96" w:rsidP="00734A29">
      <w:pPr>
        <w:widowControl w:val="0"/>
        <w:numPr>
          <w:ilvl w:val="0"/>
          <w:numId w:val="3"/>
        </w:numPr>
        <w:tabs>
          <w:tab w:val="left" w:pos="515"/>
        </w:tabs>
        <w:kinsoku w:val="0"/>
        <w:overflowPunct w:val="0"/>
        <w:autoSpaceDE w:val="0"/>
        <w:autoSpaceDN w:val="0"/>
        <w:adjustRightInd w:val="0"/>
        <w:spacing w:after="0" w:line="261" w:lineRule="auto"/>
        <w:ind w:left="0" w:right="-1" w:firstLine="396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режиме холостого хода (ветвь с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  <w:lang w:eastAsia="ru-RU"/>
              </w:rPr>
              <m:t>3</m:t>
            </m:r>
          </m:sub>
        </m:sSub>
      </m:oMath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разомкнута) измерить</w:t>
      </w:r>
      <w:r w:rsidRPr="00E06E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напряжение </w:t>
      </w:r>
      <w:r w:rsidRPr="00E06E96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U</w:t>
      </w:r>
      <w:r w:rsidRPr="00E06E9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Данные измерений занести в табл. 2. Восстановить схему цепи. </w:t>
      </w:r>
      <w:bookmarkStart w:id="3" w:name="Определение_экспериментальной_зависимост"/>
      <w:bookmarkEnd w:id="3"/>
      <w:r w:rsidRPr="00E06E96"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  <w:t xml:space="preserve">Определение </w:t>
      </w:r>
      <w:r w:rsidRPr="00E06E96">
        <w:rPr>
          <w:rFonts w:ascii="Times New Roman" w:eastAsia="Times New Roman" w:hAnsi="Times New Roman" w:cs="Times New Roman"/>
          <w:b/>
          <w:bCs/>
          <w:spacing w:val="18"/>
          <w:sz w:val="28"/>
          <w:szCs w:val="28"/>
          <w:lang w:eastAsia="ru-RU"/>
        </w:rPr>
        <w:t xml:space="preserve">экспериментальной </w:t>
      </w:r>
      <w:r w:rsidRPr="00E06E96"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  <w:t xml:space="preserve">зависимости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vertAlign w:val="subscript"/>
                <w:lang w:eastAsia="ru-RU"/>
              </w:rPr>
              <m:t>3</m:t>
            </m:r>
          </m:sub>
        </m:sSub>
        <m:r>
          <w:rPr>
            <w:rFonts w:ascii="Cambria Math" w:eastAsia="Times New Roman" w:hAnsi="Cambria Math" w:cs="Symbol"/>
            <w:sz w:val="30"/>
            <w:szCs w:val="30"/>
            <w:lang w:eastAsia="ru-RU"/>
          </w:rPr>
          <m:t>=</m:t>
        </m:r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 xml:space="preserve"> f(</m:t>
        </m:r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32"/>
                <w:szCs w:val="32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2"/>
                <w:szCs w:val="32"/>
                <w:lang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32"/>
                <w:szCs w:val="32"/>
                <w:vertAlign w:val="subscript"/>
                <w:lang w:eastAsia="ru-RU"/>
              </w:rPr>
              <m:t>3</m:t>
            </m:r>
          </m:sub>
        </m:sSub>
        <m:r>
          <w:rPr>
            <w:rFonts w:ascii="Cambria Math" w:eastAsia="Times New Roman" w:hAnsi="Cambria Math" w:cs="Times New Roman"/>
            <w:sz w:val="30"/>
            <w:szCs w:val="30"/>
            <w:lang w:eastAsia="ru-RU"/>
          </w:rPr>
          <m:t>)</m:t>
        </m:r>
      </m:oMath>
    </w:p>
    <w:p w14:paraId="08356D4B" w14:textId="77777777" w:rsidR="00E06E96" w:rsidRPr="00E06E96" w:rsidRDefault="00E06E96" w:rsidP="00734A29">
      <w:pPr>
        <w:widowControl w:val="0"/>
        <w:numPr>
          <w:ilvl w:val="0"/>
          <w:numId w:val="3"/>
        </w:numPr>
        <w:tabs>
          <w:tab w:val="left" w:pos="709"/>
        </w:tabs>
        <w:kinsoku w:val="0"/>
        <w:overflowPunct w:val="0"/>
        <w:autoSpaceDE w:val="0"/>
        <w:autoSpaceDN w:val="0"/>
        <w:adjustRightInd w:val="0"/>
        <w:spacing w:before="27" w:after="0" w:line="240" w:lineRule="auto"/>
        <w:ind w:left="0" w:right="-1" w:firstLine="3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Измерить</w:t>
      </w:r>
      <w:r w:rsidRPr="00E06E96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</w:t>
      </w:r>
      <w:r w:rsidRPr="00E06E96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i/>
          <w:iCs/>
          <w:sz w:val="30"/>
          <w:szCs w:val="30"/>
          <w:lang w:eastAsia="ru-RU"/>
        </w:rPr>
        <w:t>I</w:t>
      </w:r>
      <w:r w:rsidRPr="00E06E96">
        <w:rPr>
          <w:rFonts w:ascii="Times New Roman" w:eastAsia="Times New Roman" w:hAnsi="Times New Roman" w:cs="Times New Roman"/>
          <w:sz w:val="30"/>
          <w:szCs w:val="30"/>
          <w:vertAlign w:val="subscript"/>
          <w:lang w:eastAsia="ru-RU"/>
        </w:rPr>
        <w:t>3</w:t>
      </w:r>
      <w:r w:rsidRPr="00E06E96">
        <w:rPr>
          <w:rFonts w:ascii="Times New Roman" w:eastAsia="Times New Roman" w:hAnsi="Times New Roman" w:cs="Times New Roman"/>
          <w:spacing w:val="40"/>
          <w:sz w:val="30"/>
          <w:szCs w:val="30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E06E96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указанных</w:t>
      </w:r>
      <w:r w:rsidRPr="00E06E96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E06E96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табл.</w:t>
      </w:r>
      <w:r w:rsidRPr="00E06E96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E06E96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величин</w:t>
      </w:r>
      <w:r w:rsidRPr="00E06E96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сопротивления</w:t>
      </w:r>
      <w:r w:rsidRPr="00E06E96">
        <w:rPr>
          <w:rFonts w:ascii="Times New Roman" w:eastAsia="Times New Roman" w:hAnsi="Times New Roman" w:cs="Times New Roman"/>
          <w:spacing w:val="40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vertAlign w:val="subscript"/>
                <w:lang w:eastAsia="ru-RU"/>
              </w:rPr>
              <m:t>3</m:t>
            </m:r>
          </m:sub>
        </m:sSub>
      </m:oMath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E06E96">
        <w:rPr>
          <w:rFonts w:ascii="Times New Roman" w:eastAsia="Times New Roman" w:hAnsi="Times New Roman" w:cs="Times New Roman"/>
          <w:spacing w:val="80"/>
          <w:w w:val="15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Данные измерений занести в табл. </w:t>
      </w:r>
      <w:r w:rsidR="004B261D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протокола.</w:t>
      </w:r>
    </w:p>
    <w:p w14:paraId="04AE9929" w14:textId="77777777" w:rsidR="00F647CB" w:rsidRPr="00F647CB" w:rsidRDefault="00E06E96" w:rsidP="00734A29">
      <w:pPr>
        <w:widowControl w:val="0"/>
        <w:numPr>
          <w:ilvl w:val="0"/>
          <w:numId w:val="3"/>
        </w:numPr>
        <w:tabs>
          <w:tab w:val="left" w:pos="709"/>
        </w:tabs>
        <w:kinsoku w:val="0"/>
        <w:overflowPunct w:val="0"/>
        <w:autoSpaceDE w:val="0"/>
        <w:autoSpaceDN w:val="0"/>
        <w:adjustRightInd w:val="0"/>
        <w:spacing w:before="60" w:after="0" w:line="240" w:lineRule="auto"/>
        <w:ind w:left="0" w:right="-1" w:firstLine="396"/>
        <w:jc w:val="both"/>
        <w:outlineLvl w:val="4"/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  <w:lang w:eastAsia="ru-RU"/>
        </w:rPr>
      </w:pPr>
      <w:r w:rsidRPr="00F647CB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Утвердить</w:t>
      </w:r>
      <w:r w:rsidRPr="00F647CB">
        <w:rPr>
          <w:rFonts w:ascii="Times New Roman" w:eastAsia="Times New Roman" w:hAnsi="Times New Roman" w:cs="Times New Roman"/>
          <w:spacing w:val="-11"/>
          <w:sz w:val="28"/>
          <w:szCs w:val="28"/>
          <w:lang w:eastAsia="ru-RU"/>
        </w:rPr>
        <w:t xml:space="preserve"> </w:t>
      </w:r>
      <w:r w:rsidRPr="00F647CB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протокол</w:t>
      </w:r>
      <w:r w:rsidRPr="00F647CB">
        <w:rPr>
          <w:rFonts w:ascii="Times New Roman" w:eastAsia="Times New Roman" w:hAnsi="Times New Roman" w:cs="Times New Roman"/>
          <w:spacing w:val="-9"/>
          <w:sz w:val="28"/>
          <w:szCs w:val="28"/>
          <w:lang w:eastAsia="ru-RU"/>
        </w:rPr>
        <w:t xml:space="preserve"> </w:t>
      </w:r>
      <w:r w:rsidRPr="00F647CB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измерений</w:t>
      </w:r>
      <w:r w:rsidRPr="00F647CB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F647CB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у</w:t>
      </w:r>
      <w:r w:rsidRPr="00F647CB">
        <w:rPr>
          <w:rFonts w:ascii="Times New Roman" w:eastAsia="Times New Roman" w:hAnsi="Times New Roman" w:cs="Times New Roman"/>
          <w:spacing w:val="-14"/>
          <w:sz w:val="28"/>
          <w:szCs w:val="28"/>
          <w:lang w:eastAsia="ru-RU"/>
        </w:rPr>
        <w:t xml:space="preserve"> </w:t>
      </w:r>
      <w:r w:rsidRPr="00F647CB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преподавателя.</w:t>
      </w:r>
    </w:p>
    <w:p w14:paraId="3936753D" w14:textId="77777777" w:rsidR="00211753" w:rsidRPr="00F647CB" w:rsidRDefault="00E06E96" w:rsidP="00734A29">
      <w:pPr>
        <w:widowControl w:val="0"/>
        <w:numPr>
          <w:ilvl w:val="0"/>
          <w:numId w:val="3"/>
        </w:numPr>
        <w:tabs>
          <w:tab w:val="left" w:pos="709"/>
        </w:tabs>
        <w:kinsoku w:val="0"/>
        <w:overflowPunct w:val="0"/>
        <w:autoSpaceDE w:val="0"/>
        <w:autoSpaceDN w:val="0"/>
        <w:adjustRightInd w:val="0"/>
        <w:spacing w:before="60" w:after="0" w:line="240" w:lineRule="auto"/>
        <w:ind w:left="0" w:right="-1" w:firstLine="396"/>
        <w:jc w:val="both"/>
        <w:outlineLvl w:val="4"/>
        <w:rPr>
          <w:rFonts w:ascii="Times New Roman" w:eastAsia="Times New Roman" w:hAnsi="Times New Roman" w:cs="Times New Roman"/>
          <w:b/>
          <w:bCs/>
          <w:spacing w:val="-10"/>
          <w:sz w:val="28"/>
          <w:szCs w:val="28"/>
          <w:lang w:eastAsia="ru-RU"/>
        </w:rPr>
      </w:pPr>
      <w:r w:rsidRPr="00F647C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Выключить</w:t>
      </w:r>
      <w:r w:rsidRPr="00F647CB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F647CB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автоматический</w:t>
      </w:r>
      <w:r w:rsidRPr="00F647CB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F647CB">
        <w:rPr>
          <w:rFonts w:ascii="Times New Roman" w:eastAsia="Times New Roman" w:hAnsi="Times New Roman" w:cs="Times New Roman"/>
          <w:sz w:val="28"/>
          <w:szCs w:val="28"/>
          <w:lang w:eastAsia="ru-RU"/>
        </w:rPr>
        <w:t>выключатель</w:t>
      </w:r>
      <w:r w:rsidRPr="00F647CB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Pr="00F647C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QF</w:t>
      </w:r>
      <w:r w:rsidRPr="00F647CB">
        <w:rPr>
          <w:rFonts w:ascii="Arial" w:eastAsia="Times New Roman" w:hAnsi="Arial" w:cs="Arial"/>
          <w:b/>
          <w:bCs/>
          <w:spacing w:val="6"/>
          <w:sz w:val="24"/>
          <w:szCs w:val="24"/>
          <w:lang w:eastAsia="ru-RU"/>
        </w:rPr>
        <w:t xml:space="preserve"> </w:t>
      </w:r>
      <w:r w:rsidRPr="00F647CB">
        <w:rPr>
          <w:rFonts w:ascii="Times New Roman" w:eastAsia="Times New Roman" w:hAnsi="Times New Roman" w:cs="Times New Roman"/>
          <w:sz w:val="28"/>
          <w:szCs w:val="28"/>
          <w:lang w:eastAsia="ru-RU"/>
        </w:rPr>
        <w:t>блока</w:t>
      </w:r>
      <w:r w:rsidRPr="00F647CB">
        <w:rPr>
          <w:rFonts w:ascii="Times New Roman" w:eastAsia="Times New Roman" w:hAnsi="Times New Roman" w:cs="Times New Roman"/>
          <w:spacing w:val="3"/>
          <w:sz w:val="28"/>
          <w:szCs w:val="28"/>
          <w:lang w:eastAsia="ru-RU"/>
        </w:rPr>
        <w:t xml:space="preserve"> </w:t>
      </w:r>
      <w:r w:rsidRPr="00F647CB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МОДУЛЬ</w:t>
      </w:r>
      <w:r w:rsidRPr="00F647CB">
        <w:rPr>
          <w:rFonts w:ascii="Arial" w:eastAsia="Times New Roman" w:hAnsi="Arial" w:cs="Arial"/>
          <w:b/>
          <w:bCs/>
          <w:spacing w:val="-5"/>
          <w:sz w:val="24"/>
          <w:szCs w:val="24"/>
          <w:lang w:eastAsia="ru-RU"/>
        </w:rPr>
        <w:t xml:space="preserve"> </w:t>
      </w:r>
      <w:r w:rsidRPr="00F647CB">
        <w:rPr>
          <w:rFonts w:ascii="Arial" w:eastAsia="Times New Roman" w:hAnsi="Arial" w:cs="Arial"/>
          <w:b/>
          <w:bCs/>
          <w:spacing w:val="-2"/>
          <w:sz w:val="24"/>
          <w:szCs w:val="24"/>
          <w:lang w:eastAsia="ru-RU"/>
        </w:rPr>
        <w:t>ПИТАНИЯ</w:t>
      </w:r>
      <w:r w:rsidRPr="00F647CB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.</w:t>
      </w:r>
    </w:p>
    <w:p w14:paraId="793C799A" w14:textId="77777777" w:rsidR="003103D0" w:rsidRPr="003103D0" w:rsidRDefault="00E06E96" w:rsidP="003103D0">
      <w:pPr>
        <w:pStyle w:val="a9"/>
        <w:widowControl w:val="0"/>
        <w:numPr>
          <w:ilvl w:val="0"/>
          <w:numId w:val="8"/>
        </w:numPr>
        <w:tabs>
          <w:tab w:val="left" w:pos="515"/>
        </w:tabs>
        <w:kinsoku w:val="0"/>
        <w:overflowPunct w:val="0"/>
        <w:autoSpaceDE w:val="0"/>
        <w:autoSpaceDN w:val="0"/>
        <w:adjustRightInd w:val="0"/>
        <w:spacing w:before="60" w:after="0" w:line="240" w:lineRule="auto"/>
        <w:jc w:val="center"/>
        <w:outlineLvl w:val="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3103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Протокол</w:t>
      </w:r>
      <w:r w:rsidRPr="003103D0">
        <w:rPr>
          <w:rFonts w:ascii="Times New Roman" w:eastAsia="Times New Roman" w:hAnsi="Times New Roman" w:cs="Times New Roman"/>
          <w:b/>
          <w:bCs/>
          <w:spacing w:val="64"/>
          <w:sz w:val="28"/>
          <w:szCs w:val="28"/>
          <w:lang w:eastAsia="ru-RU"/>
        </w:rPr>
        <w:t xml:space="preserve"> </w:t>
      </w:r>
      <w:r w:rsidRPr="003103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измерений</w:t>
      </w:r>
      <w:r w:rsidRPr="003103D0">
        <w:rPr>
          <w:rFonts w:ascii="Times New Roman" w:eastAsia="Times New Roman" w:hAnsi="Times New Roman" w:cs="Times New Roman"/>
          <w:b/>
          <w:bCs/>
          <w:spacing w:val="66"/>
          <w:sz w:val="28"/>
          <w:szCs w:val="28"/>
          <w:lang w:eastAsia="ru-RU"/>
        </w:rPr>
        <w:t xml:space="preserve"> </w:t>
      </w:r>
    </w:p>
    <w:p w14:paraId="2011FDFC" w14:textId="77777777" w:rsidR="00E06E96" w:rsidRPr="00E06E96" w:rsidRDefault="00AB2A60" w:rsidP="003103D0">
      <w:pPr>
        <w:pStyle w:val="a9"/>
        <w:widowControl w:val="0"/>
        <w:tabs>
          <w:tab w:val="left" w:pos="515"/>
        </w:tabs>
        <w:kinsoku w:val="0"/>
        <w:overflowPunct w:val="0"/>
        <w:autoSpaceDE w:val="0"/>
        <w:autoSpaceDN w:val="0"/>
        <w:adjustRightInd w:val="0"/>
        <w:spacing w:before="60" w:after="0" w:line="240" w:lineRule="auto"/>
        <w:outlineLvl w:val="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4B6FF930" wp14:editId="21B778B6">
                <wp:simplePos x="0" y="0"/>
                <wp:positionH relativeFrom="column">
                  <wp:posOffset>1451643</wp:posOffset>
                </wp:positionH>
                <wp:positionV relativeFrom="paragraph">
                  <wp:posOffset>364795</wp:posOffset>
                </wp:positionV>
                <wp:extent cx="3897510" cy="2696737"/>
                <wp:effectExtent l="0" t="38100" r="0" b="46990"/>
                <wp:wrapNone/>
                <wp:docPr id="475" name="Группа 4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7510" cy="2696737"/>
                          <a:chOff x="0" y="0"/>
                          <a:chExt cx="3897510" cy="2696737"/>
                        </a:xfrm>
                      </wpg:grpSpPr>
                      <wpg:grpSp>
                        <wpg:cNvPr id="404" name="Группа 404"/>
                        <wpg:cNvGrpSpPr/>
                        <wpg:grpSpPr>
                          <a:xfrm>
                            <a:off x="0" y="4526"/>
                            <a:ext cx="1056647" cy="2692211"/>
                            <a:chOff x="0" y="0"/>
                            <a:chExt cx="1056647" cy="2692211"/>
                          </a:xfrm>
                        </wpg:grpSpPr>
                        <wps:wsp>
                          <wps:cNvPr id="385" name="Прямая соединительная линия 385"/>
                          <wps:cNvCnPr/>
                          <wps:spPr>
                            <a:xfrm flipV="1">
                              <a:off x="316872" y="0"/>
                              <a:ext cx="10198" cy="2692211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Овал 383"/>
                          <wps:cNvSpPr/>
                          <wps:spPr>
                            <a:xfrm>
                              <a:off x="131276" y="1964602"/>
                              <a:ext cx="370936" cy="37093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6" name="Прямоугольник 386"/>
                          <wps:cNvSpPr/>
                          <wps:spPr>
                            <a:xfrm>
                              <a:off x="226337" y="1086416"/>
                              <a:ext cx="186960" cy="40451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7" name="Овал 387"/>
                          <wps:cNvSpPr/>
                          <wps:spPr>
                            <a:xfrm>
                              <a:off x="280658" y="1842381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8" name="Овал 388"/>
                          <wps:cNvSpPr/>
                          <wps:spPr>
                            <a:xfrm>
                              <a:off x="280658" y="1579830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89" name="Овал 389"/>
                          <wps:cNvSpPr/>
                          <wps:spPr>
                            <a:xfrm>
                              <a:off x="289711" y="950614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0" name="Овал 390"/>
                          <wps:cNvSpPr/>
                          <wps:spPr>
                            <a:xfrm>
                              <a:off x="289711" y="769545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1" name="Овал 391"/>
                          <wps:cNvSpPr/>
                          <wps:spPr>
                            <a:xfrm>
                              <a:off x="280658" y="2385588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2" name="Овал 392"/>
                          <wps:cNvSpPr/>
                          <wps:spPr>
                            <a:xfrm>
                              <a:off x="285185" y="239917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3" name="Прямоугольник 393"/>
                          <wps:cNvSpPr/>
                          <wps:spPr>
                            <a:xfrm>
                              <a:off x="384773" y="1140737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304FF38" w14:textId="77777777" w:rsidR="00C852AF" w:rsidRPr="00C852AF" w:rsidRDefault="00C852AF" w:rsidP="00C852A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R</w:t>
                                </w: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vertAlign w:val="subscript"/>
                                  </w:rPr>
                                  <w:t>1</w:t>
                                </w:r>
                              </w:p>
                              <w:p w14:paraId="41BFC10A" w14:textId="77777777" w:rsidR="00C852AF" w:rsidRDefault="00C852A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4" name="Прямая со стрелкой 394"/>
                          <wps:cNvCnPr/>
                          <wps:spPr>
                            <a:xfrm flipV="1">
                              <a:off x="316872" y="1964602"/>
                              <a:ext cx="0" cy="37084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396" name="Группа 396"/>
                          <wpg:cNvGrpSpPr/>
                          <wpg:grpSpPr>
                            <a:xfrm>
                              <a:off x="49795" y="353086"/>
                              <a:ext cx="577874" cy="370936"/>
                              <a:chOff x="0" y="0"/>
                              <a:chExt cx="577874" cy="370936"/>
                            </a:xfrm>
                          </wpg:grpSpPr>
                          <wps:wsp>
                            <wps:cNvPr id="380" name="Овал 380"/>
                            <wps:cNvSpPr/>
                            <wps:spPr>
                              <a:xfrm>
                                <a:off x="91780" y="0"/>
                                <a:ext cx="370936" cy="37093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95" name="Прямоугольник 395"/>
                            <wps:cNvSpPr/>
                            <wps:spPr>
                              <a:xfrm>
                                <a:off x="0" y="20396"/>
                                <a:ext cx="577874" cy="3501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FCD9AAF" w14:textId="77777777" w:rsidR="00C852AF" w:rsidRPr="00C852AF" w:rsidRDefault="00C852AF" w:rsidP="00C852A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</w:rPr>
                                  </w:pPr>
                                  <w:r w:rsidRPr="00C852A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lang w:val="en-US"/>
                                    </w:rPr>
                                    <w:t>PA</w:t>
                                  </w:r>
                                  <w:r w:rsidRPr="00C852A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  <w:p w14:paraId="4DB3F288" w14:textId="77777777" w:rsidR="00C852AF" w:rsidRDefault="00C852AF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97" name="Прямоугольник 397"/>
                          <wps:cNvSpPr/>
                          <wps:spPr>
                            <a:xfrm>
                              <a:off x="258024" y="1720159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F1D2A7" w14:textId="77777777" w:rsidR="00C852AF" w:rsidRPr="00C852AF" w:rsidRDefault="00C852AF" w:rsidP="00C852A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+</w:t>
                                </w:r>
                              </w:p>
                              <w:p w14:paraId="2E2B3393" w14:textId="77777777" w:rsidR="00C852AF" w:rsidRDefault="00C852A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Прямоугольник 398"/>
                          <wps:cNvSpPr/>
                          <wps:spPr>
                            <a:xfrm>
                              <a:off x="276131" y="2172832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460F3B7" w14:textId="77777777" w:rsidR="00C852AF" w:rsidRPr="00C852AF" w:rsidRDefault="00C852AF" w:rsidP="00C852A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_</w:t>
                                </w:r>
                              </w:p>
                              <w:p w14:paraId="267288AD" w14:textId="77777777" w:rsidR="00C852AF" w:rsidRDefault="00C852A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Прямоугольник 399"/>
                          <wps:cNvSpPr/>
                          <wps:spPr>
                            <a:xfrm>
                              <a:off x="420987" y="1996289"/>
                              <a:ext cx="635660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D3B6708" w14:textId="77777777" w:rsidR="00C852AF" w:rsidRPr="00C852AF" w:rsidRDefault="00C852AF" w:rsidP="00C852A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+15</w:t>
                                </w: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</w:rPr>
                                  <w:t>В</w:t>
                                </w:r>
                              </w:p>
                              <w:p w14:paraId="1AECA1A2" w14:textId="77777777" w:rsidR="00C852AF" w:rsidRDefault="00C852A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0" name="Прямоугольник 400"/>
                          <wps:cNvSpPr/>
                          <wps:spPr>
                            <a:xfrm>
                              <a:off x="258024" y="602056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2E8D75" w14:textId="77777777" w:rsidR="00C852AF" w:rsidRPr="00C852AF" w:rsidRDefault="00C852AF" w:rsidP="00C852A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+</w:t>
                                </w:r>
                              </w:p>
                              <w:p w14:paraId="50F5BF76" w14:textId="77777777" w:rsidR="00C852AF" w:rsidRDefault="00C852A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Прямоугольник 401"/>
                          <wps:cNvSpPr/>
                          <wps:spPr>
                            <a:xfrm>
                              <a:off x="280658" y="22634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D095490" w14:textId="77777777" w:rsidR="00C852AF" w:rsidRPr="00C852AF" w:rsidRDefault="00C852AF" w:rsidP="00C852A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_</w:t>
                                </w:r>
                              </w:p>
                              <w:p w14:paraId="69FE02A2" w14:textId="77777777" w:rsidR="00C852AF" w:rsidRDefault="00C852A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Прямоугольник 402"/>
                          <wps:cNvSpPr/>
                          <wps:spPr>
                            <a:xfrm>
                              <a:off x="0" y="126749"/>
                              <a:ext cx="404512" cy="2617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C9D5850" w14:textId="77777777" w:rsidR="00C852AF" w:rsidRPr="00C852AF" w:rsidRDefault="00C852AF" w:rsidP="00C852AF">
                                <w:p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X</w:t>
                                </w: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</w:rPr>
                                  <w:t>1</w:t>
                                </w:r>
                              </w:p>
                              <w:p w14:paraId="7B51C4DC" w14:textId="77777777" w:rsidR="00C852AF" w:rsidRDefault="00C852A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Прямоугольник 403"/>
                          <wps:cNvSpPr/>
                          <wps:spPr>
                            <a:xfrm>
                              <a:off x="4527" y="660903"/>
                              <a:ext cx="404512" cy="2617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74E1DE6" w14:textId="77777777" w:rsidR="00C852AF" w:rsidRPr="00C852AF" w:rsidRDefault="00C852AF" w:rsidP="00C852AF">
                                <w:p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2</w:t>
                                </w:r>
                              </w:p>
                              <w:p w14:paraId="4ADDC2F1" w14:textId="77777777" w:rsidR="00C852AF" w:rsidRDefault="00C852A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05" name="Группа 405"/>
                        <wpg:cNvGrpSpPr/>
                        <wpg:grpSpPr>
                          <a:xfrm>
                            <a:off x="1172423" y="0"/>
                            <a:ext cx="1367265" cy="2691765"/>
                            <a:chOff x="0" y="0"/>
                            <a:chExt cx="1367288" cy="2692211"/>
                          </a:xfrm>
                        </wpg:grpSpPr>
                        <wps:wsp>
                          <wps:cNvPr id="406" name="Прямая соединительная линия 406"/>
                          <wps:cNvCnPr/>
                          <wps:spPr>
                            <a:xfrm flipV="1">
                              <a:off x="316872" y="0"/>
                              <a:ext cx="10198" cy="2692211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oval"/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7" name="Овал 407"/>
                          <wps:cNvSpPr/>
                          <wps:spPr>
                            <a:xfrm>
                              <a:off x="131276" y="1964602"/>
                              <a:ext cx="370936" cy="37093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Прямоугольник 408"/>
                          <wps:cNvSpPr/>
                          <wps:spPr>
                            <a:xfrm>
                              <a:off x="226337" y="1086416"/>
                              <a:ext cx="186960" cy="40451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Овал 409"/>
                          <wps:cNvSpPr/>
                          <wps:spPr>
                            <a:xfrm>
                              <a:off x="280658" y="1842381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Овал 410"/>
                          <wps:cNvSpPr/>
                          <wps:spPr>
                            <a:xfrm>
                              <a:off x="280658" y="1579830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Овал 411"/>
                          <wps:cNvSpPr/>
                          <wps:spPr>
                            <a:xfrm>
                              <a:off x="289711" y="950614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Овал 412"/>
                          <wps:cNvSpPr/>
                          <wps:spPr>
                            <a:xfrm>
                              <a:off x="289711" y="769545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Овал 413"/>
                          <wps:cNvSpPr/>
                          <wps:spPr>
                            <a:xfrm>
                              <a:off x="280658" y="2385588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Овал 414"/>
                          <wps:cNvSpPr/>
                          <wps:spPr>
                            <a:xfrm>
                              <a:off x="285185" y="239917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Прямоугольник 415"/>
                          <wps:cNvSpPr/>
                          <wps:spPr>
                            <a:xfrm>
                              <a:off x="384773" y="1140737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851F65" w14:textId="77777777" w:rsidR="007C667C" w:rsidRPr="007C667C" w:rsidRDefault="007C667C" w:rsidP="00C852A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lang w:val="en-US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R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</w:p>
                              <w:p w14:paraId="5412581B" w14:textId="77777777" w:rsidR="007C667C" w:rsidRDefault="007C667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Прямая со стрелкой 416"/>
                          <wps:cNvCnPr/>
                          <wps:spPr>
                            <a:xfrm flipV="1">
                              <a:off x="316872" y="1964602"/>
                              <a:ext cx="0" cy="37084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417" name="Группа 417"/>
                          <wpg:cNvGrpSpPr/>
                          <wpg:grpSpPr>
                            <a:xfrm>
                              <a:off x="49795" y="353086"/>
                              <a:ext cx="577874" cy="370936"/>
                              <a:chOff x="0" y="0"/>
                              <a:chExt cx="577874" cy="370936"/>
                            </a:xfrm>
                          </wpg:grpSpPr>
                          <wps:wsp>
                            <wps:cNvPr id="418" name="Овал 418"/>
                            <wps:cNvSpPr/>
                            <wps:spPr>
                              <a:xfrm>
                                <a:off x="91780" y="0"/>
                                <a:ext cx="370936" cy="37093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19" name="Прямоугольник 419"/>
                            <wps:cNvSpPr/>
                            <wps:spPr>
                              <a:xfrm>
                                <a:off x="0" y="20396"/>
                                <a:ext cx="577874" cy="3501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C262AA" w14:textId="77777777" w:rsidR="007C667C" w:rsidRPr="00C852AF" w:rsidRDefault="007C667C" w:rsidP="00C852A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</w:rPr>
                                  </w:pPr>
                                  <w:r w:rsidRPr="00C852A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lang w:val="en-US"/>
                                    </w:rPr>
                                    <w:t>PA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2</w:t>
                                  </w:r>
                                </w:p>
                                <w:p w14:paraId="214FE5A8" w14:textId="77777777" w:rsidR="007C667C" w:rsidRDefault="007C667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20" name="Прямоугольник 420"/>
                          <wps:cNvSpPr/>
                          <wps:spPr>
                            <a:xfrm>
                              <a:off x="258024" y="1720159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8FF3698" w14:textId="77777777" w:rsidR="007C667C" w:rsidRPr="00C852AF" w:rsidRDefault="007C667C" w:rsidP="00C852A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+</w:t>
                                </w:r>
                              </w:p>
                              <w:p w14:paraId="11DE3219" w14:textId="77777777" w:rsidR="007C667C" w:rsidRDefault="007C667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1" name="Прямоугольник 421"/>
                          <wps:cNvSpPr/>
                          <wps:spPr>
                            <a:xfrm>
                              <a:off x="276131" y="2172832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37D9391" w14:textId="77777777" w:rsidR="007C667C" w:rsidRPr="00C852AF" w:rsidRDefault="007C667C" w:rsidP="00C852A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_</w:t>
                                </w:r>
                              </w:p>
                              <w:p w14:paraId="4392FBD1" w14:textId="77777777" w:rsidR="007C667C" w:rsidRDefault="007C667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2" name="Прямоугольник 422"/>
                          <wps:cNvSpPr/>
                          <wps:spPr>
                            <a:xfrm>
                              <a:off x="420983" y="1995958"/>
                              <a:ext cx="946305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C822313" w14:textId="77777777" w:rsidR="007C667C" w:rsidRPr="00C852AF" w:rsidRDefault="007C667C" w:rsidP="00C852A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0…</w:t>
                                </w: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+1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2</w:t>
                                </w: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</w:rPr>
                                  <w:t>В</w:t>
                                </w:r>
                              </w:p>
                              <w:p w14:paraId="07888611" w14:textId="77777777" w:rsidR="007C667C" w:rsidRDefault="007C667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3" name="Прямоугольник 423"/>
                          <wps:cNvSpPr/>
                          <wps:spPr>
                            <a:xfrm>
                              <a:off x="258024" y="602056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4BB33B9" w14:textId="77777777" w:rsidR="007C667C" w:rsidRPr="00C852AF" w:rsidRDefault="007C667C" w:rsidP="00C852A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+</w:t>
                                </w:r>
                              </w:p>
                              <w:p w14:paraId="7CBC28F4" w14:textId="77777777" w:rsidR="007C667C" w:rsidRDefault="007C667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4" name="Прямоугольник 424"/>
                          <wps:cNvSpPr/>
                          <wps:spPr>
                            <a:xfrm>
                              <a:off x="280658" y="22634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8702C9E" w14:textId="77777777" w:rsidR="007C667C" w:rsidRPr="00C852AF" w:rsidRDefault="007C667C" w:rsidP="00C852A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_</w:t>
                                </w:r>
                              </w:p>
                              <w:p w14:paraId="526C560E" w14:textId="77777777" w:rsidR="007C667C" w:rsidRDefault="007C667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5" name="Прямоугольник 425"/>
                          <wps:cNvSpPr/>
                          <wps:spPr>
                            <a:xfrm>
                              <a:off x="0" y="126749"/>
                              <a:ext cx="404512" cy="2617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9334B4" w14:textId="77777777" w:rsidR="007C667C" w:rsidRPr="007C667C" w:rsidRDefault="007C667C" w:rsidP="00C852AF">
                                <w:p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3</w:t>
                                </w:r>
                              </w:p>
                              <w:p w14:paraId="7B598985" w14:textId="77777777" w:rsidR="007C667C" w:rsidRDefault="007C667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26" name="Прямоугольник 426"/>
                          <wps:cNvSpPr/>
                          <wps:spPr>
                            <a:xfrm>
                              <a:off x="4527" y="660903"/>
                              <a:ext cx="404512" cy="2617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3C8A7E6" w14:textId="77777777" w:rsidR="007C667C" w:rsidRPr="00C852AF" w:rsidRDefault="007C667C" w:rsidP="00C852AF">
                                <w:p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4</w:t>
                                </w:r>
                              </w:p>
                              <w:p w14:paraId="43DDCC11" w14:textId="77777777" w:rsidR="007C667C" w:rsidRDefault="007C667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27" name="Группа 427"/>
                        <wpg:cNvGrpSpPr/>
                        <wpg:grpSpPr>
                          <a:xfrm>
                            <a:off x="2340321" y="4526"/>
                            <a:ext cx="775674" cy="2691765"/>
                            <a:chOff x="0" y="0"/>
                            <a:chExt cx="775687" cy="2692211"/>
                          </a:xfrm>
                        </wpg:grpSpPr>
                        <wps:wsp>
                          <wps:cNvPr id="428" name="Прямая соединительная линия 428"/>
                          <wps:cNvCnPr/>
                          <wps:spPr>
                            <a:xfrm flipV="1">
                              <a:off x="316872" y="0"/>
                              <a:ext cx="10198" cy="2692211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none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30" name="Прямоугольник 430"/>
                          <wps:cNvSpPr/>
                          <wps:spPr>
                            <a:xfrm>
                              <a:off x="226337" y="1086416"/>
                              <a:ext cx="186960" cy="40451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2" name="Овал 432"/>
                          <wps:cNvSpPr/>
                          <wps:spPr>
                            <a:xfrm>
                              <a:off x="280658" y="1579830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3" name="Овал 433"/>
                          <wps:cNvSpPr/>
                          <wps:spPr>
                            <a:xfrm>
                              <a:off x="289711" y="950614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4" name="Овал 434"/>
                          <wps:cNvSpPr/>
                          <wps:spPr>
                            <a:xfrm>
                              <a:off x="289711" y="769545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6" name="Овал 436"/>
                          <wps:cNvSpPr/>
                          <wps:spPr>
                            <a:xfrm>
                              <a:off x="285185" y="239917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37" name="Прямоугольник 437"/>
                          <wps:cNvSpPr/>
                          <wps:spPr>
                            <a:xfrm>
                              <a:off x="384773" y="1140737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687DB2" w14:textId="77777777" w:rsidR="007C667C" w:rsidRPr="007C667C" w:rsidRDefault="007C667C" w:rsidP="00C852A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lang w:val="en-US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R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</w:p>
                              <w:p w14:paraId="0AAAFECB" w14:textId="77777777" w:rsidR="007C667C" w:rsidRDefault="007C667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39" name="Группа 439"/>
                          <wpg:cNvGrpSpPr/>
                          <wpg:grpSpPr>
                            <a:xfrm>
                              <a:off x="49795" y="353086"/>
                              <a:ext cx="577874" cy="370936"/>
                              <a:chOff x="0" y="0"/>
                              <a:chExt cx="577874" cy="370936"/>
                            </a:xfrm>
                          </wpg:grpSpPr>
                          <wps:wsp>
                            <wps:cNvPr id="440" name="Овал 440"/>
                            <wps:cNvSpPr/>
                            <wps:spPr>
                              <a:xfrm>
                                <a:off x="91780" y="0"/>
                                <a:ext cx="370936" cy="37093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41" name="Прямоугольник 441"/>
                            <wps:cNvSpPr/>
                            <wps:spPr>
                              <a:xfrm>
                                <a:off x="0" y="20396"/>
                                <a:ext cx="577874" cy="3501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3B17B9" w14:textId="77777777" w:rsidR="007C667C" w:rsidRPr="00C852AF" w:rsidRDefault="007C667C" w:rsidP="00C852A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</w:rPr>
                                  </w:pPr>
                                  <w:r w:rsidRPr="00C852A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lang w:val="en-US"/>
                                    </w:rPr>
                                    <w:t>PA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2</w:t>
                                  </w:r>
                                </w:p>
                                <w:p w14:paraId="190A0461" w14:textId="77777777" w:rsidR="007C667C" w:rsidRDefault="007C667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45" name="Прямоугольник 445"/>
                          <wps:cNvSpPr/>
                          <wps:spPr>
                            <a:xfrm>
                              <a:off x="254956" y="127287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84D7396" w14:textId="77777777" w:rsidR="007C667C" w:rsidRPr="00C852AF" w:rsidRDefault="007C667C" w:rsidP="00C852A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+</w:t>
                                </w:r>
                              </w:p>
                              <w:p w14:paraId="1E580827" w14:textId="77777777" w:rsidR="007C667C" w:rsidRDefault="007C667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6" name="Прямоугольник 446"/>
                          <wps:cNvSpPr/>
                          <wps:spPr>
                            <a:xfrm>
                              <a:off x="274521" y="556558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C30DF99" w14:textId="77777777" w:rsidR="007C667C" w:rsidRPr="00C852AF" w:rsidRDefault="007C667C" w:rsidP="00C852AF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_</w:t>
                                </w:r>
                              </w:p>
                              <w:p w14:paraId="79FEF859" w14:textId="77777777" w:rsidR="007C667C" w:rsidRDefault="007C667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7" name="Прямоугольник 447"/>
                          <wps:cNvSpPr/>
                          <wps:spPr>
                            <a:xfrm>
                              <a:off x="0" y="126749"/>
                              <a:ext cx="404512" cy="2617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B82C6B8" w14:textId="77777777" w:rsidR="007C667C" w:rsidRPr="007C667C" w:rsidRDefault="007C667C" w:rsidP="00C852AF">
                                <w:p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6</w:t>
                                </w:r>
                              </w:p>
                              <w:p w14:paraId="130E7BE1" w14:textId="77777777" w:rsidR="007C667C" w:rsidRDefault="007C667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8" name="Прямоугольник 448"/>
                          <wps:cNvSpPr/>
                          <wps:spPr>
                            <a:xfrm>
                              <a:off x="4527" y="660903"/>
                              <a:ext cx="404512" cy="2617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C7CF095" w14:textId="77777777" w:rsidR="007C667C" w:rsidRPr="00C852AF" w:rsidRDefault="007C667C" w:rsidP="00C852AF">
                                <w:p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  <w:p w14:paraId="7026569F" w14:textId="77777777" w:rsidR="007C667C" w:rsidRDefault="007C667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53" name="Прямая со стрелкой 453"/>
                        <wps:cNvCnPr/>
                        <wps:spPr>
                          <a:xfrm flipV="1">
                            <a:off x="2426328" y="1086415"/>
                            <a:ext cx="461727" cy="439094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454" name="Прямая со стрелкой 454"/>
                        <wps:cNvCnPr/>
                        <wps:spPr>
                          <a:xfrm flipV="1">
                            <a:off x="325924" y="9053"/>
                            <a:ext cx="2334210" cy="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455" name="Прямая со стрелкой 455"/>
                        <wps:cNvCnPr/>
                        <wps:spPr>
                          <a:xfrm>
                            <a:off x="316830" y="2692688"/>
                            <a:ext cx="2342953" cy="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none"/>
                          </a:ln>
                          <a:effectLst/>
                        </wps:spPr>
                        <wps:bodyPr/>
                      </wps:wsp>
                      <wpg:grpSp>
                        <wpg:cNvPr id="474" name="Группа 474"/>
                        <wpg:cNvGrpSpPr/>
                        <wpg:grpSpPr>
                          <a:xfrm>
                            <a:off x="3195873" y="339505"/>
                            <a:ext cx="701637" cy="1520436"/>
                            <a:chOff x="0" y="0"/>
                            <a:chExt cx="701637" cy="1520436"/>
                          </a:xfrm>
                        </wpg:grpSpPr>
                        <wps:wsp>
                          <wps:cNvPr id="472" name="Полилиния 472"/>
                          <wps:cNvSpPr/>
                          <wps:spPr>
                            <a:xfrm>
                              <a:off x="0" y="0"/>
                              <a:ext cx="379932" cy="1520436"/>
                            </a:xfrm>
                            <a:custGeom>
                              <a:avLst/>
                              <a:gdLst>
                                <a:gd name="connsiteX0" fmla="*/ 0 w 380459"/>
                                <a:gd name="connsiteY0" fmla="*/ 0 h 1621692"/>
                                <a:gd name="connsiteX1" fmla="*/ 380245 w 380459"/>
                                <a:gd name="connsiteY1" fmla="*/ 665430 h 1621692"/>
                                <a:gd name="connsiteX2" fmla="*/ 54320 w 380459"/>
                                <a:gd name="connsiteY2" fmla="*/ 1539089 h 1621692"/>
                                <a:gd name="connsiteX3" fmla="*/ 54320 w 380459"/>
                                <a:gd name="connsiteY3" fmla="*/ 1534562 h 1621692"/>
                                <a:gd name="connsiteX0" fmla="*/ 179612 w 560071"/>
                                <a:gd name="connsiteY0" fmla="*/ 0 h 1612652"/>
                                <a:gd name="connsiteX1" fmla="*/ 559857 w 560071"/>
                                <a:gd name="connsiteY1" fmla="*/ 665430 h 1612652"/>
                                <a:gd name="connsiteX2" fmla="*/ 233932 w 560071"/>
                                <a:gd name="connsiteY2" fmla="*/ 1539089 h 1612652"/>
                                <a:gd name="connsiteX3" fmla="*/ 233932 w 560071"/>
                                <a:gd name="connsiteY3" fmla="*/ 1534562 h 1612652"/>
                                <a:gd name="connsiteX0" fmla="*/ 228463 w 608930"/>
                                <a:gd name="connsiteY0" fmla="*/ 0 h 1580004"/>
                                <a:gd name="connsiteX1" fmla="*/ 608708 w 608930"/>
                                <a:gd name="connsiteY1" fmla="*/ 665430 h 1580004"/>
                                <a:gd name="connsiteX2" fmla="*/ 282783 w 608930"/>
                                <a:gd name="connsiteY2" fmla="*/ 1539089 h 1580004"/>
                                <a:gd name="connsiteX3" fmla="*/ 219408 w 608930"/>
                                <a:gd name="connsiteY3" fmla="*/ 1421034 h 1580004"/>
                                <a:gd name="connsiteX0" fmla="*/ 9055 w 389308"/>
                                <a:gd name="connsiteY0" fmla="*/ 0 h 1421034"/>
                                <a:gd name="connsiteX1" fmla="*/ 389300 w 389308"/>
                                <a:gd name="connsiteY1" fmla="*/ 665430 h 1421034"/>
                                <a:gd name="connsiteX2" fmla="*/ 0 w 389308"/>
                                <a:gd name="connsiteY2" fmla="*/ 1421034 h 1421034"/>
                                <a:gd name="connsiteX0" fmla="*/ 9055 w 389914"/>
                                <a:gd name="connsiteY0" fmla="*/ 0 h 1421034"/>
                                <a:gd name="connsiteX1" fmla="*/ 389300 w 389914"/>
                                <a:gd name="connsiteY1" fmla="*/ 665430 h 1421034"/>
                                <a:gd name="connsiteX2" fmla="*/ 0 w 389914"/>
                                <a:gd name="connsiteY2" fmla="*/ 1421034 h 1421034"/>
                                <a:gd name="connsiteX0" fmla="*/ 9055 w 390079"/>
                                <a:gd name="connsiteY0" fmla="*/ 0 h 1421034"/>
                                <a:gd name="connsiteX1" fmla="*/ 389300 w 390079"/>
                                <a:gd name="connsiteY1" fmla="*/ 665430 h 1421034"/>
                                <a:gd name="connsiteX2" fmla="*/ 0 w 390079"/>
                                <a:gd name="connsiteY2" fmla="*/ 1421034 h 1421034"/>
                                <a:gd name="connsiteX0" fmla="*/ 9055 w 390079"/>
                                <a:gd name="connsiteY0" fmla="*/ 0 h 1421034"/>
                                <a:gd name="connsiteX1" fmla="*/ 389300 w 390079"/>
                                <a:gd name="connsiteY1" fmla="*/ 665430 h 1421034"/>
                                <a:gd name="connsiteX2" fmla="*/ 0 w 390079"/>
                                <a:gd name="connsiteY2" fmla="*/ 1421034 h 1421034"/>
                                <a:gd name="connsiteX0" fmla="*/ 9055 w 404083"/>
                                <a:gd name="connsiteY0" fmla="*/ 0 h 1421034"/>
                                <a:gd name="connsiteX1" fmla="*/ 292526 w 404083"/>
                                <a:gd name="connsiteY1" fmla="*/ 289821 h 1421034"/>
                                <a:gd name="connsiteX2" fmla="*/ 389300 w 404083"/>
                                <a:gd name="connsiteY2" fmla="*/ 665430 h 1421034"/>
                                <a:gd name="connsiteX3" fmla="*/ 0 w 404083"/>
                                <a:gd name="connsiteY3" fmla="*/ 1421034 h 1421034"/>
                                <a:gd name="connsiteX0" fmla="*/ 9055 w 389305"/>
                                <a:gd name="connsiteY0" fmla="*/ 0 h 1421034"/>
                                <a:gd name="connsiteX1" fmla="*/ 389300 w 389305"/>
                                <a:gd name="connsiteY1" fmla="*/ 665430 h 1421034"/>
                                <a:gd name="connsiteX2" fmla="*/ 0 w 389305"/>
                                <a:gd name="connsiteY2" fmla="*/ 1421034 h 1421034"/>
                                <a:gd name="connsiteX0" fmla="*/ 9055 w 393939"/>
                                <a:gd name="connsiteY0" fmla="*/ 0 h 1421034"/>
                                <a:gd name="connsiteX1" fmla="*/ 389300 w 393939"/>
                                <a:gd name="connsiteY1" fmla="*/ 665430 h 1421034"/>
                                <a:gd name="connsiteX2" fmla="*/ 0 w 393939"/>
                                <a:gd name="connsiteY2" fmla="*/ 1421034 h 1421034"/>
                                <a:gd name="connsiteX0" fmla="*/ 9055 w 389329"/>
                                <a:gd name="connsiteY0" fmla="*/ 0 h 1421034"/>
                                <a:gd name="connsiteX1" fmla="*/ 389300 w 389329"/>
                                <a:gd name="connsiteY1" fmla="*/ 665430 h 1421034"/>
                                <a:gd name="connsiteX2" fmla="*/ 0 w 389329"/>
                                <a:gd name="connsiteY2" fmla="*/ 1421034 h 1421034"/>
                                <a:gd name="connsiteX0" fmla="*/ 9055 w 362166"/>
                                <a:gd name="connsiteY0" fmla="*/ 0 h 1421034"/>
                                <a:gd name="connsiteX1" fmla="*/ 362134 w 362166"/>
                                <a:gd name="connsiteY1" fmla="*/ 706186 h 1421034"/>
                                <a:gd name="connsiteX2" fmla="*/ 0 w 362166"/>
                                <a:gd name="connsiteY2" fmla="*/ 1421034 h 1421034"/>
                                <a:gd name="connsiteX0" fmla="*/ 9055 w 362166"/>
                                <a:gd name="connsiteY0" fmla="*/ 0 h 1421034"/>
                                <a:gd name="connsiteX1" fmla="*/ 362134 w 362166"/>
                                <a:gd name="connsiteY1" fmla="*/ 706186 h 1421034"/>
                                <a:gd name="connsiteX2" fmla="*/ 0 w 362166"/>
                                <a:gd name="connsiteY2" fmla="*/ 1421034 h 1421034"/>
                                <a:gd name="connsiteX0" fmla="*/ 9055 w 362172"/>
                                <a:gd name="connsiteY0" fmla="*/ 0 h 1421034"/>
                                <a:gd name="connsiteX1" fmla="*/ 362134 w 362172"/>
                                <a:gd name="connsiteY1" fmla="*/ 706186 h 1421034"/>
                                <a:gd name="connsiteX2" fmla="*/ 0 w 362172"/>
                                <a:gd name="connsiteY2" fmla="*/ 1421034 h 1421034"/>
                                <a:gd name="connsiteX0" fmla="*/ 9055 w 362172"/>
                                <a:gd name="connsiteY0" fmla="*/ 0 h 1421034"/>
                                <a:gd name="connsiteX1" fmla="*/ 362134 w 362172"/>
                                <a:gd name="connsiteY1" fmla="*/ 706186 h 1421034"/>
                                <a:gd name="connsiteX2" fmla="*/ 0 w 362172"/>
                                <a:gd name="connsiteY2" fmla="*/ 1421034 h 1421034"/>
                                <a:gd name="connsiteX0" fmla="*/ 9055 w 363467"/>
                                <a:gd name="connsiteY0" fmla="*/ 0 h 1421034"/>
                                <a:gd name="connsiteX1" fmla="*/ 362134 w 363467"/>
                                <a:gd name="connsiteY1" fmla="*/ 706186 h 1421034"/>
                                <a:gd name="connsiteX2" fmla="*/ 0 w 363467"/>
                                <a:gd name="connsiteY2" fmla="*/ 1421034 h 1421034"/>
                                <a:gd name="connsiteX0" fmla="*/ 18115 w 371223"/>
                                <a:gd name="connsiteY0" fmla="*/ 0 h 1507075"/>
                                <a:gd name="connsiteX1" fmla="*/ 371194 w 371223"/>
                                <a:gd name="connsiteY1" fmla="*/ 706186 h 1507075"/>
                                <a:gd name="connsiteX2" fmla="*/ 0 w 371223"/>
                                <a:gd name="connsiteY2" fmla="*/ 1507075 h 1507075"/>
                                <a:gd name="connsiteX0" fmla="*/ 18115 w 371350"/>
                                <a:gd name="connsiteY0" fmla="*/ 0 h 1507075"/>
                                <a:gd name="connsiteX1" fmla="*/ 371194 w 371350"/>
                                <a:gd name="connsiteY1" fmla="*/ 706186 h 1507075"/>
                                <a:gd name="connsiteX2" fmla="*/ 0 w 371350"/>
                                <a:gd name="connsiteY2" fmla="*/ 1507075 h 1507075"/>
                                <a:gd name="connsiteX0" fmla="*/ 18115 w 371350"/>
                                <a:gd name="connsiteY0" fmla="*/ 0 h 1507075"/>
                                <a:gd name="connsiteX1" fmla="*/ 371194 w 371350"/>
                                <a:gd name="connsiteY1" fmla="*/ 706186 h 1507075"/>
                                <a:gd name="connsiteX2" fmla="*/ 0 w 371350"/>
                                <a:gd name="connsiteY2" fmla="*/ 1507075 h 1507075"/>
                                <a:gd name="connsiteX0" fmla="*/ 0 w 380269"/>
                                <a:gd name="connsiteY0" fmla="*/ 0 h 1520658"/>
                                <a:gd name="connsiteX1" fmla="*/ 380259 w 380269"/>
                                <a:gd name="connsiteY1" fmla="*/ 719769 h 1520658"/>
                                <a:gd name="connsiteX2" fmla="*/ 9065 w 380269"/>
                                <a:gd name="connsiteY2" fmla="*/ 1520658 h 1520658"/>
                                <a:gd name="connsiteX0" fmla="*/ 0 w 380269"/>
                                <a:gd name="connsiteY0" fmla="*/ 0 h 1520658"/>
                                <a:gd name="connsiteX1" fmla="*/ 380259 w 380269"/>
                                <a:gd name="connsiteY1" fmla="*/ 719769 h 1520658"/>
                                <a:gd name="connsiteX2" fmla="*/ 9065 w 380269"/>
                                <a:gd name="connsiteY2" fmla="*/ 1520658 h 1520658"/>
                                <a:gd name="connsiteX0" fmla="*/ 0 w 380442"/>
                                <a:gd name="connsiteY0" fmla="*/ 0 h 1520658"/>
                                <a:gd name="connsiteX1" fmla="*/ 380259 w 380442"/>
                                <a:gd name="connsiteY1" fmla="*/ 719769 h 1520658"/>
                                <a:gd name="connsiteX2" fmla="*/ 9065 w 380442"/>
                                <a:gd name="connsiteY2" fmla="*/ 1520658 h 1520658"/>
                                <a:gd name="connsiteX0" fmla="*/ 0 w 380454"/>
                                <a:gd name="connsiteY0" fmla="*/ 0 h 1520658"/>
                                <a:gd name="connsiteX1" fmla="*/ 380259 w 380454"/>
                                <a:gd name="connsiteY1" fmla="*/ 719769 h 1520658"/>
                                <a:gd name="connsiteX2" fmla="*/ 9065 w 380454"/>
                                <a:gd name="connsiteY2" fmla="*/ 1520658 h 1520658"/>
                                <a:gd name="connsiteX0" fmla="*/ 0 w 380454"/>
                                <a:gd name="connsiteY0" fmla="*/ 0 h 1520658"/>
                                <a:gd name="connsiteX1" fmla="*/ 380259 w 380454"/>
                                <a:gd name="connsiteY1" fmla="*/ 719769 h 1520658"/>
                                <a:gd name="connsiteX2" fmla="*/ 9065 w 380454"/>
                                <a:gd name="connsiteY2" fmla="*/ 1520658 h 152065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80454" h="1520658">
                                  <a:moveTo>
                                    <a:pt x="0" y="0"/>
                                  </a:moveTo>
                                  <a:cubicBezTo>
                                    <a:pt x="174380" y="111468"/>
                                    <a:pt x="387815" y="235391"/>
                                    <a:pt x="380259" y="719769"/>
                                  </a:cubicBezTo>
                                  <a:cubicBezTo>
                                    <a:pt x="372703" y="1204147"/>
                                    <a:pt x="275914" y="1354188"/>
                                    <a:pt x="9065" y="1520658"/>
                                  </a:cubicBez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  <a:headEnd type="triangle"/>
                              <a:tailEnd type="triangle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456" name="Группа 456"/>
                          <wpg:cNvGrpSpPr/>
                          <wpg:grpSpPr>
                            <a:xfrm>
                              <a:off x="36213" y="325925"/>
                              <a:ext cx="665424" cy="795766"/>
                              <a:chOff x="0" y="126749"/>
                              <a:chExt cx="665435" cy="795897"/>
                            </a:xfrm>
                          </wpg:grpSpPr>
                          <wps:wsp>
                            <wps:cNvPr id="461" name="Овал 461"/>
                            <wps:cNvSpPr/>
                            <wps:spPr>
                              <a:xfrm>
                                <a:off x="289711" y="769545"/>
                                <a:ext cx="72000" cy="72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2" name="Овал 462"/>
                            <wps:cNvSpPr/>
                            <wps:spPr>
                              <a:xfrm>
                                <a:off x="285185" y="239917"/>
                                <a:ext cx="72000" cy="72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464" name="Группа 464"/>
                            <wpg:cNvGrpSpPr/>
                            <wpg:grpSpPr>
                              <a:xfrm>
                                <a:off x="49795" y="353086"/>
                                <a:ext cx="577874" cy="391668"/>
                                <a:chOff x="0" y="0"/>
                                <a:chExt cx="577874" cy="391668"/>
                              </a:xfrm>
                            </wpg:grpSpPr>
                            <wps:wsp>
                              <wps:cNvPr id="465" name="Овал 465"/>
                              <wps:cNvSpPr/>
                              <wps:spPr>
                                <a:xfrm>
                                  <a:off x="91780" y="0"/>
                                  <a:ext cx="370936" cy="37093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6" name="Прямоугольник 466"/>
                              <wps:cNvSpPr/>
                              <wps:spPr>
                                <a:xfrm>
                                  <a:off x="0" y="41544"/>
                                  <a:ext cx="577874" cy="3501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467E34E" w14:textId="77777777" w:rsidR="007C667C" w:rsidRPr="00C852AF" w:rsidRDefault="007C667C" w:rsidP="00C852AF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 w:rsidRPr="00C852A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val="en-US"/>
                                      </w:rPr>
                                      <w:t>P</w:t>
                                    </w:r>
                                    <w:r w:rsidR="004D69B4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val="en-US"/>
                                      </w:rPr>
                                      <w:t>V</w:t>
                                    </w:r>
                                  </w:p>
                                  <w:p w14:paraId="50881D92" w14:textId="77777777" w:rsidR="007C667C" w:rsidRDefault="007C667C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7" name="Прямоугольник 467"/>
                            <wps:cNvSpPr/>
                            <wps:spPr>
                              <a:xfrm>
                                <a:off x="254956" y="127287"/>
                                <a:ext cx="390914" cy="3501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533681" w14:textId="77777777" w:rsidR="007C667C" w:rsidRPr="00C852AF" w:rsidRDefault="007C667C" w:rsidP="00C852A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28"/>
                                    </w:rPr>
                                  </w:pPr>
                                  <w:r w:rsidRPr="00C852A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000000" w:themeColor="text1"/>
                                      <w:sz w:val="28"/>
                                      <w:lang w:val="en-US"/>
                                    </w:rPr>
                                    <w:t>+</w:t>
                                  </w:r>
                                </w:p>
                                <w:p w14:paraId="7C5EFA1B" w14:textId="77777777" w:rsidR="007C667C" w:rsidRDefault="007C667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8" name="Прямоугольник 468"/>
                            <wps:cNvSpPr/>
                            <wps:spPr>
                              <a:xfrm>
                                <a:off x="274521" y="556558"/>
                                <a:ext cx="390914" cy="3501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261B3E4" w14:textId="77777777" w:rsidR="007C667C" w:rsidRPr="00C852AF" w:rsidRDefault="007C667C" w:rsidP="00C852AF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000000" w:themeColor="text1"/>
                                      <w:sz w:val="28"/>
                                      <w:lang w:val="en-US"/>
                                    </w:rPr>
                                    <w:t>_</w:t>
                                  </w:r>
                                </w:p>
                                <w:p w14:paraId="393EFFC1" w14:textId="77777777" w:rsidR="007C667C" w:rsidRDefault="007C667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69" name="Прямоугольник 469"/>
                            <wps:cNvSpPr/>
                            <wps:spPr>
                              <a:xfrm>
                                <a:off x="0" y="126749"/>
                                <a:ext cx="404512" cy="2617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CB3085" w14:textId="77777777" w:rsidR="007C667C" w:rsidRPr="007C667C" w:rsidRDefault="007C667C" w:rsidP="00C852AF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C852A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8</w:t>
                                  </w:r>
                                </w:p>
                                <w:p w14:paraId="4B113DB3" w14:textId="77777777" w:rsidR="007C667C" w:rsidRDefault="007C667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" name="Прямоугольник 470"/>
                            <wps:cNvSpPr/>
                            <wps:spPr>
                              <a:xfrm>
                                <a:off x="4527" y="660903"/>
                                <a:ext cx="404512" cy="2617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B01C831" w14:textId="77777777" w:rsidR="007C667C" w:rsidRPr="00C852AF" w:rsidRDefault="007C667C" w:rsidP="00C852AF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C852A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7</w:t>
                                  </w:r>
                                </w:p>
                                <w:p w14:paraId="5E69C376" w14:textId="77777777" w:rsidR="007C667C" w:rsidRDefault="007C667C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6FF930" id="Группа 475" o:spid="_x0000_s1071" style="position:absolute;left:0;text-align:left;margin-left:114.3pt;margin-top:28.7pt;width:306.9pt;height:212.35pt;z-index:251725824" coordsize="38975,26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">
                <v:group id="Группа 404" o:spid="_x0000_s1072" style="position:absolute;top:45;width:10566;height:26922" coordsize="10566,26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">
                  <v:line id="Прямая соединительная линия 385" o:spid="_x0000_s1073" style="position:absolute;flip:y;visibility:visible;mso-wrap-style:square" from="3168,0" to="3270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" strokecolor="black [3213]" strokeweight="1pt">
                    <v:stroke joinstyle="miter"/>
                  </v:line>
                  <v:oval id="Овал 383" o:spid="_x0000_s1074" style="position:absolute;left:1312;top:19646;width:3710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" fillcolor="white [3212]" strokecolor="black [3213]" strokeweight="1pt">
                    <v:stroke joinstyle="miter"/>
                  </v:oval>
                  <v:rect id="Прямоугольник 386" o:spid="_x0000_s1075" style="position:absolute;left:2263;top:10864;width:1869;height:4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" fillcolor="white [3212]" strokecolor="black [3213]" strokeweight="1pt"/>
                  <v:oval id="Овал 387" o:spid="_x0000_s1076" style="position:absolute;left:2806;top:18423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" fillcolor="white [3212]" strokecolor="black [3213]" strokeweight="1pt">
                    <v:stroke joinstyle="miter"/>
                  </v:oval>
                  <v:oval id="Овал 388" o:spid="_x0000_s1077" style="position:absolute;left:2806;top:15798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" fillcolor="white [3212]" strokecolor="black [3213]" strokeweight="1pt">
                    <v:stroke joinstyle="miter"/>
                  </v:oval>
                  <v:oval id="Овал 389" o:spid="_x0000_s1078" style="position:absolute;left:2897;top:9506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" fillcolor="white [3212]" strokecolor="black [3213]" strokeweight="1pt">
                    <v:stroke joinstyle="miter"/>
                  </v:oval>
                  <v:oval id="Овал 390" o:spid="_x0000_s1079" style="position:absolute;left:2897;top:769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" fillcolor="white [3212]" strokecolor="black [3213]" strokeweight="1pt">
                    <v:stroke joinstyle="miter"/>
                  </v:oval>
                  <v:oval id="Овал 391" o:spid="_x0000_s1080" style="position:absolute;left:2806;top:2385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" fillcolor="white [3212]" strokecolor="black [3213]" strokeweight="1pt">
                    <v:stroke joinstyle="miter"/>
                  </v:oval>
                  <v:oval id="Овал 392" o:spid="_x0000_s1081" style="position:absolute;left:2851;top:2399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" fillcolor="white [3212]" strokecolor="black [3213]" strokeweight="1pt">
                    <v:stroke joinstyle="miter"/>
                  </v:oval>
                  <v:rect id="Прямоугольник 393" o:spid="_x0000_s1082" style="position:absolute;left:3847;top:11407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" filled="f" stroked="f" strokeweight="1pt">
                    <v:textbox>
                      <w:txbxContent>
                        <w:p w14:paraId="1304FF38" w14:textId="77777777" w:rsidR="00C852AF" w:rsidRPr="00C852AF" w:rsidRDefault="00C852AF" w:rsidP="00C852AF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R</w:t>
                          </w: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vertAlign w:val="subscript"/>
                            </w:rPr>
                            <w:t>1</w:t>
                          </w:r>
                        </w:p>
                        <w:p w14:paraId="41BFC10A" w14:textId="77777777" w:rsidR="00C852AF" w:rsidRDefault="00C852AF"/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Прямая со стрелкой 394" o:spid="_x0000_s1083" type="#_x0000_t32" style="position:absolute;left:3168;top:19646;width:0;height:370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" strokecolor="black [3213]" strokeweight="1pt">
                    <v:stroke endarrow="block" joinstyle="miter"/>
                  </v:shape>
                  <v:group id="Группа 396" o:spid="_x0000_s1084" style="position:absolute;left:497;top:3530;width:5779;height:3710" coordsize="5778,3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">
                    <v:oval id="Овал 380" o:spid="_x0000_s1085" style="position:absolute;left:917;width:3710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" fillcolor="white [3212]" strokecolor="black [3213]" strokeweight="1pt">
                      <v:stroke joinstyle="miter"/>
                    </v:oval>
                    <v:rect id="Прямоугольник 395" o:spid="_x0000_s1086" style="position:absolute;top:203;width:5778;height:3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" filled="f" stroked="f" strokeweight="1pt">
                      <v:textbox>
                        <w:txbxContent>
                          <w:p w14:paraId="3FCD9AAF" w14:textId="77777777" w:rsidR="00C852AF" w:rsidRPr="00C852AF" w:rsidRDefault="00C852AF" w:rsidP="00C852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</w:rPr>
                            </w:pPr>
                            <w:r w:rsidRPr="00C852A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lang w:val="en-US"/>
                              </w:rPr>
                              <w:t>PA</w:t>
                            </w:r>
                            <w:r w:rsidRPr="00C852A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  <w:p w14:paraId="4DB3F288" w14:textId="77777777" w:rsidR="00C852AF" w:rsidRDefault="00C852AF"/>
                        </w:txbxContent>
                      </v:textbox>
                    </v:rect>
                  </v:group>
                  <v:rect id="Прямоугольник 397" o:spid="_x0000_s1087" style="position:absolute;left:2580;top:17201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" filled="f" stroked="f" strokeweight="1pt">
                    <v:textbox>
                      <w:txbxContent>
                        <w:p w14:paraId="4EF1D2A7" w14:textId="77777777" w:rsidR="00C852AF" w:rsidRPr="00C852AF" w:rsidRDefault="00C852AF" w:rsidP="00C852AF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+</w:t>
                          </w:r>
                        </w:p>
                        <w:p w14:paraId="2E2B3393" w14:textId="77777777" w:rsidR="00C852AF" w:rsidRDefault="00C852AF"/>
                      </w:txbxContent>
                    </v:textbox>
                  </v:rect>
                  <v:rect id="Прямоугольник 398" o:spid="_x0000_s1088" style="position:absolute;left:2761;top:21728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" filled="f" stroked="f" strokeweight="1pt">
                    <v:textbox>
                      <w:txbxContent>
                        <w:p w14:paraId="5460F3B7" w14:textId="77777777" w:rsidR="00C852AF" w:rsidRPr="00C852AF" w:rsidRDefault="00C852AF" w:rsidP="00C852AF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_</w:t>
                          </w:r>
                        </w:p>
                        <w:p w14:paraId="267288AD" w14:textId="77777777" w:rsidR="00C852AF" w:rsidRDefault="00C852AF"/>
                      </w:txbxContent>
                    </v:textbox>
                  </v:rect>
                  <v:rect id="Прямоугольник 399" o:spid="_x0000_s1089" style="position:absolute;left:4209;top:19962;width:6357;height:3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" filled="f" stroked="f" strokeweight="1pt">
                    <v:textbox>
                      <w:txbxContent>
                        <w:p w14:paraId="6D3B6708" w14:textId="77777777" w:rsidR="00C852AF" w:rsidRPr="00C852AF" w:rsidRDefault="00C852AF" w:rsidP="00C852AF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lang w:val="en-US"/>
                            </w:rPr>
                            <w:t>+15</w:t>
                          </w: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</w:rPr>
                            <w:t>В</w:t>
                          </w:r>
                        </w:p>
                        <w:p w14:paraId="1AECA1A2" w14:textId="77777777" w:rsidR="00C852AF" w:rsidRDefault="00C852AF"/>
                      </w:txbxContent>
                    </v:textbox>
                  </v:rect>
                  <v:rect id="Прямоугольник 400" o:spid="_x0000_s1090" style="position:absolute;left:2580;top:6020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" filled="f" stroked="f" strokeweight="1pt">
                    <v:textbox>
                      <w:txbxContent>
                        <w:p w14:paraId="6C2E8D75" w14:textId="77777777" w:rsidR="00C852AF" w:rsidRPr="00C852AF" w:rsidRDefault="00C852AF" w:rsidP="00C852AF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+</w:t>
                          </w:r>
                        </w:p>
                        <w:p w14:paraId="50F5BF76" w14:textId="77777777" w:rsidR="00C852AF" w:rsidRDefault="00C852AF"/>
                      </w:txbxContent>
                    </v:textbox>
                  </v:rect>
                  <v:rect id="Прямоугольник 401" o:spid="_x0000_s1091" style="position:absolute;left:2806;top:226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" filled="f" stroked="f" strokeweight="1pt">
                    <v:textbox>
                      <w:txbxContent>
                        <w:p w14:paraId="7D095490" w14:textId="77777777" w:rsidR="00C852AF" w:rsidRPr="00C852AF" w:rsidRDefault="00C852AF" w:rsidP="00C852AF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_</w:t>
                          </w:r>
                        </w:p>
                        <w:p w14:paraId="69FE02A2" w14:textId="77777777" w:rsidR="00C852AF" w:rsidRDefault="00C852AF"/>
                      </w:txbxContent>
                    </v:textbox>
                  </v:rect>
                  <v:rect id="Прямоугольник 402" o:spid="_x0000_s1092" style="position:absolute;top:1267;width:4045;height:2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" filled="f" stroked="f" strokeweight="1pt">
                    <v:textbox>
                      <w:txbxContent>
                        <w:p w14:paraId="3C9D5850" w14:textId="77777777" w:rsidR="00C852AF" w:rsidRPr="00C852AF" w:rsidRDefault="00C852AF" w:rsidP="00C852AF">
                          <w:pP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X</w:t>
                          </w: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</w:rPr>
                            <w:t>1</w:t>
                          </w:r>
                        </w:p>
                        <w:p w14:paraId="7B51C4DC" w14:textId="77777777" w:rsidR="00C852AF" w:rsidRDefault="00C852AF"/>
                      </w:txbxContent>
                    </v:textbox>
                  </v:rect>
                  <v:rect id="Прямоугольник 403" o:spid="_x0000_s1093" style="position:absolute;left:45;top:6609;width:4045;height:2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" filled="f" stroked="f" strokeweight="1pt">
                    <v:textbox>
                      <w:txbxContent>
                        <w:p w14:paraId="374E1DE6" w14:textId="77777777" w:rsidR="00C852AF" w:rsidRPr="00C852AF" w:rsidRDefault="00C852AF" w:rsidP="00C852AF">
                          <w:pP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2</w:t>
                          </w:r>
                        </w:p>
                        <w:p w14:paraId="4ADDC2F1" w14:textId="77777777" w:rsidR="00C852AF" w:rsidRDefault="00C852AF"/>
                      </w:txbxContent>
                    </v:textbox>
                  </v:rect>
                </v:group>
                <v:group id="Группа 405" o:spid="_x0000_s1094" style="position:absolute;left:11724;width:13672;height:26917" coordsize="13672,26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3ZpA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eL+D3TDgCcn0HAAD//wMAUEsBAi0AFAAGAAgAAAAhANvh9svuAAAAhQEAABMAAAAAAAAA&#10;AAAAAAAAAAAAAFtDb250ZW50X1R5cGVzXS54bWxQSwECLQAUAAYACAAAACEAWvQsW78AAAAVAQAA&#10;CwAAAAAAAAAAAAAAAAAfAQAAX3JlbHMvLnJlbHNQSwECLQAUAAYACAAAACEANt2aQMYAAADcAAAA&#10;DwAAAAAAAAAAAAAAAAAHAgAAZHJzL2Rvd25yZXYueG1sUEsFBgAAAAADAAMAtwAAAPoCAAAAAA==&#10;">
                  <v:line id="Прямая соединительная линия 406" o:spid="_x0000_s1095" style="position:absolute;flip:y;visibility:visible;mso-wrap-style:square" from="3168,0" to="3270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" strokecolor="black [3213]" strokeweight="1pt">
                    <v:stroke startarrow="oval" endarrow="oval" joinstyle="miter"/>
                  </v:line>
                  <v:oval id="Овал 407" o:spid="_x0000_s1096" style="position:absolute;left:1312;top:19646;width:3710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" fillcolor="white [3212]" strokecolor="black [3213]" strokeweight="1pt">
                    <v:stroke joinstyle="miter"/>
                  </v:oval>
                  <v:rect id="Прямоугольник 408" o:spid="_x0000_s1097" style="position:absolute;left:2263;top:10864;width:1869;height:4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" fillcolor="white [3212]" strokecolor="black [3213]" strokeweight="1pt"/>
                  <v:oval id="Овал 409" o:spid="_x0000_s1098" style="position:absolute;left:2806;top:18423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" fillcolor="white [3212]" strokecolor="black [3213]" strokeweight="1pt">
                    <v:stroke joinstyle="miter"/>
                  </v:oval>
                  <v:oval id="Овал 410" o:spid="_x0000_s1099" style="position:absolute;left:2806;top:15798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" fillcolor="white [3212]" strokecolor="black [3213]" strokeweight="1pt">
                    <v:stroke joinstyle="miter"/>
                  </v:oval>
                  <v:oval id="Овал 411" o:spid="_x0000_s1100" style="position:absolute;left:2897;top:9506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" fillcolor="white [3212]" strokecolor="black [3213]" strokeweight="1pt">
                    <v:stroke joinstyle="miter"/>
                  </v:oval>
                  <v:oval id="Овал 412" o:spid="_x0000_s1101" style="position:absolute;left:2897;top:769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" fillcolor="white [3212]" strokecolor="black [3213]" strokeweight="1pt">
                    <v:stroke joinstyle="miter"/>
                  </v:oval>
                  <v:oval id="Овал 413" o:spid="_x0000_s1102" style="position:absolute;left:2806;top:2385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" fillcolor="white [3212]" strokecolor="black [3213]" strokeweight="1pt">
                    <v:stroke joinstyle="miter"/>
                  </v:oval>
                  <v:oval id="Овал 414" o:spid="_x0000_s1103" style="position:absolute;left:2851;top:2399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" fillcolor="white [3212]" strokecolor="black [3213]" strokeweight="1pt">
                    <v:stroke joinstyle="miter"/>
                  </v:oval>
                  <v:rect id="Прямоугольник 415" o:spid="_x0000_s1104" style="position:absolute;left:3847;top:11407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" filled="f" stroked="f" strokeweight="1pt">
                    <v:textbox>
                      <w:txbxContent>
                        <w:p w14:paraId="7E851F65" w14:textId="77777777" w:rsidR="007C667C" w:rsidRPr="007C667C" w:rsidRDefault="007C667C" w:rsidP="00C852AF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lang w:val="en-US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R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vertAlign w:val="subscript"/>
                              <w:lang w:val="en-US"/>
                            </w:rPr>
                            <w:t>2</w:t>
                          </w:r>
                        </w:p>
                        <w:p w14:paraId="5412581B" w14:textId="77777777" w:rsidR="007C667C" w:rsidRDefault="007C667C"/>
                      </w:txbxContent>
                    </v:textbox>
                  </v:rect>
                  <v:shape id="Прямая со стрелкой 416" o:spid="_x0000_s1105" type="#_x0000_t32" style="position:absolute;left:3168;top:19646;width:0;height:370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" strokecolor="black [3213]" strokeweight="1pt">
                    <v:stroke endarrow="block" joinstyle="miter"/>
                  </v:shape>
                  <v:group id="Группа 417" o:spid="_x0000_s1106" style="position:absolute;left:497;top:3530;width:5779;height:3710" coordsize="5778,3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">
                    <v:oval id="Овал 418" o:spid="_x0000_s1107" style="position:absolute;left:917;width:3710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" fillcolor="white [3212]" strokecolor="black [3213]" strokeweight="1pt">
                      <v:stroke joinstyle="miter"/>
                    </v:oval>
                    <v:rect id="Прямоугольник 419" o:spid="_x0000_s1108" style="position:absolute;top:203;width:5778;height:3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" filled="f" stroked="f" strokeweight="1pt">
                      <v:textbox>
                        <w:txbxContent>
                          <w:p w14:paraId="29C262AA" w14:textId="77777777" w:rsidR="007C667C" w:rsidRPr="00C852AF" w:rsidRDefault="007C667C" w:rsidP="00C852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</w:rPr>
                            </w:pPr>
                            <w:r w:rsidRPr="00C852A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lang w:val="en-US"/>
                              </w:rPr>
                              <w:t>PA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</w:p>
                          <w:p w14:paraId="214FE5A8" w14:textId="77777777" w:rsidR="007C667C" w:rsidRDefault="007C667C"/>
                        </w:txbxContent>
                      </v:textbox>
                    </v:rect>
                  </v:group>
                  <v:rect id="Прямоугольник 420" o:spid="_x0000_s1109" style="position:absolute;left:2580;top:17201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" filled="f" stroked="f" strokeweight="1pt">
                    <v:textbox>
                      <w:txbxContent>
                        <w:p w14:paraId="18FF3698" w14:textId="77777777" w:rsidR="007C667C" w:rsidRPr="00C852AF" w:rsidRDefault="007C667C" w:rsidP="00C852AF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+</w:t>
                          </w:r>
                        </w:p>
                        <w:p w14:paraId="11DE3219" w14:textId="77777777" w:rsidR="007C667C" w:rsidRDefault="007C667C"/>
                      </w:txbxContent>
                    </v:textbox>
                  </v:rect>
                  <v:rect id="Прямоугольник 421" o:spid="_x0000_s1110" style="position:absolute;left:2761;top:21728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" filled="f" stroked="f" strokeweight="1pt">
                    <v:textbox>
                      <w:txbxContent>
                        <w:p w14:paraId="437D9391" w14:textId="77777777" w:rsidR="007C667C" w:rsidRPr="00C852AF" w:rsidRDefault="007C667C" w:rsidP="00C852AF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_</w:t>
                          </w:r>
                        </w:p>
                        <w:p w14:paraId="4392FBD1" w14:textId="77777777" w:rsidR="007C667C" w:rsidRDefault="007C667C"/>
                      </w:txbxContent>
                    </v:textbox>
                  </v:rect>
                  <v:rect id="Прямоугольник 422" o:spid="_x0000_s1111" style="position:absolute;left:4209;top:19959;width:9463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" filled="f" stroked="f" strokeweight="1pt">
                    <v:textbox>
                      <w:txbxContent>
                        <w:p w14:paraId="5C822313" w14:textId="77777777" w:rsidR="007C667C" w:rsidRPr="00C852AF" w:rsidRDefault="007C667C" w:rsidP="00C852AF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lang w:val="en-US"/>
                            </w:rPr>
                            <w:t>0…</w:t>
                          </w: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lang w:val="en-US"/>
                            </w:rPr>
                            <w:t>+1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lang w:val="en-US"/>
                            </w:rPr>
                            <w:t>2</w:t>
                          </w: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</w:rPr>
                            <w:t>В</w:t>
                          </w:r>
                        </w:p>
                        <w:p w14:paraId="07888611" w14:textId="77777777" w:rsidR="007C667C" w:rsidRDefault="007C667C"/>
                      </w:txbxContent>
                    </v:textbox>
                  </v:rect>
                  <v:rect id="Прямоугольник 423" o:spid="_x0000_s1112" style="position:absolute;left:2580;top:6020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" filled="f" stroked="f" strokeweight="1pt">
                    <v:textbox>
                      <w:txbxContent>
                        <w:p w14:paraId="64BB33B9" w14:textId="77777777" w:rsidR="007C667C" w:rsidRPr="00C852AF" w:rsidRDefault="007C667C" w:rsidP="00C852AF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+</w:t>
                          </w:r>
                        </w:p>
                        <w:p w14:paraId="7CBC28F4" w14:textId="77777777" w:rsidR="007C667C" w:rsidRDefault="007C667C"/>
                      </w:txbxContent>
                    </v:textbox>
                  </v:rect>
                  <v:rect id="Прямоугольник 424" o:spid="_x0000_s1113" style="position:absolute;left:2806;top:226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" filled="f" stroked="f" strokeweight="1pt">
                    <v:textbox>
                      <w:txbxContent>
                        <w:p w14:paraId="08702C9E" w14:textId="77777777" w:rsidR="007C667C" w:rsidRPr="00C852AF" w:rsidRDefault="007C667C" w:rsidP="00C852AF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_</w:t>
                          </w:r>
                        </w:p>
                        <w:p w14:paraId="526C560E" w14:textId="77777777" w:rsidR="007C667C" w:rsidRDefault="007C667C"/>
                      </w:txbxContent>
                    </v:textbox>
                  </v:rect>
                  <v:rect id="Прямоугольник 425" o:spid="_x0000_s1114" style="position:absolute;top:1267;width:4045;height:2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" filled="f" stroked="f" strokeweight="1pt">
                    <v:textbox>
                      <w:txbxContent>
                        <w:p w14:paraId="059334B4" w14:textId="77777777" w:rsidR="007C667C" w:rsidRPr="007C667C" w:rsidRDefault="007C667C" w:rsidP="00C852AF">
                          <w:pP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3</w:t>
                          </w:r>
                        </w:p>
                        <w:p w14:paraId="7B598985" w14:textId="77777777" w:rsidR="007C667C" w:rsidRDefault="007C667C"/>
                      </w:txbxContent>
                    </v:textbox>
                  </v:rect>
                  <v:rect id="Прямоугольник 426" o:spid="_x0000_s1115" style="position:absolute;left:45;top:6609;width:4045;height:2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" filled="f" stroked="f" strokeweight="1pt">
                    <v:textbox>
                      <w:txbxContent>
                        <w:p w14:paraId="03C8A7E6" w14:textId="77777777" w:rsidR="007C667C" w:rsidRPr="00C852AF" w:rsidRDefault="007C667C" w:rsidP="00C852AF">
                          <w:pP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4</w:t>
                          </w:r>
                        </w:p>
                        <w:p w14:paraId="43DDCC11" w14:textId="77777777" w:rsidR="007C667C" w:rsidRDefault="007C667C"/>
                      </w:txbxContent>
                    </v:textbox>
                  </v:rect>
                </v:group>
                <v:group id="Группа 427" o:spid="_x0000_s1116" style="position:absolute;left:23403;top:45;width:7756;height:26917" coordsize="7756,26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<v:line id="Прямая соединительная линия 428" o:spid="_x0000_s1117" style="position:absolute;flip:y;visibility:visible;mso-wrap-style:square" from="3168,0" to="3270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" strokecolor="black [3213]" strokeweight="1pt">
                    <v:stroke joinstyle="miter"/>
                  </v:line>
                  <v:rect id="Прямоугольник 430" o:spid="_x0000_s1118" style="position:absolute;left:2263;top:10864;width:1869;height:4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" fillcolor="white [3212]" strokecolor="black [3213]" strokeweight="1pt"/>
                  <v:oval id="Овал 432" o:spid="_x0000_s1119" style="position:absolute;left:2806;top:15798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" fillcolor="white [3212]" strokecolor="black [3213]" strokeweight="1pt">
                    <v:stroke joinstyle="miter"/>
                  </v:oval>
                  <v:oval id="Овал 433" o:spid="_x0000_s1120" style="position:absolute;left:2897;top:9506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" fillcolor="white [3212]" strokecolor="black [3213]" strokeweight="1pt">
                    <v:stroke joinstyle="miter"/>
                  </v:oval>
                  <v:oval id="Овал 434" o:spid="_x0000_s1121" style="position:absolute;left:2897;top:769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" fillcolor="white [3212]" strokecolor="black [3213]" strokeweight="1pt">
                    <v:stroke joinstyle="miter"/>
                  </v:oval>
                  <v:oval id="Овал 436" o:spid="_x0000_s1122" style="position:absolute;left:2851;top:2399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" fillcolor="white [3212]" strokecolor="black [3213]" strokeweight="1pt">
                    <v:stroke joinstyle="miter"/>
                  </v:oval>
                  <v:rect id="Прямоугольник 437" o:spid="_x0000_s1123" style="position:absolute;left:3847;top:11407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" filled="f" stroked="f" strokeweight="1pt">
                    <v:textbox>
                      <w:txbxContent>
                        <w:p w14:paraId="73687DB2" w14:textId="77777777" w:rsidR="007C667C" w:rsidRPr="007C667C" w:rsidRDefault="007C667C" w:rsidP="00C852AF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lang w:val="en-US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R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vertAlign w:val="subscript"/>
                              <w:lang w:val="en-US"/>
                            </w:rPr>
                            <w:t>3</w:t>
                          </w:r>
                        </w:p>
                        <w:p w14:paraId="0AAAFECB" w14:textId="77777777" w:rsidR="007C667C" w:rsidRDefault="007C667C"/>
                      </w:txbxContent>
                    </v:textbox>
                  </v:rect>
                  <v:group id="Группа 439" o:spid="_x0000_s1124" style="position:absolute;left:497;top:3530;width:5779;height:3710" coordsize="5778,3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Fr4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">
                    <v:oval id="Овал 440" o:spid="_x0000_s1125" style="position:absolute;left:917;width:3710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" fillcolor="white [3212]" strokecolor="black [3213]" strokeweight="1pt">
                      <v:stroke joinstyle="miter"/>
                    </v:oval>
                    <v:rect id="Прямоугольник 441" o:spid="_x0000_s1126" style="position:absolute;top:203;width:5778;height:3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" filled="f" stroked="f" strokeweight="1pt">
                      <v:textbox>
                        <w:txbxContent>
                          <w:p w14:paraId="7F3B17B9" w14:textId="77777777" w:rsidR="007C667C" w:rsidRPr="00C852AF" w:rsidRDefault="007C667C" w:rsidP="00C852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</w:rPr>
                            </w:pPr>
                            <w:r w:rsidRPr="00C852A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lang w:val="en-US"/>
                              </w:rPr>
                              <w:t>PA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</w:p>
                          <w:p w14:paraId="190A0461" w14:textId="77777777" w:rsidR="007C667C" w:rsidRDefault="007C667C"/>
                        </w:txbxContent>
                      </v:textbox>
                    </v:rect>
                  </v:group>
                  <v:rect id="Прямоугольник 445" o:spid="_x0000_s1127" style="position:absolute;left:2549;top:1272;width:3909;height:3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" filled="f" stroked="f" strokeweight="1pt">
                    <v:textbox>
                      <w:txbxContent>
                        <w:p w14:paraId="084D7396" w14:textId="77777777" w:rsidR="007C667C" w:rsidRPr="00C852AF" w:rsidRDefault="007C667C" w:rsidP="00C852AF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+</w:t>
                          </w:r>
                        </w:p>
                        <w:p w14:paraId="1E580827" w14:textId="77777777" w:rsidR="007C667C" w:rsidRDefault="007C667C"/>
                      </w:txbxContent>
                    </v:textbox>
                  </v:rect>
                  <v:rect id="Прямоугольник 446" o:spid="_x0000_s1128" style="position:absolute;left:2745;top:5565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" filled="f" stroked="f" strokeweight="1pt">
                    <v:textbox>
                      <w:txbxContent>
                        <w:p w14:paraId="7C30DF99" w14:textId="77777777" w:rsidR="007C667C" w:rsidRPr="00C852AF" w:rsidRDefault="007C667C" w:rsidP="00C852AF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_</w:t>
                          </w:r>
                        </w:p>
                        <w:p w14:paraId="79FEF859" w14:textId="77777777" w:rsidR="007C667C" w:rsidRDefault="007C667C"/>
                      </w:txbxContent>
                    </v:textbox>
                  </v:rect>
                  <v:rect id="Прямоугольник 447" o:spid="_x0000_s1129" style="position:absolute;top:1267;width:4045;height:2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" filled="f" stroked="f" strokeweight="1pt">
                    <v:textbox>
                      <w:txbxContent>
                        <w:p w14:paraId="6B82C6B8" w14:textId="77777777" w:rsidR="007C667C" w:rsidRPr="007C667C" w:rsidRDefault="007C667C" w:rsidP="00C852AF">
                          <w:pP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6</w:t>
                          </w:r>
                        </w:p>
                        <w:p w14:paraId="130E7BE1" w14:textId="77777777" w:rsidR="007C667C" w:rsidRDefault="007C667C"/>
                      </w:txbxContent>
                    </v:textbox>
                  </v:rect>
                  <v:rect id="Прямоугольник 448" o:spid="_x0000_s1130" style="position:absolute;left:45;top:6609;width:4045;height:2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" filled="f" stroked="f" strokeweight="1pt">
                    <v:textbox>
                      <w:txbxContent>
                        <w:p w14:paraId="4C7CF095" w14:textId="77777777" w:rsidR="007C667C" w:rsidRPr="00C852AF" w:rsidRDefault="007C667C" w:rsidP="00C852AF">
                          <w:pP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5</w:t>
                          </w:r>
                        </w:p>
                        <w:p w14:paraId="7026569F" w14:textId="77777777" w:rsidR="007C667C" w:rsidRDefault="007C667C"/>
                      </w:txbxContent>
                    </v:textbox>
                  </v:rect>
                </v:group>
                <v:shape id="Прямая со стрелкой 453" o:spid="_x0000_s1131" type="#_x0000_t32" style="position:absolute;left:24263;top:10864;width:4617;height:43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" strokecolor="windowText" strokeweight="1pt">
                  <v:stroke endarrow="block" joinstyle="miter"/>
                </v:shape>
                <v:shape id="Прямая со стрелкой 454" o:spid="_x0000_s1132" type="#_x0000_t32" style="position:absolute;left:3259;top:90;width:2334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" strokecolor="windowText" strokeweight="1pt">
                  <v:stroke joinstyle="miter"/>
                </v:shape>
                <v:shape id="Прямая со стрелкой 455" o:spid="_x0000_s1133" type="#_x0000_t32" style="position:absolute;left:3168;top:26926;width:2342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" strokecolor="windowText" strokeweight="1pt">
                  <v:stroke joinstyle="miter"/>
                </v:shape>
                <v:group id="Группа 474" o:spid="_x0000_s1134" style="position:absolute;left:31958;top:3395;width:7017;height:15204" coordsize="7016,15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">
                  <v:shape id="Полилиния 472" o:spid="_x0000_s1135" style="position:absolute;width:3799;height:15204;visibility:visible;mso-wrap-style:square;v-text-anchor:middle" coordsize="380454,1520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" path="m,c174380,111468,387815,235391,380259,719769,372703,1204147,275914,1354188,9065,1520658e" filled="f" strokecolor="black [3213]" strokeweight="1pt">
                    <v:stroke startarrow="block" endarrow="block" joinstyle="miter"/>
                    <v:path arrowok="t" o:connecttype="custom" o:connectlocs="0,0;379737,719664;9053,1520436" o:connectangles="0,0,0"/>
                  </v:shape>
                  <v:group id="Группа 456" o:spid="_x0000_s1136" style="position:absolute;left:362;top:3259;width:6654;height:7957" coordorigin=",1267" coordsize="6654,7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Csq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heb+D3TDgC8vADAAD//wMAUEsBAi0AFAAGAAgAAAAhANvh9svuAAAAhQEAABMAAAAAAAAA&#10;AAAAAAAAAAAAAFtDb250ZW50X1R5cGVzXS54bWxQSwECLQAUAAYACAAAACEAWvQsW78AAAAVAQAA&#10;CwAAAAAAAAAAAAAAAAAfAQAAX3JlbHMvLnJlbHNQSwECLQAUAAYACAAAACEA1bwrKsYAAADcAAAA&#10;DwAAAAAAAAAAAAAAAAAHAgAAZHJzL2Rvd25yZXYueG1sUEsFBgAAAAADAAMAtwAAAPoCAAAAAA==&#10;">
                    <v:oval id="Овал 461" o:spid="_x0000_s1137" style="position:absolute;left:2897;top:769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" fillcolor="white [3212]" strokecolor="black [3213]" strokeweight="1pt">
                      <v:stroke joinstyle="miter"/>
                    </v:oval>
                    <v:oval id="Овал 462" o:spid="_x0000_s1138" style="position:absolute;left:2851;top:2399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" fillcolor="white [3212]" strokecolor="black [3213]" strokeweight="1pt">
                      <v:stroke joinstyle="miter"/>
                    </v:oval>
                    <v:group id="Группа 464" o:spid="_x0000_s1139" style="position:absolute;left:497;top:3530;width:5779;height:3917" coordsize="5778,3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">
                      <v:oval id="Овал 465" o:spid="_x0000_s1140" style="position:absolute;left:917;width:3710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" fillcolor="white [3212]" strokecolor="black [3213]" strokeweight="1pt">
                        <v:stroke joinstyle="miter"/>
                      </v:oval>
                      <v:rect id="Прямоугольник 466" o:spid="_x0000_s1141" style="position:absolute;top:415;width:5778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" filled="f" stroked="f" strokeweight="1pt">
                        <v:textbox>
                          <w:txbxContent>
                            <w:p w14:paraId="7467E34E" w14:textId="77777777" w:rsidR="007C667C" w:rsidRPr="00C852AF" w:rsidRDefault="007C667C" w:rsidP="00C852AF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</w:rPr>
                              </w:pPr>
                              <w:r w:rsidRPr="00C852A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w:t>P</w:t>
                              </w:r>
                              <w:r w:rsidR="004D69B4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w:t>V</w:t>
                              </w:r>
                            </w:p>
                            <w:p w14:paraId="50881D92" w14:textId="77777777" w:rsidR="007C667C" w:rsidRDefault="007C667C"/>
                          </w:txbxContent>
                        </v:textbox>
                      </v:rect>
                    </v:group>
                    <v:rect id="Прямоугольник 467" o:spid="_x0000_s1142" style="position:absolute;left:2549;top:1272;width:3909;height:3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" filled="f" stroked="f" strokeweight="1pt">
                      <v:textbox>
                        <w:txbxContent>
                          <w:p w14:paraId="7D533681" w14:textId="77777777" w:rsidR="007C667C" w:rsidRPr="00C852AF" w:rsidRDefault="007C667C" w:rsidP="00C852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C852AF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>+</w:t>
                            </w:r>
                          </w:p>
                          <w:p w14:paraId="7C5EFA1B" w14:textId="77777777" w:rsidR="007C667C" w:rsidRDefault="007C667C"/>
                        </w:txbxContent>
                      </v:textbox>
                    </v:rect>
                    <v:rect id="Прямоугольник 468" o:spid="_x0000_s1143" style="position:absolute;left:2745;top:5565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" filled="f" stroked="f" strokeweight="1pt">
                      <v:textbox>
                        <w:txbxContent>
                          <w:p w14:paraId="4261B3E4" w14:textId="77777777" w:rsidR="007C667C" w:rsidRPr="00C852AF" w:rsidRDefault="007C667C" w:rsidP="00C852A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>_</w:t>
                            </w:r>
                          </w:p>
                          <w:p w14:paraId="393EFFC1" w14:textId="77777777" w:rsidR="007C667C" w:rsidRDefault="007C667C"/>
                        </w:txbxContent>
                      </v:textbox>
                    </v:rect>
                    <v:rect id="Прямоугольник 469" o:spid="_x0000_s1144" style="position:absolute;top:1267;width:4045;height:2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" filled="f" stroked="f" strokeweight="1pt">
                      <v:textbox>
                        <w:txbxContent>
                          <w:p w14:paraId="61CB3085" w14:textId="77777777" w:rsidR="007C667C" w:rsidRPr="007C667C" w:rsidRDefault="007C667C" w:rsidP="00C852A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C852A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lang w:val="en-US"/>
                              </w:rPr>
                              <w:t>8</w:t>
                            </w:r>
                          </w:p>
                          <w:p w14:paraId="4B113DB3" w14:textId="77777777" w:rsidR="007C667C" w:rsidRDefault="007C667C"/>
                        </w:txbxContent>
                      </v:textbox>
                    </v:rect>
                    <v:rect id="Прямоугольник 470" o:spid="_x0000_s1145" style="position:absolute;left:45;top:6609;width:4045;height:2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" filled="f" stroked="f" strokeweight="1pt">
                      <v:textbox>
                        <w:txbxContent>
                          <w:p w14:paraId="0B01C831" w14:textId="77777777" w:rsidR="007C667C" w:rsidRPr="00C852AF" w:rsidRDefault="007C667C" w:rsidP="00C852AF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C852A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lang w:val="en-US"/>
                              </w:rPr>
                              <w:t>7</w:t>
                            </w:r>
                          </w:p>
                          <w:p w14:paraId="5E69C376" w14:textId="77777777" w:rsidR="007C667C" w:rsidRDefault="007C667C"/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 w:rsidR="00E06E96" w:rsidRPr="00E06E9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658240" behindDoc="0" locked="0" layoutInCell="0" allowOverlap="1" wp14:anchorId="169EA288" wp14:editId="5ECDE8A9">
                <wp:simplePos x="0" y="0"/>
                <wp:positionH relativeFrom="page">
                  <wp:posOffset>2087880</wp:posOffset>
                </wp:positionH>
                <wp:positionV relativeFrom="paragraph">
                  <wp:posOffset>300990</wp:posOffset>
                </wp:positionV>
                <wp:extent cx="3632200" cy="2781300"/>
                <wp:effectExtent l="1905" t="0" r="4445" b="1270"/>
                <wp:wrapTopAndBottom/>
                <wp:docPr id="12" name="Прямоугольник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32200" cy="278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901301" w14:textId="77777777" w:rsidR="00211753" w:rsidRDefault="00211753" w:rsidP="00E06E96">
                            <w:pPr>
                              <w:spacing w:line="4380" w:lineRule="atLeas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2235DFC9" w14:textId="77777777" w:rsidR="00211753" w:rsidRDefault="00211753" w:rsidP="00E06E9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69EA288" id="Прямоугольник 12" o:spid="_x0000_s1146" style="position:absolute;left:0;text-align:left;margin-left:164.4pt;margin-top:23.7pt;width:286pt;height:219pt;z-index: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" o:allowincell="f" filled="f" stroked="f">
                <v:textbox inset="0,0,0,0">
                  <w:txbxContent>
                    <w:p w14:paraId="30901301" w14:textId="77777777" w:rsidR="00211753" w:rsidRDefault="00211753" w:rsidP="00E06E96">
                      <w:pPr>
                        <w:spacing w:line="4380" w:lineRule="atLeast"/>
                        <w:rPr>
                          <w:sz w:val="24"/>
                          <w:szCs w:val="24"/>
                        </w:rPr>
                      </w:pPr>
                    </w:p>
                    <w:p w14:paraId="2235DFC9" w14:textId="77777777" w:rsidR="00211753" w:rsidRDefault="00211753" w:rsidP="00E06E96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 anchorx="page"/>
              </v:rect>
            </w:pict>
          </mc:Fallback>
        </mc:AlternateContent>
      </w:r>
      <w:r w:rsidR="00E06E96"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</w:t>
      </w:r>
      <w:r w:rsidR="00E06E96" w:rsidRPr="00E06E96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="00E06E96"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исследуемой</w:t>
      </w:r>
      <w:r w:rsidR="00E06E96" w:rsidRPr="00E06E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="00E06E96"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электрической</w:t>
      </w:r>
      <w:r w:rsidR="00E06E96" w:rsidRPr="00E06E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="00E06E96"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цепи</w:t>
      </w:r>
      <w:r w:rsidR="00E06E96" w:rsidRPr="00E06E96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="00E06E96"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представлена</w:t>
      </w:r>
      <w:r w:rsidR="00E06E96" w:rsidRPr="00E06E96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="00E06E96"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="00E06E96" w:rsidRPr="00E06E96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="00E06E96"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="00E06E96" w:rsidRPr="00E06E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="003103D0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2</w:t>
      </w:r>
      <w:r w:rsidR="00E06E96" w:rsidRPr="00E06E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.</w:t>
      </w:r>
    </w:p>
    <w:p w14:paraId="6D497BE5" w14:textId="77777777" w:rsidR="00E06E96" w:rsidRDefault="00E06E96" w:rsidP="00E06E96">
      <w:pPr>
        <w:widowControl w:val="0"/>
        <w:kinsoku w:val="0"/>
        <w:overflowPunct w:val="0"/>
        <w:autoSpaceDE w:val="0"/>
        <w:autoSpaceDN w:val="0"/>
        <w:adjustRightInd w:val="0"/>
        <w:spacing w:before="39" w:after="0" w:line="240" w:lineRule="auto"/>
        <w:ind w:left="284"/>
        <w:jc w:val="center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="003103D0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2</w:t>
      </w:r>
    </w:p>
    <w:p w14:paraId="3722E7BE" w14:textId="77777777" w:rsidR="009C503B" w:rsidRPr="00E06E96" w:rsidRDefault="009C503B" w:rsidP="00E06E96">
      <w:pPr>
        <w:widowControl w:val="0"/>
        <w:kinsoku w:val="0"/>
        <w:overflowPunct w:val="0"/>
        <w:autoSpaceDE w:val="0"/>
        <w:autoSpaceDN w:val="0"/>
        <w:adjustRightInd w:val="0"/>
        <w:spacing w:before="39" w:after="0" w:line="240" w:lineRule="auto"/>
        <w:ind w:left="284"/>
        <w:jc w:val="center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14:paraId="51213F10" w14:textId="77777777" w:rsidR="00E06E96" w:rsidRPr="00E06E96" w:rsidRDefault="00E06E96" w:rsidP="00734A29">
      <w:pPr>
        <w:widowControl w:val="0"/>
        <w:tabs>
          <w:tab w:val="left" w:pos="9072"/>
        </w:tabs>
        <w:kinsoku w:val="0"/>
        <w:overflowPunct w:val="0"/>
        <w:autoSpaceDE w:val="0"/>
        <w:autoSpaceDN w:val="0"/>
        <w:adjustRightInd w:val="0"/>
        <w:spacing w:before="60" w:after="0" w:line="242" w:lineRule="auto"/>
        <w:ind w:right="-1" w:firstLine="39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Схема</w:t>
      </w:r>
      <w:r w:rsidRPr="00E06E96">
        <w:rPr>
          <w:rFonts w:ascii="Times New Roman" w:eastAsia="Times New Roman" w:hAnsi="Times New Roman" w:cs="Times New Roman"/>
          <w:spacing w:val="-16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соединений</w:t>
      </w:r>
      <w:r w:rsidRPr="00E06E96">
        <w:rPr>
          <w:rFonts w:ascii="Times New Roman" w:eastAsia="Times New Roman" w:hAnsi="Times New Roman" w:cs="Times New Roman"/>
          <w:spacing w:val="-15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используемых</w:t>
      </w:r>
      <w:r w:rsidRPr="00E06E96">
        <w:rPr>
          <w:rFonts w:ascii="Times New Roman" w:eastAsia="Times New Roman" w:hAnsi="Times New Roman" w:cs="Times New Roman"/>
          <w:spacing w:val="-16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в</w:t>
      </w:r>
      <w:r w:rsidRPr="00E06E96">
        <w:rPr>
          <w:rFonts w:ascii="Times New Roman" w:eastAsia="Times New Roman" w:hAnsi="Times New Roman" w:cs="Times New Roman"/>
          <w:spacing w:val="-15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работе</w:t>
      </w:r>
      <w:r w:rsidRPr="00E06E96">
        <w:rPr>
          <w:rFonts w:ascii="Times New Roman" w:eastAsia="Times New Roman" w:hAnsi="Times New Roman" w:cs="Times New Roman"/>
          <w:spacing w:val="-16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модулей</w:t>
      </w:r>
      <w:r w:rsidRPr="00E06E96">
        <w:rPr>
          <w:rFonts w:ascii="Times New Roman" w:eastAsia="Times New Roman" w:hAnsi="Times New Roman" w:cs="Times New Roman"/>
          <w:spacing w:val="-15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представлена</w:t>
      </w:r>
      <w:r w:rsidRPr="00E06E96">
        <w:rPr>
          <w:rFonts w:ascii="Times New Roman" w:eastAsia="Times New Roman" w:hAnsi="Times New Roman" w:cs="Times New Roman"/>
          <w:spacing w:val="-16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на</w:t>
      </w:r>
      <w:r w:rsidRPr="00E06E96">
        <w:rPr>
          <w:rFonts w:ascii="Times New Roman" w:eastAsia="Times New Roman" w:hAnsi="Times New Roman" w:cs="Times New Roman"/>
          <w:spacing w:val="-15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рис.</w:t>
      </w:r>
      <w:r w:rsidRPr="00E06E96">
        <w:rPr>
          <w:rFonts w:ascii="Times New Roman" w:eastAsia="Times New Roman" w:hAnsi="Times New Roman" w:cs="Times New Roman"/>
          <w:spacing w:val="-16"/>
          <w:sz w:val="28"/>
          <w:szCs w:val="28"/>
          <w:lang w:eastAsia="ru-RU"/>
        </w:rPr>
        <w:t xml:space="preserve"> </w:t>
      </w:r>
      <w:r w:rsidR="003103D0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3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.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Способ отключения источников показан на рис. </w:t>
      </w:r>
      <w:r w:rsidR="003103D0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37D16E4" w14:textId="77777777" w:rsidR="00E06E96" w:rsidRPr="00E40ECF" w:rsidRDefault="00E06E96" w:rsidP="00734A29">
      <w:pPr>
        <w:widowControl w:val="0"/>
        <w:tabs>
          <w:tab w:val="left" w:pos="9072"/>
        </w:tabs>
        <w:kinsoku w:val="0"/>
        <w:overflowPunct w:val="0"/>
        <w:autoSpaceDE w:val="0"/>
        <w:autoSpaceDN w:val="0"/>
        <w:adjustRightInd w:val="0"/>
        <w:spacing w:after="0" w:line="317" w:lineRule="exact"/>
        <w:ind w:firstLine="396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</w:t>
      </w:r>
      <w:r w:rsidRPr="00E06E96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законов</w:t>
      </w:r>
      <w:r w:rsidRPr="00E06E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Кирхгофа,</w:t>
      </w:r>
      <w:r w:rsidRPr="00E06E96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принципов</w:t>
      </w:r>
      <w:r w:rsidRPr="00E06E96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наложения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взаимности</w:t>
      </w:r>
      <w:r w:rsidR="00F647CB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.</w:t>
      </w:r>
    </w:p>
    <w:p w14:paraId="70E3E6A4" w14:textId="77777777" w:rsidR="00E06E96" w:rsidRPr="00E06E96" w:rsidRDefault="00E06E96" w:rsidP="00734A29">
      <w:pPr>
        <w:widowControl w:val="0"/>
        <w:tabs>
          <w:tab w:val="left" w:pos="9072"/>
        </w:tabs>
        <w:kinsoku w:val="0"/>
        <w:overflowPunct w:val="0"/>
        <w:autoSpaceDE w:val="0"/>
        <w:autoSpaceDN w:val="0"/>
        <w:adjustRightInd w:val="0"/>
        <w:spacing w:after="0" w:line="322" w:lineRule="exact"/>
        <w:jc w:val="right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Pr="00E06E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1</w:t>
      </w:r>
    </w:p>
    <w:p w14:paraId="72141C28" w14:textId="77777777" w:rsidR="00E06E96" w:rsidRPr="00E06E96" w:rsidRDefault="00E06E96" w:rsidP="00734A29">
      <w:pPr>
        <w:widowControl w:val="0"/>
        <w:tabs>
          <w:tab w:val="left" w:pos="9072"/>
        </w:tabs>
        <w:kinsoku w:val="0"/>
        <w:overflowPunct w:val="0"/>
        <w:autoSpaceDE w:val="0"/>
        <w:autoSpaceDN w:val="0"/>
        <w:adjustRightInd w:val="0"/>
        <w:spacing w:before="9" w:after="0" w:line="240" w:lineRule="auto"/>
        <w:ind w:firstLine="396"/>
        <w:rPr>
          <w:rFonts w:ascii="Times New Roman" w:eastAsia="Times New Roman" w:hAnsi="Times New Roman" w:cs="Times New Roman"/>
          <w:sz w:val="5"/>
          <w:szCs w:val="5"/>
          <w:lang w:eastAsia="ru-RU"/>
        </w:rPr>
      </w:pPr>
    </w:p>
    <w:tbl>
      <w:tblPr>
        <w:tblW w:w="9214" w:type="dxa"/>
        <w:tblInd w:w="13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1"/>
        <w:gridCol w:w="887"/>
        <w:gridCol w:w="1134"/>
        <w:gridCol w:w="851"/>
        <w:gridCol w:w="1417"/>
        <w:gridCol w:w="992"/>
        <w:gridCol w:w="1560"/>
        <w:gridCol w:w="992"/>
      </w:tblGrid>
      <w:tr w:rsidR="00E06E96" w:rsidRPr="00E06E96" w14:paraId="122AB52F" w14:textId="77777777" w:rsidTr="00734A29">
        <w:trPr>
          <w:trHeight w:val="366"/>
        </w:trPr>
        <w:tc>
          <w:tcPr>
            <w:tcW w:w="92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93108" w14:textId="77777777" w:rsidR="00E06E96" w:rsidRPr="00E06E96" w:rsidRDefault="00ED769A" w:rsidP="007857DF">
            <w:pPr>
              <w:widowControl w:val="0"/>
              <w:tabs>
                <w:tab w:val="left" w:pos="1083"/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347" w:lineRule="exact"/>
              <w:ind w:firstLine="396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sub>
              </m:sSub>
            </m:oMath>
            <w:r w:rsidR="00E06E96" w:rsidRPr="00E06E9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 w:rsidR="00E06E96" w:rsidRPr="00E06E96">
              <w:rPr>
                <w:rFonts w:ascii="Symbol" w:eastAsia="Times New Roman" w:hAnsi="Symbol" w:cs="Symbol"/>
                <w:spacing w:val="-10"/>
                <w:sz w:val="30"/>
                <w:szCs w:val="30"/>
                <w:lang w:eastAsia="ru-RU"/>
              </w:rPr>
              <w:t></w:t>
            </w:r>
            <w:r w:rsidR="007857DF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       </w:t>
            </w:r>
            <w:r w:rsidR="00E06E96"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Ом</w:t>
            </w:r>
          </w:p>
        </w:tc>
      </w:tr>
      <w:tr w:rsidR="00E06E96" w:rsidRPr="00E06E96" w14:paraId="71445899" w14:textId="77777777" w:rsidTr="00734A29">
        <w:trPr>
          <w:trHeight w:val="729"/>
        </w:trPr>
        <w:tc>
          <w:tcPr>
            <w:tcW w:w="4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5852C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315" w:lineRule="exact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Включены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обе</w:t>
            </w:r>
            <w:r w:rsidRPr="00E06E96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э.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</w:t>
            </w: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 xml:space="preserve"> с.</w:t>
            </w:r>
          </w:p>
          <w:p w14:paraId="3682AC32" w14:textId="77777777" w:rsidR="00E06E96" w:rsidRPr="00E06E96" w:rsidRDefault="00E06E96" w:rsidP="00734A29">
            <w:pPr>
              <w:widowControl w:val="0"/>
              <w:tabs>
                <w:tab w:val="left" w:pos="1026"/>
                <w:tab w:val="left" w:pos="2642"/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pacing w:val="-2"/>
                <w:sz w:val="30"/>
                <w:szCs w:val="30"/>
                <w:lang w:eastAsia="ru-RU"/>
              </w:rPr>
              <w:t>Е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30"/>
                <w:szCs w:val="30"/>
                <w:vertAlign w:val="subscript"/>
                <w:lang w:eastAsia="ru-RU"/>
              </w:rPr>
              <w:t>1</w:t>
            </w:r>
            <w:r w:rsidRPr="00E06E96">
              <w:rPr>
                <w:rFonts w:ascii="Times New Roman" w:eastAsia="Times New Roman" w:hAnsi="Times New Roman" w:cs="Times New Roman"/>
                <w:spacing w:val="-1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Symbol" w:eastAsia="Times New Roman" w:hAnsi="Symbol" w:cs="Symbol"/>
                <w:sz w:val="30"/>
                <w:szCs w:val="30"/>
                <w:lang w:eastAsia="ru-RU"/>
              </w:rPr>
              <w:t>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u w:val="single"/>
                <w:lang w:eastAsia="ru-RU"/>
              </w:rPr>
              <w:tab/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 и </w:t>
            </w: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lang w:eastAsia="ru-RU"/>
              </w:rPr>
              <w:t>Е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vertAlign w:val="subscript"/>
                <w:lang w:eastAsia="ru-RU"/>
              </w:rPr>
              <w:t>2</w:t>
            </w:r>
            <w:r w:rsidRPr="00E06E96">
              <w:rPr>
                <w:rFonts w:ascii="Times New Roman" w:eastAsia="Times New Roman" w:hAnsi="Times New Roman" w:cs="Times New Roman"/>
                <w:spacing w:val="40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Symbol" w:eastAsia="Times New Roman" w:hAnsi="Symbol" w:cs="Symbol"/>
                <w:sz w:val="30"/>
                <w:szCs w:val="30"/>
                <w:lang w:eastAsia="ru-RU"/>
              </w:rPr>
              <w:t>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u w:val="single"/>
                <w:lang w:eastAsia="ru-RU"/>
              </w:rPr>
              <w:tab/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4D161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315" w:lineRule="exact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Включена</w:t>
            </w:r>
            <w:r w:rsidRPr="00E06E96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э.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с.</w:t>
            </w:r>
          </w:p>
          <w:p w14:paraId="0FB16091" w14:textId="77777777" w:rsidR="00E06E96" w:rsidRPr="00E06E96" w:rsidRDefault="00E06E96" w:rsidP="00734A29">
            <w:pPr>
              <w:widowControl w:val="0"/>
              <w:tabs>
                <w:tab w:val="left" w:pos="1020"/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pacing w:val="-2"/>
                <w:sz w:val="30"/>
                <w:szCs w:val="30"/>
                <w:lang w:eastAsia="ru-RU"/>
              </w:rPr>
              <w:t>Е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30"/>
                <w:szCs w:val="30"/>
                <w:vertAlign w:val="subscript"/>
                <w:lang w:eastAsia="ru-RU"/>
              </w:rPr>
              <w:t>1</w:t>
            </w:r>
            <w:r w:rsidRPr="00E06E96">
              <w:rPr>
                <w:rFonts w:ascii="Times New Roman" w:eastAsia="Times New Roman" w:hAnsi="Times New Roman" w:cs="Times New Roman"/>
                <w:spacing w:val="-12"/>
                <w:sz w:val="30"/>
                <w:szCs w:val="30"/>
                <w:lang w:eastAsia="ru-RU"/>
              </w:rPr>
              <w:t xml:space="preserve"> </w:t>
            </w:r>
            <w:proofErr w:type="gramStart"/>
            <w:r w:rsidRPr="00E06E96">
              <w:rPr>
                <w:rFonts w:ascii="Symbol" w:eastAsia="Times New Roman" w:hAnsi="Symbol" w:cs="Symbol"/>
                <w:sz w:val="30"/>
                <w:szCs w:val="30"/>
                <w:lang w:eastAsia="ru-RU"/>
              </w:rPr>
              <w:t>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u w:val="single"/>
                <w:lang w:eastAsia="ru-RU"/>
              </w:rPr>
              <w:tab/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proofErr w:type="gramEnd"/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2447D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315" w:lineRule="exact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Включена</w:t>
            </w:r>
            <w:r w:rsidRPr="00E06E96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э.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с.</w:t>
            </w:r>
          </w:p>
          <w:p w14:paraId="779A3085" w14:textId="77777777" w:rsidR="00E06E96" w:rsidRPr="00E06E96" w:rsidRDefault="00E06E96" w:rsidP="00734A29">
            <w:pPr>
              <w:widowControl w:val="0"/>
              <w:tabs>
                <w:tab w:val="left" w:pos="1069"/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lang w:eastAsia="ru-RU"/>
              </w:rPr>
              <w:t>Е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vertAlign w:val="subscript"/>
                <w:lang w:eastAsia="ru-RU"/>
              </w:rPr>
              <w:t>2</w:t>
            </w:r>
            <w:r w:rsidRPr="00E06E96">
              <w:rPr>
                <w:rFonts w:ascii="Times New Roman" w:eastAsia="Times New Roman" w:hAnsi="Times New Roman" w:cs="Times New Roman"/>
                <w:spacing w:val="40"/>
                <w:sz w:val="30"/>
                <w:szCs w:val="30"/>
                <w:lang w:eastAsia="ru-RU"/>
              </w:rPr>
              <w:t xml:space="preserve"> </w:t>
            </w:r>
            <w:proofErr w:type="gramStart"/>
            <w:r w:rsidRPr="00E06E96">
              <w:rPr>
                <w:rFonts w:ascii="Symbol" w:eastAsia="Times New Roman" w:hAnsi="Symbol" w:cs="Symbol"/>
                <w:sz w:val="30"/>
                <w:szCs w:val="30"/>
                <w:lang w:eastAsia="ru-RU"/>
              </w:rPr>
              <w:t>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u w:val="single"/>
                <w:lang w:eastAsia="ru-RU"/>
              </w:rPr>
              <w:tab/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proofErr w:type="gramEnd"/>
          </w:p>
        </w:tc>
      </w:tr>
      <w:tr w:rsidR="00E06E96" w:rsidRPr="00E06E96" w14:paraId="5F52070E" w14:textId="77777777" w:rsidTr="00734A29">
        <w:trPr>
          <w:trHeight w:val="525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7D034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53" w:after="0" w:line="240" w:lineRule="auto"/>
              <w:ind w:right="40"/>
              <w:jc w:val="center"/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lang w:eastAsia="ru-RU"/>
              </w:rPr>
              <w:t>I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vertAlign w:val="subscript"/>
                <w:lang w:eastAsia="ru-RU"/>
              </w:rPr>
              <w:t>1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,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B4703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01C0E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53"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lang w:eastAsia="ru-RU"/>
              </w:rPr>
              <w:t>U</w:t>
            </w: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vertAlign w:val="subscript"/>
                <w:lang w:eastAsia="ru-RU"/>
              </w:rPr>
              <w:t>R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vertAlign w:val="subscript"/>
                <w:lang w:eastAsia="ru-RU"/>
              </w:rPr>
              <w:t>1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0F006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4CCBB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23" w:after="0" w:line="240" w:lineRule="auto"/>
              <w:ind w:right="10"/>
              <w:jc w:val="center"/>
              <w:rPr>
                <w:rFonts w:ascii="Times New Roman" w:eastAsia="Times New Roman" w:hAnsi="Times New Roman" w:cs="Times New Roman"/>
                <w:spacing w:val="-16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pacing w:val="-16"/>
                <w:sz w:val="32"/>
                <w:szCs w:val="32"/>
                <w:lang w:eastAsia="ru-RU"/>
              </w:rPr>
              <w:t>I</w:t>
            </w:r>
            <w:r w:rsidRPr="00E06E96">
              <w:rPr>
                <w:rFonts w:ascii="Times New Roman" w:eastAsia="Times New Roman" w:hAnsi="Times New Roman" w:cs="Times New Roman"/>
                <w:spacing w:val="-16"/>
                <w:position w:val="-8"/>
                <w:sz w:val="18"/>
                <w:szCs w:val="18"/>
                <w:lang w:eastAsia="ru-RU"/>
              </w:rPr>
              <w:t>1</w:t>
            </w:r>
            <w:proofErr w:type="gramStart"/>
            <w:r w:rsidRPr="00E06E96">
              <w:rPr>
                <w:rFonts w:ascii="Symbol" w:eastAsia="Times New Roman" w:hAnsi="Symbol" w:cs="Symbol"/>
                <w:spacing w:val="-16"/>
                <w:position w:val="2"/>
                <w:sz w:val="30"/>
                <w:szCs w:val="30"/>
                <w:lang w:eastAsia="ru-RU"/>
              </w:rPr>
              <w:t></w:t>
            </w:r>
            <w:r w:rsidRPr="00E06E96">
              <w:rPr>
                <w:rFonts w:ascii="Times New Roman" w:eastAsia="Times New Roman" w:hAnsi="Times New Roman" w:cs="Times New Roman"/>
                <w:spacing w:val="-48"/>
                <w:position w:val="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6"/>
                <w:sz w:val="30"/>
                <w:szCs w:val="30"/>
                <w:lang w:eastAsia="ru-RU"/>
              </w:rPr>
              <w:t>,</w:t>
            </w:r>
            <w:proofErr w:type="gramEnd"/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6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9EDE66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6DF4B" w14:textId="77777777" w:rsidR="00E06E96" w:rsidRPr="00E06E96" w:rsidRDefault="00E06E96" w:rsidP="007857DF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23" w:after="0" w:line="240" w:lineRule="auto"/>
              <w:jc w:val="center"/>
              <w:rPr>
                <w:rFonts w:ascii="Times New Roman" w:eastAsia="Times New Roman" w:hAnsi="Times New Roman" w:cs="Times New Roman"/>
                <w:spacing w:val="-18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pacing w:val="-18"/>
                <w:sz w:val="32"/>
                <w:szCs w:val="32"/>
                <w:lang w:eastAsia="ru-RU"/>
              </w:rPr>
              <w:t>I</w:t>
            </w:r>
            <w:r w:rsidRPr="00E06E96">
              <w:rPr>
                <w:rFonts w:ascii="Times New Roman" w:eastAsia="Times New Roman" w:hAnsi="Times New Roman" w:cs="Times New Roman"/>
                <w:spacing w:val="-18"/>
                <w:position w:val="-8"/>
                <w:sz w:val="18"/>
                <w:szCs w:val="18"/>
                <w:lang w:eastAsia="ru-RU"/>
              </w:rPr>
              <w:t>1</w:t>
            </w:r>
            <w:proofErr w:type="gramStart"/>
            <w:r w:rsidRPr="00E06E96">
              <w:rPr>
                <w:rFonts w:ascii="Symbol" w:eastAsia="Times New Roman" w:hAnsi="Symbol" w:cs="Symbol"/>
                <w:b/>
                <w:bCs/>
                <w:spacing w:val="-18"/>
                <w:position w:val="2"/>
                <w:sz w:val="30"/>
                <w:szCs w:val="30"/>
                <w:lang w:eastAsia="ru-RU"/>
              </w:rPr>
              <w:t></w:t>
            </w:r>
            <w:r w:rsidRPr="00E06E96">
              <w:rPr>
                <w:rFonts w:ascii="Times New Roman" w:eastAsia="Times New Roman" w:hAnsi="Times New Roman" w:cs="Times New Roman"/>
                <w:spacing w:val="-8"/>
                <w:position w:val="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8"/>
                <w:sz w:val="30"/>
                <w:szCs w:val="30"/>
                <w:lang w:eastAsia="ru-RU"/>
              </w:rPr>
              <w:t>,</w:t>
            </w:r>
            <w:proofErr w:type="gramEnd"/>
            <w:r w:rsidRPr="00E06E96">
              <w:rPr>
                <w:rFonts w:ascii="Times New Roman" w:eastAsia="Times New Roman" w:hAnsi="Times New Roman" w:cs="Times New Roman"/>
                <w:spacing w:val="-1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8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14432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E06E96" w:rsidRPr="00E06E96" w14:paraId="6F74D187" w14:textId="77777777" w:rsidTr="00734A29">
        <w:trPr>
          <w:trHeight w:val="525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59C92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53" w:after="0" w:line="240" w:lineRule="auto"/>
              <w:ind w:right="40"/>
              <w:jc w:val="center"/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lang w:eastAsia="ru-RU"/>
              </w:rPr>
              <w:t>I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vertAlign w:val="subscript"/>
                <w:lang w:eastAsia="ru-RU"/>
              </w:rPr>
              <w:t>2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,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469E0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E923C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53"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lang w:eastAsia="ru-RU"/>
              </w:rPr>
              <w:t>U</w:t>
            </w: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vertAlign w:val="subscript"/>
                <w:lang w:eastAsia="ru-RU"/>
              </w:rPr>
              <w:t>R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vertAlign w:val="subscript"/>
                <w:lang w:eastAsia="ru-RU"/>
              </w:rPr>
              <w:t>2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CFC29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28E1C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23" w:after="0" w:line="240" w:lineRule="auto"/>
              <w:ind w:right="10"/>
              <w:jc w:val="center"/>
              <w:rPr>
                <w:rFonts w:ascii="Times New Roman" w:eastAsia="Times New Roman" w:hAnsi="Times New Roman" w:cs="Times New Roman"/>
                <w:spacing w:val="-18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pacing w:val="-18"/>
                <w:sz w:val="32"/>
                <w:szCs w:val="32"/>
                <w:lang w:eastAsia="ru-RU"/>
              </w:rPr>
              <w:t>I</w:t>
            </w:r>
            <w:r w:rsidRPr="00E06E96">
              <w:rPr>
                <w:rFonts w:ascii="Times New Roman" w:eastAsia="Times New Roman" w:hAnsi="Times New Roman" w:cs="Times New Roman"/>
                <w:spacing w:val="-18"/>
                <w:position w:val="-8"/>
                <w:sz w:val="18"/>
                <w:szCs w:val="18"/>
                <w:lang w:eastAsia="ru-RU"/>
              </w:rPr>
              <w:t>2</w:t>
            </w:r>
            <w:proofErr w:type="gramStart"/>
            <w:r w:rsidRPr="00E06E96">
              <w:rPr>
                <w:rFonts w:ascii="Symbol" w:eastAsia="Times New Roman" w:hAnsi="Symbol" w:cs="Symbol"/>
                <w:spacing w:val="-18"/>
                <w:position w:val="2"/>
                <w:sz w:val="30"/>
                <w:szCs w:val="30"/>
                <w:lang w:eastAsia="ru-RU"/>
              </w:rPr>
              <w:t></w:t>
            </w:r>
            <w:r w:rsidRPr="00E06E96">
              <w:rPr>
                <w:rFonts w:ascii="Times New Roman" w:eastAsia="Times New Roman" w:hAnsi="Times New Roman" w:cs="Times New Roman"/>
                <w:spacing w:val="-26"/>
                <w:position w:val="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8"/>
                <w:sz w:val="30"/>
                <w:szCs w:val="30"/>
                <w:lang w:eastAsia="ru-RU"/>
              </w:rPr>
              <w:t>,</w:t>
            </w:r>
            <w:proofErr w:type="gramEnd"/>
            <w:r w:rsidRPr="00E06E96">
              <w:rPr>
                <w:rFonts w:ascii="Times New Roman" w:eastAsia="Times New Roman" w:hAnsi="Times New Roman" w:cs="Times New Roman"/>
                <w:spacing w:val="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8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27A25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4E390" w14:textId="77777777" w:rsidR="00E06E96" w:rsidRPr="00E06E96" w:rsidRDefault="00E06E96" w:rsidP="007857DF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23" w:after="0" w:line="240" w:lineRule="auto"/>
              <w:jc w:val="center"/>
              <w:rPr>
                <w:rFonts w:ascii="Times New Roman" w:eastAsia="Times New Roman" w:hAnsi="Times New Roman" w:cs="Times New Roman"/>
                <w:spacing w:val="-24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pacing w:val="-24"/>
                <w:sz w:val="32"/>
                <w:szCs w:val="32"/>
                <w:lang w:eastAsia="ru-RU"/>
              </w:rPr>
              <w:t>I</w:t>
            </w:r>
            <w:r w:rsidRPr="00E06E96">
              <w:rPr>
                <w:rFonts w:ascii="Times New Roman" w:eastAsia="Times New Roman" w:hAnsi="Times New Roman" w:cs="Times New Roman"/>
                <w:i/>
                <w:iCs/>
                <w:spacing w:val="-57"/>
                <w:sz w:val="32"/>
                <w:szCs w:val="32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24"/>
                <w:position w:val="-8"/>
                <w:sz w:val="18"/>
                <w:szCs w:val="18"/>
                <w:lang w:eastAsia="ru-RU"/>
              </w:rPr>
              <w:t>2</w:t>
            </w:r>
            <w:proofErr w:type="gramStart"/>
            <w:r w:rsidRPr="00E06E96">
              <w:rPr>
                <w:rFonts w:ascii="Symbol" w:eastAsia="Times New Roman" w:hAnsi="Symbol" w:cs="Symbol"/>
                <w:b/>
                <w:bCs/>
                <w:spacing w:val="-24"/>
                <w:position w:val="2"/>
                <w:sz w:val="30"/>
                <w:szCs w:val="30"/>
                <w:lang w:eastAsia="ru-RU"/>
              </w:rPr>
              <w:t></w:t>
            </w:r>
            <w:r w:rsidRPr="00E06E96">
              <w:rPr>
                <w:rFonts w:ascii="Times New Roman" w:eastAsia="Times New Roman" w:hAnsi="Times New Roman" w:cs="Times New Roman"/>
                <w:spacing w:val="-8"/>
                <w:position w:val="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24"/>
                <w:sz w:val="30"/>
                <w:szCs w:val="30"/>
                <w:lang w:eastAsia="ru-RU"/>
              </w:rPr>
              <w:t>,</w:t>
            </w:r>
            <w:proofErr w:type="gramEnd"/>
            <w:r w:rsidRPr="00E06E96">
              <w:rPr>
                <w:rFonts w:ascii="Times New Roman" w:eastAsia="Times New Roman" w:hAnsi="Times New Roman" w:cs="Times New Roman"/>
                <w:spacing w:val="-1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24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2AEA8C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E06E96" w:rsidRPr="00E06E96" w14:paraId="307CC25B" w14:textId="77777777" w:rsidTr="00734A29">
        <w:trPr>
          <w:trHeight w:val="527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70B9F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53" w:after="0" w:line="240" w:lineRule="auto"/>
              <w:ind w:right="40"/>
              <w:jc w:val="center"/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lang w:eastAsia="ru-RU"/>
              </w:rPr>
              <w:t>I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vertAlign w:val="subscript"/>
                <w:lang w:eastAsia="ru-RU"/>
              </w:rPr>
              <w:t>3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,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5BC0A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B870D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53"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lang w:eastAsia="ru-RU"/>
              </w:rPr>
              <w:t>U</w:t>
            </w: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vertAlign w:val="subscript"/>
                <w:lang w:eastAsia="ru-RU"/>
              </w:rPr>
              <w:t>R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vertAlign w:val="subscript"/>
                <w:lang w:eastAsia="ru-RU"/>
              </w:rPr>
              <w:t>3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8D923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EDE45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23" w:after="0" w:line="240" w:lineRule="auto"/>
              <w:ind w:right="10"/>
              <w:jc w:val="center"/>
              <w:rPr>
                <w:rFonts w:ascii="Times New Roman" w:eastAsia="Times New Roman" w:hAnsi="Times New Roman" w:cs="Times New Roman"/>
                <w:spacing w:val="-16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pacing w:val="-16"/>
                <w:sz w:val="32"/>
                <w:szCs w:val="32"/>
                <w:lang w:eastAsia="ru-RU"/>
              </w:rPr>
              <w:t>I</w:t>
            </w:r>
            <w:r w:rsidRPr="00E06E96">
              <w:rPr>
                <w:rFonts w:ascii="Times New Roman" w:eastAsia="Times New Roman" w:hAnsi="Times New Roman" w:cs="Times New Roman"/>
                <w:spacing w:val="-16"/>
                <w:position w:val="-8"/>
                <w:sz w:val="18"/>
                <w:szCs w:val="18"/>
                <w:lang w:eastAsia="ru-RU"/>
              </w:rPr>
              <w:t>3</w:t>
            </w:r>
            <w:proofErr w:type="gramStart"/>
            <w:r w:rsidRPr="00E06E96">
              <w:rPr>
                <w:rFonts w:ascii="Symbol" w:eastAsia="Times New Roman" w:hAnsi="Symbol" w:cs="Symbol"/>
                <w:spacing w:val="-16"/>
                <w:position w:val="2"/>
                <w:sz w:val="30"/>
                <w:szCs w:val="30"/>
                <w:lang w:eastAsia="ru-RU"/>
              </w:rPr>
              <w:t></w:t>
            </w:r>
            <w:r w:rsidRPr="00E06E96">
              <w:rPr>
                <w:rFonts w:ascii="Times New Roman" w:eastAsia="Times New Roman" w:hAnsi="Times New Roman" w:cs="Times New Roman"/>
                <w:spacing w:val="-48"/>
                <w:position w:val="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6"/>
                <w:sz w:val="30"/>
                <w:szCs w:val="30"/>
                <w:lang w:eastAsia="ru-RU"/>
              </w:rPr>
              <w:t>,</w:t>
            </w:r>
            <w:proofErr w:type="gramEnd"/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6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1CCA5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485AC" w14:textId="77777777" w:rsidR="00E06E96" w:rsidRPr="00E06E96" w:rsidRDefault="00E06E96" w:rsidP="007857DF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23" w:after="0" w:line="240" w:lineRule="auto"/>
              <w:jc w:val="center"/>
              <w:rPr>
                <w:rFonts w:ascii="Times New Roman" w:eastAsia="Times New Roman" w:hAnsi="Times New Roman" w:cs="Times New Roman"/>
                <w:spacing w:val="-18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pacing w:val="-18"/>
                <w:sz w:val="32"/>
                <w:szCs w:val="32"/>
                <w:lang w:eastAsia="ru-RU"/>
              </w:rPr>
              <w:t>I</w:t>
            </w:r>
            <w:r w:rsidRPr="00E06E96">
              <w:rPr>
                <w:rFonts w:ascii="Times New Roman" w:eastAsia="Times New Roman" w:hAnsi="Times New Roman" w:cs="Times New Roman"/>
                <w:spacing w:val="-18"/>
                <w:position w:val="-8"/>
                <w:sz w:val="18"/>
                <w:szCs w:val="18"/>
                <w:lang w:eastAsia="ru-RU"/>
              </w:rPr>
              <w:t>3</w:t>
            </w:r>
            <w:proofErr w:type="gramStart"/>
            <w:r w:rsidRPr="00E06E96">
              <w:rPr>
                <w:rFonts w:ascii="Symbol" w:eastAsia="Times New Roman" w:hAnsi="Symbol" w:cs="Symbol"/>
                <w:b/>
                <w:bCs/>
                <w:spacing w:val="-18"/>
                <w:position w:val="2"/>
                <w:sz w:val="30"/>
                <w:szCs w:val="30"/>
                <w:lang w:eastAsia="ru-RU"/>
              </w:rPr>
              <w:t></w:t>
            </w:r>
            <w:r w:rsidRPr="00E06E96">
              <w:rPr>
                <w:rFonts w:ascii="Times New Roman" w:eastAsia="Times New Roman" w:hAnsi="Times New Roman" w:cs="Times New Roman"/>
                <w:spacing w:val="-9"/>
                <w:position w:val="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8"/>
                <w:sz w:val="30"/>
                <w:szCs w:val="30"/>
                <w:lang w:eastAsia="ru-RU"/>
              </w:rPr>
              <w:t>,</w:t>
            </w:r>
            <w:proofErr w:type="gramEnd"/>
            <w:r w:rsidRPr="00E06E96">
              <w:rPr>
                <w:rFonts w:ascii="Times New Roman" w:eastAsia="Times New Roman" w:hAnsi="Times New Roman" w:cs="Times New Roman"/>
                <w:spacing w:val="-1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8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8E603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</w:tbl>
    <w:p w14:paraId="3D38D88D" w14:textId="77777777" w:rsidR="00734A29" w:rsidRDefault="00734A29" w:rsidP="00734A29">
      <w:pPr>
        <w:widowControl w:val="0"/>
        <w:tabs>
          <w:tab w:val="left" w:pos="9072"/>
        </w:tabs>
        <w:kinsoku w:val="0"/>
        <w:overflowPunct w:val="0"/>
        <w:autoSpaceDE w:val="0"/>
        <w:autoSpaceDN w:val="0"/>
        <w:adjustRightInd w:val="0"/>
        <w:spacing w:before="55" w:after="0" w:line="322" w:lineRule="exact"/>
        <w:ind w:firstLine="396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Опытные</w:t>
      </w:r>
      <w:r w:rsidRPr="00E06E96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данные</w:t>
      </w:r>
      <w:r w:rsidRPr="00E06E96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для</w:t>
      </w:r>
      <w:r w:rsidRPr="00E06E96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определения</w:t>
      </w:r>
      <w:r w:rsidRPr="00E06E96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параметров</w:t>
      </w:r>
      <w:r w:rsidRPr="00E06E96">
        <w:rPr>
          <w:rFonts w:ascii="Times New Roman" w:eastAsia="Times New Roman" w:hAnsi="Times New Roman" w:cs="Times New Roman"/>
          <w:spacing w:val="-1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эквивалентного</w:t>
      </w:r>
      <w:r w:rsidRPr="00E06E96">
        <w:rPr>
          <w:rFonts w:ascii="Times New Roman" w:eastAsia="Times New Roman" w:hAnsi="Times New Roman" w:cs="Times New Roman"/>
          <w:spacing w:val="-9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генератора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.</w:t>
      </w:r>
    </w:p>
    <w:p w14:paraId="48D87B9A" w14:textId="77777777" w:rsidR="00E06E96" w:rsidRPr="00E06E96" w:rsidRDefault="00E06E96" w:rsidP="00734A29">
      <w:pPr>
        <w:widowControl w:val="0"/>
        <w:tabs>
          <w:tab w:val="left" w:pos="9072"/>
        </w:tabs>
        <w:kinsoku w:val="0"/>
        <w:overflowPunct w:val="0"/>
        <w:autoSpaceDE w:val="0"/>
        <w:autoSpaceDN w:val="0"/>
        <w:adjustRightInd w:val="0"/>
        <w:spacing w:after="0" w:line="322" w:lineRule="exact"/>
        <w:ind w:firstLine="396"/>
        <w:jc w:val="right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Таблиц</w:t>
      </w:r>
      <w:r w:rsidR="00734A29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а </w:t>
      </w:r>
      <w:r w:rsidRPr="00E06E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2</w:t>
      </w:r>
    </w:p>
    <w:p w14:paraId="340AAFBE" w14:textId="77777777" w:rsidR="00E06E96" w:rsidRPr="00E06E96" w:rsidRDefault="00E06E96" w:rsidP="00734A29">
      <w:pPr>
        <w:widowControl w:val="0"/>
        <w:tabs>
          <w:tab w:val="left" w:pos="9072"/>
        </w:tabs>
        <w:kinsoku w:val="0"/>
        <w:overflowPunct w:val="0"/>
        <w:autoSpaceDE w:val="0"/>
        <w:autoSpaceDN w:val="0"/>
        <w:adjustRightInd w:val="0"/>
        <w:spacing w:before="9" w:after="0" w:line="240" w:lineRule="auto"/>
        <w:ind w:firstLine="396"/>
        <w:rPr>
          <w:rFonts w:ascii="Times New Roman" w:eastAsia="Times New Roman" w:hAnsi="Times New Roman" w:cs="Times New Roman"/>
          <w:sz w:val="5"/>
          <w:szCs w:val="5"/>
          <w:lang w:eastAsia="ru-RU"/>
        </w:rPr>
      </w:pPr>
    </w:p>
    <w:tbl>
      <w:tblPr>
        <w:tblW w:w="9214" w:type="dxa"/>
        <w:tblInd w:w="13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3"/>
        <w:gridCol w:w="2090"/>
        <w:gridCol w:w="2694"/>
        <w:gridCol w:w="2587"/>
      </w:tblGrid>
      <w:tr w:rsidR="00E06E96" w:rsidRPr="00E06E96" w14:paraId="7D00D66A" w14:textId="77777777" w:rsidTr="007857DF">
        <w:trPr>
          <w:trHeight w:val="923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4DBFA" w14:textId="77777777" w:rsidR="00E06E96" w:rsidRPr="00E06E96" w:rsidRDefault="00ED769A" w:rsidP="007857DF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171" w:after="0" w:line="240" w:lineRule="auto"/>
              <w:ind w:firstLine="396"/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30"/>
                      <w:szCs w:val="30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30"/>
                      <w:szCs w:val="30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30"/>
                      <w:szCs w:val="30"/>
                      <w:vertAlign w:val="subscript"/>
                      <w:lang w:eastAsia="ru-RU"/>
                    </w:rPr>
                    <m:t>КЗ</m:t>
                  </m:r>
                </m:sub>
              </m:sSub>
            </m:oMath>
            <w:r w:rsidR="00E06E96"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,</w:t>
            </w:r>
            <w:r w:rsidR="00E06E96" w:rsidRPr="00E06E96">
              <w:rPr>
                <w:rFonts w:ascii="Times New Roman" w:eastAsia="Times New Roman" w:hAnsi="Times New Roman" w:cs="Times New Roman"/>
                <w:spacing w:val="-4"/>
                <w:sz w:val="30"/>
                <w:szCs w:val="30"/>
                <w:lang w:eastAsia="ru-RU"/>
              </w:rPr>
              <w:t xml:space="preserve"> </w:t>
            </w:r>
            <w:r w:rsidR="00E06E96" w:rsidRPr="00E06E96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7B207" w14:textId="77777777" w:rsidR="00E06E96" w:rsidRPr="00E06E96" w:rsidRDefault="00ED769A" w:rsidP="007857DF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178" w:after="0" w:line="240" w:lineRule="auto"/>
              <w:ind w:firstLine="396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pacing w:val="-26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pacing w:val="-26"/>
                      <w:sz w:val="28"/>
                      <w:szCs w:val="28"/>
                      <w:lang w:val="en-US" w:eastAsia="ru-RU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pacing w:val="-26"/>
                      <w:sz w:val="28"/>
                      <w:szCs w:val="28"/>
                      <w:lang w:eastAsia="ru-RU"/>
                    </w:rPr>
                    <m:t>Г</m:t>
                  </m:r>
                </m:sub>
              </m:sSub>
              <m:r>
                <w:rPr>
                  <w:rFonts w:ascii="Cambria Math" w:eastAsia="Times New Roman" w:hAnsi="Cambria Math" w:cs="Times New Roman"/>
                  <w:spacing w:val="-26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pacing w:val="-26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pacing w:val="-26"/>
                      <w:sz w:val="28"/>
                      <w:szCs w:val="28"/>
                      <w:lang w:val="en-US"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pacing w:val="-26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spacing w:val="-26"/>
                  <w:sz w:val="28"/>
                  <w:szCs w:val="28"/>
                  <w:lang w:val="en-US" w:eastAsia="ru-RU"/>
                </w:rPr>
                <m:t>,</m:t>
              </m:r>
            </m:oMath>
            <w:r w:rsidR="00E06E96" w:rsidRPr="00E06E96">
              <w:rPr>
                <w:rFonts w:ascii="Times New Roman" w:eastAsia="Times New Roman" w:hAnsi="Times New Roman" w:cs="Times New Roman"/>
                <w:spacing w:val="-2"/>
                <w:sz w:val="30"/>
                <w:szCs w:val="30"/>
                <w:lang w:eastAsia="ru-RU"/>
              </w:rPr>
              <w:t xml:space="preserve"> </w:t>
            </w:r>
            <w:r w:rsidR="00E06E96" w:rsidRPr="00E06E96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596D4" w14:textId="77777777" w:rsidR="00E06E96" w:rsidRPr="007857DF" w:rsidRDefault="00ED769A" w:rsidP="007857DF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178" w:after="0" w:line="240" w:lineRule="auto"/>
              <w:ind w:firstLine="396"/>
              <w:rPr>
                <w:rFonts w:ascii="Cambria Math" w:eastAsia="Times New Roman" w:hAnsi="Cambria Math" w:cs="Times New Roman"/>
                <w:spacing w:val="-26"/>
                <w:sz w:val="28"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pacing w:val="-26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pacing w:val="-26"/>
                        <w:sz w:val="28"/>
                        <w:szCs w:val="28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pacing w:val="-26"/>
                        <w:sz w:val="28"/>
                        <w:szCs w:val="28"/>
                        <w:lang w:eastAsia="ru-RU"/>
                      </w:rPr>
                      <m:t>Г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pacing w:val="-26"/>
                    <w:sz w:val="28"/>
                    <w:szCs w:val="28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pacing w:val="-26"/>
                        <w:sz w:val="28"/>
                        <w:szCs w:val="28"/>
                        <w:lang w:val="en-US"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eastAsia="ru-RU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eastAsia="ru-RU"/>
                          </w:rPr>
                          <m:t>кз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pacing w:val="-26"/>
                    <w:sz w:val="28"/>
                    <w:szCs w:val="28"/>
                    <w:lang w:val="en-US" w:eastAsia="ru-RU"/>
                  </w:rPr>
                  <m:t>, Ом</m:t>
                </m:r>
              </m:oMath>
            </m:oMathPara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80627" w14:textId="77777777" w:rsidR="00E06E96" w:rsidRPr="007857DF" w:rsidRDefault="00ED769A" w:rsidP="007857DF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178" w:after="0" w:line="240" w:lineRule="auto"/>
              <w:ind w:firstLine="396"/>
              <w:rPr>
                <w:rFonts w:ascii="Cambria Math" w:eastAsia="Times New Roman" w:hAnsi="Cambria Math" w:cs="Times New Roman"/>
                <w:spacing w:val="-26"/>
                <w:sz w:val="28"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pacing w:val="-26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pacing w:val="-26"/>
                        <w:sz w:val="28"/>
                        <w:szCs w:val="28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pacing w:val="-26"/>
                        <w:sz w:val="28"/>
                        <w:szCs w:val="28"/>
                        <w:lang w:eastAsia="ru-RU"/>
                      </w:rPr>
                      <m:t>Г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pacing w:val="-26"/>
                    <w:sz w:val="28"/>
                    <w:szCs w:val="28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pacing w:val="-26"/>
                        <w:sz w:val="28"/>
                        <w:szCs w:val="28"/>
                        <w:lang w:val="en-US"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  <m:t>+R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pacing w:val="-26"/>
                    <w:sz w:val="28"/>
                    <w:szCs w:val="28"/>
                    <w:lang w:val="en-US" w:eastAsia="ru-RU"/>
                  </w:rPr>
                  <m:t>, Ом</m:t>
                </m:r>
              </m:oMath>
            </m:oMathPara>
          </w:p>
        </w:tc>
      </w:tr>
      <w:tr w:rsidR="00E06E96" w:rsidRPr="00E06E96" w14:paraId="527FFB3D" w14:textId="77777777" w:rsidTr="007857DF">
        <w:trPr>
          <w:trHeight w:val="443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E8EF4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396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2EF697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396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6D16E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396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D22E1" w14:textId="77777777" w:rsidR="00E06E96" w:rsidRPr="00E06E96" w:rsidRDefault="00E06E96" w:rsidP="00734A29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396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</w:tbl>
    <w:p w14:paraId="12D62369" w14:textId="77777777" w:rsidR="00E06E96" w:rsidRPr="007857DF" w:rsidRDefault="00E06E96" w:rsidP="00734A29">
      <w:pPr>
        <w:widowControl w:val="0"/>
        <w:tabs>
          <w:tab w:val="left" w:pos="9072"/>
        </w:tabs>
        <w:kinsoku w:val="0"/>
        <w:overflowPunct w:val="0"/>
        <w:autoSpaceDE w:val="0"/>
        <w:autoSpaceDN w:val="0"/>
        <w:adjustRightInd w:val="0"/>
        <w:spacing w:before="52" w:after="0" w:line="240" w:lineRule="auto"/>
        <w:ind w:firstLine="396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Экспериментальная</w:t>
      </w:r>
      <w:r w:rsidRPr="00E06E96">
        <w:rPr>
          <w:rFonts w:ascii="Times New Roman" w:eastAsia="Times New Roman" w:hAnsi="Times New Roman" w:cs="Times New Roman"/>
          <w:spacing w:val="-12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зависимость</w:t>
      </w:r>
      <w:r w:rsidRPr="00E06E96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vertAlign w:val="subscript"/>
                <w:lang w:eastAsia="ru-RU"/>
              </w:rPr>
              <m:t>3</m:t>
            </m:r>
          </m:sub>
        </m:sSub>
        <m:r>
          <w:rPr>
            <w:rFonts w:ascii="Cambria Math" w:eastAsia="Times New Roman" w:hAnsi="Cambria Math" w:cs="Symbol"/>
            <w:sz w:val="30"/>
            <w:szCs w:val="30"/>
            <w:lang w:eastAsia="ru-RU"/>
          </w:rPr>
          <m:t>=</m:t>
        </m:r>
        <m:r>
          <w:rPr>
            <w:rFonts w:ascii="Cambria Math" w:eastAsia="Times New Roman" w:hAnsi="Cambria Math" w:cs="Times New Roman"/>
            <w:spacing w:val="-4"/>
            <w:sz w:val="30"/>
            <w:szCs w:val="30"/>
            <w:lang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pacing w:val="-4"/>
                <w:sz w:val="30"/>
                <w:szCs w:val="30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pacing w:val="-4"/>
                    <w:sz w:val="32"/>
                    <w:szCs w:val="32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pacing w:val="-4"/>
                    <w:sz w:val="32"/>
                    <w:szCs w:val="32"/>
                    <w:lang w:eastAsia="ru-RU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pacing w:val="-4"/>
                    <w:sz w:val="32"/>
                    <w:szCs w:val="32"/>
                    <w:vertAlign w:val="subscript"/>
                    <w:lang w:eastAsia="ru-RU"/>
                  </w:rPr>
                  <m:t>3</m:t>
                </m:r>
              </m:sub>
            </m:sSub>
          </m:e>
        </m:d>
        <m:r>
          <w:rPr>
            <w:rFonts w:ascii="Cambria Math" w:eastAsia="Times New Roman" w:hAnsi="Cambria Math" w:cs="Times New Roman"/>
            <w:spacing w:val="-4"/>
            <w:sz w:val="30"/>
            <w:szCs w:val="30"/>
            <w:lang w:eastAsia="ru-RU"/>
          </w:rPr>
          <m:t>.</m:t>
        </m:r>
      </m:oMath>
    </w:p>
    <w:p w14:paraId="3C193B3A" w14:textId="77777777" w:rsidR="00E06E96" w:rsidRPr="00E06E96" w:rsidRDefault="00E06E96" w:rsidP="007857DF">
      <w:pPr>
        <w:widowControl w:val="0"/>
        <w:tabs>
          <w:tab w:val="left" w:pos="907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firstLine="396"/>
        <w:jc w:val="right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Pr="00E06E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3</w:t>
      </w:r>
    </w:p>
    <w:p w14:paraId="2F01EFDF" w14:textId="77777777" w:rsidR="00E06E96" w:rsidRPr="00E06E96" w:rsidRDefault="00E06E96" w:rsidP="00E06E96">
      <w:pPr>
        <w:widowControl w:val="0"/>
        <w:kinsoku w:val="0"/>
        <w:overflowPunct w:val="0"/>
        <w:autoSpaceDE w:val="0"/>
        <w:autoSpaceDN w:val="0"/>
        <w:adjustRightInd w:val="0"/>
        <w:spacing w:before="9" w:after="0" w:line="240" w:lineRule="auto"/>
        <w:rPr>
          <w:rFonts w:ascii="Times New Roman" w:eastAsia="Times New Roman" w:hAnsi="Times New Roman" w:cs="Times New Roman"/>
          <w:sz w:val="5"/>
          <w:szCs w:val="5"/>
          <w:lang w:eastAsia="ru-RU"/>
        </w:rPr>
      </w:pPr>
    </w:p>
    <w:tbl>
      <w:tblPr>
        <w:tblW w:w="9214" w:type="dxa"/>
        <w:tblInd w:w="13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992"/>
        <w:gridCol w:w="992"/>
        <w:gridCol w:w="1134"/>
        <w:gridCol w:w="1134"/>
        <w:gridCol w:w="1134"/>
        <w:gridCol w:w="1134"/>
        <w:gridCol w:w="1276"/>
      </w:tblGrid>
      <w:tr w:rsidR="00E06E96" w:rsidRPr="00E06E96" w14:paraId="6049862B" w14:textId="77777777" w:rsidTr="007857DF">
        <w:trPr>
          <w:trHeight w:val="424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C02A5" w14:textId="77777777" w:rsidR="00E06E96" w:rsidRPr="00E06E96" w:rsidRDefault="00E06E96" w:rsidP="00E06E96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1" w:after="0" w:line="240" w:lineRule="auto"/>
              <w:ind w:left="56" w:right="50"/>
              <w:jc w:val="center"/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lang w:eastAsia="ru-RU"/>
              </w:rPr>
              <w:t>R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vertAlign w:val="subscript"/>
                <w:lang w:eastAsia="ru-RU"/>
              </w:rPr>
              <w:t>3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,</w:t>
            </w:r>
            <w:r w:rsidRPr="00E06E96">
              <w:rPr>
                <w:rFonts w:ascii="Times New Roman" w:eastAsia="Times New Roman" w:hAnsi="Times New Roman" w:cs="Times New Roman"/>
                <w:spacing w:val="-3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eastAsia="ru-RU"/>
              </w:rPr>
              <w:t>Ом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E5C77" w14:textId="77777777" w:rsidR="00E06E96" w:rsidRPr="00E06E96" w:rsidRDefault="00E06E96" w:rsidP="00E06E96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1" w:after="0" w:line="240" w:lineRule="auto"/>
              <w:ind w:left="7" w:right="1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E2A0D" w14:textId="77777777" w:rsidR="00E06E96" w:rsidRPr="00E06E96" w:rsidRDefault="00E06E96" w:rsidP="00E06E96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1" w:after="0" w:line="240" w:lineRule="auto"/>
              <w:ind w:left="6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47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0396B" w14:textId="77777777" w:rsidR="00E06E96" w:rsidRPr="00E06E96" w:rsidRDefault="00E06E96" w:rsidP="00E06E96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1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68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D7B215" w14:textId="77777777" w:rsidR="00E06E96" w:rsidRPr="00E06E96" w:rsidRDefault="00E06E96" w:rsidP="00E06E96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1" w:after="0" w:line="240" w:lineRule="auto"/>
              <w:ind w:left="364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C544" w14:textId="77777777" w:rsidR="00E06E96" w:rsidRPr="00E06E96" w:rsidRDefault="00E06E96" w:rsidP="00E06E96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1" w:after="0" w:line="240" w:lineRule="auto"/>
              <w:ind w:left="363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150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7A249" w14:textId="77777777" w:rsidR="00E06E96" w:rsidRPr="00E06E96" w:rsidRDefault="00E06E96" w:rsidP="00E06E96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1" w:after="0" w:line="240" w:lineRule="auto"/>
              <w:ind w:left="363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220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9A987" w14:textId="77777777" w:rsidR="00E06E96" w:rsidRPr="00E06E96" w:rsidRDefault="00E06E96" w:rsidP="00E06E96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1" w:after="0" w:line="240" w:lineRule="auto"/>
              <w:ind w:left="362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330</w:t>
            </w:r>
          </w:p>
        </w:tc>
      </w:tr>
      <w:tr w:rsidR="00E06E96" w:rsidRPr="00E06E96" w14:paraId="409E5158" w14:textId="77777777" w:rsidTr="007857DF">
        <w:trPr>
          <w:trHeight w:val="481"/>
        </w:trPr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0F8F" w14:textId="77777777" w:rsidR="00E06E96" w:rsidRPr="00E06E96" w:rsidRDefault="00E06E96" w:rsidP="00E06E96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left="56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lang w:eastAsia="ru-RU"/>
              </w:rPr>
              <w:t>I</w:t>
            </w:r>
            <w:proofErr w:type="gramStart"/>
            <w:r w:rsidRPr="00E06E96">
              <w:rPr>
                <w:rFonts w:ascii="Times New Roman" w:eastAsia="Times New Roman" w:hAnsi="Times New Roman" w:cs="Times New Roman"/>
                <w:position w:val="-8"/>
                <w:sz w:val="20"/>
                <w:szCs w:val="20"/>
                <w:lang w:eastAsia="ru-RU"/>
              </w:rPr>
              <w:t>3</w:t>
            </w:r>
            <w:r w:rsidRPr="00E06E96">
              <w:rPr>
                <w:rFonts w:ascii="Times New Roman" w:eastAsia="Times New Roman" w:hAnsi="Times New Roman" w:cs="Times New Roman"/>
                <w:spacing w:val="-10"/>
                <w:position w:val="-8"/>
                <w:sz w:val="20"/>
                <w:szCs w:val="2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proofErr w:type="gramEnd"/>
            <w:r w:rsidRPr="00E06E96">
              <w:rPr>
                <w:rFonts w:ascii="Times New Roman" w:eastAsia="Times New Roman" w:hAnsi="Times New Roman" w:cs="Times New Roman"/>
                <w:spacing w:val="10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AEF64" w14:textId="77777777" w:rsidR="00E06E96" w:rsidRPr="00E06E96" w:rsidRDefault="00E06E96" w:rsidP="00E06E96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E8E58" w14:textId="77777777" w:rsidR="00E06E96" w:rsidRPr="00E06E96" w:rsidRDefault="00E06E96" w:rsidP="00E06E96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79697" w14:textId="77777777" w:rsidR="00E06E96" w:rsidRPr="00E06E96" w:rsidRDefault="00E06E96" w:rsidP="00E06E96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909C8" w14:textId="77777777" w:rsidR="00E06E96" w:rsidRPr="00E06E96" w:rsidRDefault="00E06E96" w:rsidP="00E06E96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8F8DA" w14:textId="77777777" w:rsidR="00E06E96" w:rsidRPr="00E06E96" w:rsidRDefault="00E06E96" w:rsidP="00E06E96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F89B5" w14:textId="77777777" w:rsidR="00E06E96" w:rsidRPr="00E06E96" w:rsidRDefault="00E06E96" w:rsidP="00E06E96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92A3B0" w14:textId="77777777" w:rsidR="00E06E96" w:rsidRPr="00E06E96" w:rsidRDefault="00E06E96" w:rsidP="00E06E96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</w:tbl>
    <w:p w14:paraId="14A37A38" w14:textId="77777777" w:rsidR="00734A29" w:rsidRDefault="00734A29">
      <w:pPr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br w:type="page"/>
      </w:r>
    </w:p>
    <w:p w14:paraId="5E947F06" w14:textId="77777777" w:rsidR="00E06E96" w:rsidRPr="00E06E96" w:rsidRDefault="00E06E96" w:rsidP="00E06E96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left="1126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1D9EA5E" w14:textId="77777777" w:rsidR="00C852AF" w:rsidRDefault="00C852AF" w:rsidP="00E06E96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C639083" wp14:editId="32ABA165">
                <wp:simplePos x="0" y="0"/>
                <wp:positionH relativeFrom="column">
                  <wp:posOffset>331711</wp:posOffset>
                </wp:positionH>
                <wp:positionV relativeFrom="paragraph">
                  <wp:posOffset>90761</wp:posOffset>
                </wp:positionV>
                <wp:extent cx="5070220" cy="4728845"/>
                <wp:effectExtent l="0" t="0" r="16510" b="14605"/>
                <wp:wrapNone/>
                <wp:docPr id="188" name="Группа 1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70220" cy="4728845"/>
                          <a:chOff x="0" y="0"/>
                          <a:chExt cx="5070220" cy="4728845"/>
                        </a:xfrm>
                      </wpg:grpSpPr>
                      <wpg:grpSp>
                        <wpg:cNvPr id="189" name="Группа 189"/>
                        <wpg:cNvGrpSpPr/>
                        <wpg:grpSpPr>
                          <a:xfrm>
                            <a:off x="0" y="0"/>
                            <a:ext cx="4864100" cy="4728845"/>
                            <a:chOff x="-245215" y="-47101"/>
                            <a:chExt cx="4864654" cy="4728854"/>
                          </a:xfrm>
                        </wpg:grpSpPr>
                        <wps:wsp>
                          <wps:cNvPr id="190" name="Прямоугольник 190"/>
                          <wps:cNvSpPr/>
                          <wps:spPr>
                            <a:xfrm>
                              <a:off x="2113212" y="-28574"/>
                              <a:ext cx="2421331" cy="2239590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" name="Прямоугольник 191"/>
                          <wps:cNvSpPr/>
                          <wps:spPr>
                            <a:xfrm>
                              <a:off x="0" y="765958"/>
                              <a:ext cx="811987" cy="731520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" name="Прямоугольник 192"/>
                          <wps:cNvSpPr/>
                          <wps:spPr>
                            <a:xfrm>
                              <a:off x="973777" y="760021"/>
                              <a:ext cx="811987" cy="731520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" name="Прямоугольник 193"/>
                          <wps:cNvSpPr/>
                          <wps:spPr>
                            <a:xfrm>
                              <a:off x="748145" y="914400"/>
                              <a:ext cx="306781" cy="424281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" name="Прямоугольник 194"/>
                          <wps:cNvSpPr/>
                          <wps:spPr>
                            <a:xfrm>
                              <a:off x="2113602" y="2279913"/>
                              <a:ext cx="2421331" cy="2391148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5" name="Прямоугольник 195"/>
                          <wps:cNvSpPr/>
                          <wps:spPr>
                            <a:xfrm>
                              <a:off x="100940" y="684957"/>
                              <a:ext cx="621792" cy="153619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6" name="Прямоугольник 196"/>
                          <wps:cNvSpPr/>
                          <wps:spPr>
                            <a:xfrm>
                              <a:off x="1071318" y="683425"/>
                              <a:ext cx="621792" cy="153619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" name="Прямоугольник 197"/>
                          <wps:cNvSpPr/>
                          <wps:spPr>
                            <a:xfrm>
                              <a:off x="2351314" y="231569"/>
                              <a:ext cx="650926" cy="255905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" name="Прямоугольник 198"/>
                          <wps:cNvSpPr/>
                          <wps:spPr>
                            <a:xfrm>
                              <a:off x="3562597" y="225631"/>
                              <a:ext cx="651053" cy="2560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9" name="Прямоугольник 199"/>
                          <wps:cNvSpPr/>
                          <wps:spPr>
                            <a:xfrm>
                              <a:off x="2351314" y="1270660"/>
                              <a:ext cx="650926" cy="255905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" name="Прямоугольник 200"/>
                          <wps:cNvSpPr/>
                          <wps:spPr>
                            <a:xfrm>
                              <a:off x="3562597" y="1276597"/>
                              <a:ext cx="650926" cy="255905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1" name="Прямоугольник 201"/>
                          <wps:cNvSpPr/>
                          <wps:spPr>
                            <a:xfrm>
                              <a:off x="3069771" y="2553195"/>
                              <a:ext cx="650926" cy="255905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2" name="Прямоугольник 202"/>
                          <wps:cNvSpPr/>
                          <wps:spPr>
                            <a:xfrm>
                              <a:off x="3075709" y="3348841"/>
                              <a:ext cx="650926" cy="255905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" name="Прямоугольник 203"/>
                          <wps:cNvSpPr/>
                          <wps:spPr>
                            <a:xfrm>
                              <a:off x="3087584" y="4174176"/>
                              <a:ext cx="650926" cy="255905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" name="Овал 204"/>
                          <wps:cNvSpPr/>
                          <wps:spPr>
                            <a:xfrm>
                              <a:off x="2596441" y="2600696"/>
                              <a:ext cx="175565" cy="16825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" name="Овал 205"/>
                          <wps:cNvSpPr/>
                          <wps:spPr>
                            <a:xfrm>
                              <a:off x="4037610" y="2600696"/>
                              <a:ext cx="175565" cy="16825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" name="Овал 206"/>
                          <wps:cNvSpPr/>
                          <wps:spPr>
                            <a:xfrm>
                              <a:off x="3550722" y="1597231"/>
                              <a:ext cx="175565" cy="16825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" name="Овал 207"/>
                          <wps:cNvSpPr/>
                          <wps:spPr>
                            <a:xfrm>
                              <a:off x="4037610" y="1597231"/>
                              <a:ext cx="175565" cy="16825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" name="Овал 208"/>
                          <wps:cNvSpPr/>
                          <wps:spPr>
                            <a:xfrm>
                              <a:off x="3550722" y="558140"/>
                              <a:ext cx="175260" cy="16764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" name="Овал 209"/>
                          <wps:cNvSpPr/>
                          <wps:spPr>
                            <a:xfrm>
                              <a:off x="4032118" y="564078"/>
                              <a:ext cx="175260" cy="16764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0" name="Овал 210"/>
                          <wps:cNvSpPr/>
                          <wps:spPr>
                            <a:xfrm>
                              <a:off x="2826327" y="552202"/>
                              <a:ext cx="175565" cy="16825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" name="Овал 211"/>
                          <wps:cNvSpPr/>
                          <wps:spPr>
                            <a:xfrm>
                              <a:off x="2345376" y="552202"/>
                              <a:ext cx="180000" cy="18000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2" name="Овал 212"/>
                          <wps:cNvSpPr/>
                          <wps:spPr>
                            <a:xfrm>
                              <a:off x="1543791" y="1656608"/>
                              <a:ext cx="180000" cy="18000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3" name="Овал 213"/>
                          <wps:cNvSpPr/>
                          <wps:spPr>
                            <a:xfrm>
                              <a:off x="1056904" y="1656608"/>
                              <a:ext cx="180000" cy="18000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4" name="Овал 214"/>
                          <wps:cNvSpPr/>
                          <wps:spPr>
                            <a:xfrm>
                              <a:off x="575952" y="1657468"/>
                              <a:ext cx="180000" cy="18000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5" name="Овал 215"/>
                          <wps:cNvSpPr/>
                          <wps:spPr>
                            <a:xfrm>
                              <a:off x="89065" y="1656608"/>
                              <a:ext cx="180000" cy="18000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6" name="Овал 216"/>
                          <wps:cNvSpPr/>
                          <wps:spPr>
                            <a:xfrm>
                              <a:off x="2345377" y="1603169"/>
                              <a:ext cx="175565" cy="16825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7" name="Овал 217"/>
                          <wps:cNvSpPr/>
                          <wps:spPr>
                            <a:xfrm>
                              <a:off x="2828006" y="1603169"/>
                              <a:ext cx="175565" cy="16825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8" name="Овал 218"/>
                          <wps:cNvSpPr/>
                          <wps:spPr>
                            <a:xfrm>
                              <a:off x="2588821" y="3408218"/>
                              <a:ext cx="175565" cy="16825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9" name="Овал 219"/>
                          <wps:cNvSpPr/>
                          <wps:spPr>
                            <a:xfrm>
                              <a:off x="4037610" y="3402280"/>
                              <a:ext cx="175565" cy="16825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0" name="Овал 220"/>
                          <wps:cNvSpPr/>
                          <wps:spPr>
                            <a:xfrm>
                              <a:off x="2602035" y="4215704"/>
                              <a:ext cx="175565" cy="16825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21" name="Овал 221"/>
                          <wps:cNvSpPr/>
                          <wps:spPr>
                            <a:xfrm>
                              <a:off x="4049486" y="4217422"/>
                              <a:ext cx="175565" cy="16825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22" name="Группа 222"/>
                          <wpg:cNvGrpSpPr/>
                          <wpg:grpSpPr>
                            <a:xfrm>
                              <a:off x="1056904" y="1721104"/>
                              <a:ext cx="123825" cy="281941"/>
                              <a:chOff x="0" y="20009"/>
                              <a:chExt cx="123986" cy="282515"/>
                            </a:xfrm>
                          </wpg:grpSpPr>
                          <wps:wsp>
                            <wps:cNvPr id="223" name="Прямоугольник 223"/>
                            <wps:cNvSpPr/>
                            <wps:spPr>
                              <a:xfrm>
                                <a:off x="0" y="161554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4" name="Прямоугольник 224"/>
                            <wps:cNvSpPr/>
                            <wps:spPr>
                              <a:xfrm>
                                <a:off x="59779" y="161552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5" name="Прямоугольник 225"/>
                            <wps:cNvSpPr/>
                            <wps:spPr>
                              <a:xfrm>
                                <a:off x="73064" y="20009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26" name="Группа 226"/>
                          <wpg:cNvGrpSpPr/>
                          <wpg:grpSpPr>
                            <a:xfrm>
                              <a:off x="572554" y="1721104"/>
                              <a:ext cx="123824" cy="281941"/>
                              <a:chOff x="-3403" y="20009"/>
                              <a:chExt cx="123985" cy="282515"/>
                            </a:xfrm>
                          </wpg:grpSpPr>
                          <wps:wsp>
                            <wps:cNvPr id="227" name="Прямоугольник 227"/>
                            <wps:cNvSpPr/>
                            <wps:spPr>
                              <a:xfrm>
                                <a:off x="-3403" y="161554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8" name="Прямоугольник 228"/>
                            <wps:cNvSpPr/>
                            <wps:spPr>
                              <a:xfrm>
                                <a:off x="56375" y="161552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9" name="Прямоугольник 229"/>
                            <wps:cNvSpPr/>
                            <wps:spPr>
                              <a:xfrm>
                                <a:off x="69660" y="20009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30" name="Группа 230"/>
                          <wpg:cNvGrpSpPr/>
                          <wpg:grpSpPr>
                            <a:xfrm>
                              <a:off x="85477" y="1720747"/>
                              <a:ext cx="123825" cy="281940"/>
                              <a:chOff x="-9538" y="7752"/>
                              <a:chExt cx="123986" cy="282514"/>
                            </a:xfrm>
                          </wpg:grpSpPr>
                          <wps:wsp>
                            <wps:cNvPr id="231" name="Прямоугольник 231"/>
                            <wps:cNvSpPr/>
                            <wps:spPr>
                              <a:xfrm>
                                <a:off x="-9538" y="149296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2" name="Прямоугольник 232"/>
                            <wps:cNvSpPr/>
                            <wps:spPr>
                              <a:xfrm>
                                <a:off x="50241" y="149296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3" name="Прямоугольник 233"/>
                            <wps:cNvSpPr/>
                            <wps:spPr>
                              <a:xfrm>
                                <a:off x="63525" y="7752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34" name="Группа 234"/>
                          <wpg:cNvGrpSpPr/>
                          <wpg:grpSpPr>
                            <a:xfrm>
                              <a:off x="1540393" y="1720244"/>
                              <a:ext cx="123824" cy="281941"/>
                              <a:chOff x="-3403" y="13197"/>
                              <a:chExt cx="123985" cy="282515"/>
                            </a:xfrm>
                          </wpg:grpSpPr>
                          <wps:wsp>
                            <wps:cNvPr id="235" name="Прямоугольник 235"/>
                            <wps:cNvSpPr/>
                            <wps:spPr>
                              <a:xfrm>
                                <a:off x="-3403" y="154742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6" name="Прямоугольник 236"/>
                            <wps:cNvSpPr/>
                            <wps:spPr>
                              <a:xfrm>
                                <a:off x="56375" y="154740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37" name="Прямоугольник 237"/>
                            <wps:cNvSpPr/>
                            <wps:spPr>
                              <a:xfrm>
                                <a:off x="69660" y="13197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38" name="Группа 238"/>
                          <wpg:cNvGrpSpPr/>
                          <wpg:grpSpPr>
                            <a:xfrm>
                              <a:off x="2344516" y="637868"/>
                              <a:ext cx="123823" cy="281942"/>
                              <a:chOff x="-6806" y="-427"/>
                              <a:chExt cx="123984" cy="282516"/>
                            </a:xfrm>
                          </wpg:grpSpPr>
                          <wps:wsp>
                            <wps:cNvPr id="239" name="Прямоугольник 239"/>
                            <wps:cNvSpPr/>
                            <wps:spPr>
                              <a:xfrm>
                                <a:off x="-6806" y="141119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0" name="Прямоугольник 240"/>
                            <wps:cNvSpPr/>
                            <wps:spPr>
                              <a:xfrm>
                                <a:off x="52971" y="141119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1" name="Прямоугольник 241"/>
                            <wps:cNvSpPr/>
                            <wps:spPr>
                              <a:xfrm>
                                <a:off x="66257" y="-427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42" name="Группа 242"/>
                          <wpg:cNvGrpSpPr/>
                          <wpg:grpSpPr>
                            <a:xfrm>
                              <a:off x="2343249" y="1676994"/>
                              <a:ext cx="123825" cy="278135"/>
                              <a:chOff x="3815" y="-12293"/>
                              <a:chExt cx="123986" cy="278701"/>
                            </a:xfrm>
                          </wpg:grpSpPr>
                          <wps:wsp>
                            <wps:cNvPr id="243" name="Прямоугольник 243"/>
                            <wps:cNvSpPr/>
                            <wps:spPr>
                              <a:xfrm>
                                <a:off x="3815" y="125438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4" name="Прямоугольник 244"/>
                            <wps:cNvSpPr/>
                            <wps:spPr>
                              <a:xfrm>
                                <a:off x="63594" y="125438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5" name="Прямоугольник 245"/>
                            <wps:cNvSpPr/>
                            <wps:spPr>
                              <a:xfrm>
                                <a:off x="76878" y="-12293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46" name="Группа 246"/>
                          <wpg:cNvGrpSpPr/>
                          <wpg:grpSpPr>
                            <a:xfrm>
                              <a:off x="3549040" y="635330"/>
                              <a:ext cx="123825" cy="281941"/>
                              <a:chOff x="-7630" y="2979"/>
                              <a:chExt cx="123986" cy="282515"/>
                            </a:xfrm>
                          </wpg:grpSpPr>
                          <wps:wsp>
                            <wps:cNvPr id="247" name="Прямоугольник 247"/>
                            <wps:cNvSpPr/>
                            <wps:spPr>
                              <a:xfrm>
                                <a:off x="-7630" y="144524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8" name="Прямоугольник 248"/>
                            <wps:cNvSpPr/>
                            <wps:spPr>
                              <a:xfrm>
                                <a:off x="52149" y="144524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49" name="Прямоугольник 249"/>
                            <wps:cNvSpPr/>
                            <wps:spPr>
                              <a:xfrm>
                                <a:off x="65433" y="2979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50" name="Группа 250"/>
                          <wpg:cNvGrpSpPr/>
                          <wpg:grpSpPr>
                            <a:xfrm flipH="1">
                              <a:off x="2887386" y="1682486"/>
                              <a:ext cx="123825" cy="281942"/>
                              <a:chOff x="-7630" y="-839"/>
                              <a:chExt cx="123986" cy="282516"/>
                            </a:xfrm>
                          </wpg:grpSpPr>
                          <wps:wsp>
                            <wps:cNvPr id="251" name="Прямоугольник 251"/>
                            <wps:cNvSpPr/>
                            <wps:spPr>
                              <a:xfrm>
                                <a:off x="-7630" y="140707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2" name="Прямоугольник 252"/>
                            <wps:cNvSpPr/>
                            <wps:spPr>
                              <a:xfrm>
                                <a:off x="52149" y="140707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3" name="Прямоугольник 253"/>
                            <wps:cNvSpPr/>
                            <wps:spPr>
                              <a:xfrm>
                                <a:off x="65433" y="-839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54" name="Группа 254"/>
                          <wpg:cNvGrpSpPr/>
                          <wpg:grpSpPr>
                            <a:xfrm flipH="1">
                              <a:off x="2878046" y="637868"/>
                              <a:ext cx="123825" cy="281942"/>
                              <a:chOff x="13612" y="-427"/>
                              <a:chExt cx="123986" cy="282516"/>
                            </a:xfrm>
                          </wpg:grpSpPr>
                          <wps:wsp>
                            <wps:cNvPr id="255" name="Прямоугольник 255"/>
                            <wps:cNvSpPr/>
                            <wps:spPr>
                              <a:xfrm>
                                <a:off x="13612" y="141119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6" name="Прямоугольник 256"/>
                            <wps:cNvSpPr/>
                            <wps:spPr>
                              <a:xfrm>
                                <a:off x="73391" y="141119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57" name="Прямоугольник 257"/>
                            <wps:cNvSpPr/>
                            <wps:spPr>
                              <a:xfrm>
                                <a:off x="86679" y="-427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58" name="Группа 258"/>
                          <wpg:cNvGrpSpPr/>
                          <wpg:grpSpPr>
                            <a:xfrm flipH="1">
                              <a:off x="3602479" y="924593"/>
                              <a:ext cx="123825" cy="199149"/>
                              <a:chOff x="7630" y="82120"/>
                              <a:chExt cx="123986" cy="199555"/>
                            </a:xfrm>
                          </wpg:grpSpPr>
                          <wps:wsp>
                            <wps:cNvPr id="259" name="Прямоугольник 259"/>
                            <wps:cNvSpPr/>
                            <wps:spPr>
                              <a:xfrm>
                                <a:off x="7630" y="140705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0" name="Прямоугольник 260"/>
                            <wps:cNvSpPr/>
                            <wps:spPr>
                              <a:xfrm>
                                <a:off x="67409" y="140705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1" name="Прямоугольник 261"/>
                            <wps:cNvSpPr/>
                            <wps:spPr>
                              <a:xfrm>
                                <a:off x="82005" y="82120"/>
                                <a:ext cx="36047" cy="5419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62" name="Группа 262"/>
                          <wpg:cNvGrpSpPr/>
                          <wpg:grpSpPr>
                            <a:xfrm>
                              <a:off x="4032118" y="639585"/>
                              <a:ext cx="123825" cy="281943"/>
                              <a:chOff x="-11445" y="-4657"/>
                              <a:chExt cx="123986" cy="282517"/>
                            </a:xfrm>
                          </wpg:grpSpPr>
                          <wps:wsp>
                            <wps:cNvPr id="263" name="Прямоугольник 263"/>
                            <wps:cNvSpPr/>
                            <wps:spPr>
                              <a:xfrm>
                                <a:off x="-11445" y="136890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4" name="Прямоугольник 264"/>
                            <wps:cNvSpPr/>
                            <wps:spPr>
                              <a:xfrm>
                                <a:off x="48334" y="136890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5" name="Прямоугольник 265"/>
                            <wps:cNvSpPr/>
                            <wps:spPr>
                              <a:xfrm>
                                <a:off x="61618" y="-4657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66" name="Группа 266"/>
                          <wpg:cNvGrpSpPr/>
                          <wpg:grpSpPr>
                            <a:xfrm>
                              <a:off x="3550722" y="1682486"/>
                              <a:ext cx="120015" cy="281942"/>
                              <a:chOff x="0" y="-839"/>
                              <a:chExt cx="120171" cy="282516"/>
                            </a:xfrm>
                          </wpg:grpSpPr>
                          <wps:wsp>
                            <wps:cNvPr id="267" name="Прямоугольник 267"/>
                            <wps:cNvSpPr/>
                            <wps:spPr>
                              <a:xfrm>
                                <a:off x="0" y="140707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8" name="Прямоугольник 268"/>
                            <wps:cNvSpPr/>
                            <wps:spPr>
                              <a:xfrm>
                                <a:off x="55964" y="140707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69" name="Прямоугольник 269"/>
                            <wps:cNvSpPr/>
                            <wps:spPr>
                              <a:xfrm>
                                <a:off x="69248" y="-839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70" name="Группа 270"/>
                          <wpg:cNvGrpSpPr/>
                          <wpg:grpSpPr>
                            <a:xfrm>
                              <a:off x="4041420" y="1678676"/>
                              <a:ext cx="120015" cy="281943"/>
                              <a:chOff x="3815" y="-4657"/>
                              <a:chExt cx="120171" cy="282517"/>
                            </a:xfrm>
                          </wpg:grpSpPr>
                          <wps:wsp>
                            <wps:cNvPr id="271" name="Прямоугольник 271"/>
                            <wps:cNvSpPr/>
                            <wps:spPr>
                              <a:xfrm>
                                <a:off x="3815" y="136890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2" name="Прямоугольник 272"/>
                            <wps:cNvSpPr/>
                            <wps:spPr>
                              <a:xfrm>
                                <a:off x="59779" y="136890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3" name="Прямоугольник 273"/>
                            <wps:cNvSpPr/>
                            <wps:spPr>
                              <a:xfrm>
                                <a:off x="73063" y="-4657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74" name="Группа 274"/>
                          <wpg:cNvGrpSpPr/>
                          <wpg:grpSpPr>
                            <a:xfrm rot="5400000">
                              <a:off x="3905917" y="1976177"/>
                              <a:ext cx="123826" cy="281941"/>
                              <a:chOff x="-1" y="2979"/>
                              <a:chExt cx="123987" cy="282515"/>
                            </a:xfrm>
                          </wpg:grpSpPr>
                          <wps:wsp>
                            <wps:cNvPr id="275" name="Прямоугольник 275"/>
                            <wps:cNvSpPr/>
                            <wps:spPr>
                              <a:xfrm>
                                <a:off x="-1" y="144523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6" name="Прямоугольник 276"/>
                            <wps:cNvSpPr/>
                            <wps:spPr>
                              <a:xfrm>
                                <a:off x="59779" y="144524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77" name="Прямоугольник 277"/>
                            <wps:cNvSpPr/>
                            <wps:spPr>
                              <a:xfrm>
                                <a:off x="73063" y="2979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78" name="Группа 278"/>
                          <wpg:cNvGrpSpPr/>
                          <wpg:grpSpPr>
                            <a:xfrm rot="5400000">
                              <a:off x="4416556" y="1928676"/>
                              <a:ext cx="123826" cy="281941"/>
                              <a:chOff x="-1" y="2979"/>
                              <a:chExt cx="123987" cy="282515"/>
                            </a:xfrm>
                          </wpg:grpSpPr>
                          <wps:wsp>
                            <wps:cNvPr id="279" name="Прямоугольник 279"/>
                            <wps:cNvSpPr/>
                            <wps:spPr>
                              <a:xfrm>
                                <a:off x="-1" y="144523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0" name="Прямоугольник 280"/>
                            <wps:cNvSpPr/>
                            <wps:spPr>
                              <a:xfrm>
                                <a:off x="59779" y="144524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1" name="Прямоугольник 281"/>
                            <wps:cNvSpPr/>
                            <wps:spPr>
                              <a:xfrm>
                                <a:off x="73063" y="2979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82" name="Группа 282"/>
                          <wpg:cNvGrpSpPr/>
                          <wpg:grpSpPr>
                            <a:xfrm rot="5400000">
                              <a:off x="2510122" y="2516508"/>
                              <a:ext cx="123826" cy="281940"/>
                              <a:chOff x="-1" y="-8472"/>
                              <a:chExt cx="123987" cy="282514"/>
                            </a:xfrm>
                          </wpg:grpSpPr>
                          <wps:wsp>
                            <wps:cNvPr id="283" name="Прямоугольник 283"/>
                            <wps:cNvSpPr/>
                            <wps:spPr>
                              <a:xfrm>
                                <a:off x="-1" y="133072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4" name="Прямоугольник 284"/>
                            <wps:cNvSpPr/>
                            <wps:spPr>
                              <a:xfrm>
                                <a:off x="59779" y="133070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5" name="Прямоугольник 285"/>
                            <wps:cNvSpPr/>
                            <wps:spPr>
                              <a:xfrm>
                                <a:off x="73063" y="-8472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86" name="Группа 286"/>
                          <wpg:cNvGrpSpPr/>
                          <wpg:grpSpPr>
                            <a:xfrm rot="5400000">
                              <a:off x="2506316" y="3322367"/>
                              <a:ext cx="123825" cy="281939"/>
                              <a:chOff x="-7612" y="19141"/>
                              <a:chExt cx="123986" cy="282513"/>
                            </a:xfrm>
                          </wpg:grpSpPr>
                          <wps:wsp>
                            <wps:cNvPr id="287" name="Прямоугольник 287"/>
                            <wps:cNvSpPr/>
                            <wps:spPr>
                              <a:xfrm>
                                <a:off x="-7612" y="160683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8" name="Прямоугольник 288"/>
                            <wps:cNvSpPr/>
                            <wps:spPr>
                              <a:xfrm>
                                <a:off x="52167" y="160684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9" name="Прямоугольник 289"/>
                            <wps:cNvSpPr/>
                            <wps:spPr>
                              <a:xfrm>
                                <a:off x="65452" y="19141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90" name="Группа 290"/>
                          <wpg:cNvGrpSpPr/>
                          <wpg:grpSpPr>
                            <a:xfrm rot="5400000" flipV="1">
                              <a:off x="4187116" y="3318090"/>
                              <a:ext cx="123825" cy="281940"/>
                              <a:chOff x="-1" y="2979"/>
                              <a:chExt cx="123986" cy="282514"/>
                            </a:xfrm>
                          </wpg:grpSpPr>
                          <wps:wsp>
                            <wps:cNvPr id="291" name="Прямоугольник 291"/>
                            <wps:cNvSpPr/>
                            <wps:spPr>
                              <a:xfrm>
                                <a:off x="-1" y="144523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2" name="Прямоугольник 292"/>
                            <wps:cNvSpPr/>
                            <wps:spPr>
                              <a:xfrm>
                                <a:off x="59778" y="144523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3" name="Прямоугольник 293"/>
                            <wps:cNvSpPr/>
                            <wps:spPr>
                              <a:xfrm>
                                <a:off x="73063" y="2979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94" name="Группа 294"/>
                          <wpg:cNvGrpSpPr/>
                          <wpg:grpSpPr>
                            <a:xfrm rot="5400000" flipV="1">
                              <a:off x="4193053" y="2516504"/>
                              <a:ext cx="123826" cy="281941"/>
                              <a:chOff x="-1" y="2979"/>
                              <a:chExt cx="123987" cy="282515"/>
                            </a:xfrm>
                          </wpg:grpSpPr>
                          <wps:wsp>
                            <wps:cNvPr id="295" name="Прямоугольник 295"/>
                            <wps:cNvSpPr/>
                            <wps:spPr>
                              <a:xfrm>
                                <a:off x="-1" y="144523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6" name="Прямоугольник 296"/>
                            <wps:cNvSpPr/>
                            <wps:spPr>
                              <a:xfrm>
                                <a:off x="59779" y="144524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7" name="Прямоугольник 297"/>
                            <wps:cNvSpPr/>
                            <wps:spPr>
                              <a:xfrm>
                                <a:off x="73063" y="2979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298" name="Группа 298"/>
                          <wpg:cNvGrpSpPr/>
                          <wpg:grpSpPr>
                            <a:xfrm rot="5400000" flipV="1">
                              <a:off x="4193055" y="4129422"/>
                              <a:ext cx="123824" cy="281940"/>
                              <a:chOff x="3814" y="2980"/>
                              <a:chExt cx="123985" cy="282514"/>
                            </a:xfrm>
                          </wpg:grpSpPr>
                          <wps:wsp>
                            <wps:cNvPr id="299" name="Прямоугольник 299"/>
                            <wps:cNvSpPr/>
                            <wps:spPr>
                              <a:xfrm>
                                <a:off x="3814" y="144524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0" name="Прямоугольник 300"/>
                            <wps:cNvSpPr/>
                            <wps:spPr>
                              <a:xfrm>
                                <a:off x="63592" y="144523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1" name="Прямоугольник 301"/>
                            <wps:cNvSpPr/>
                            <wps:spPr>
                              <a:xfrm>
                                <a:off x="76878" y="2980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02" name="Группа 302"/>
                          <wpg:cNvGrpSpPr/>
                          <wpg:grpSpPr>
                            <a:xfrm rot="16200000" flipV="1">
                              <a:off x="2506830" y="4190902"/>
                              <a:ext cx="123822" cy="281940"/>
                              <a:chOff x="-5918" y="-40869"/>
                              <a:chExt cx="123984" cy="282514"/>
                            </a:xfrm>
                          </wpg:grpSpPr>
                          <wps:wsp>
                            <wps:cNvPr id="303" name="Прямоугольник 303"/>
                            <wps:cNvSpPr/>
                            <wps:spPr>
                              <a:xfrm>
                                <a:off x="-5918" y="100674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4" name="Прямоугольник 304"/>
                            <wps:cNvSpPr/>
                            <wps:spPr>
                              <a:xfrm>
                                <a:off x="53859" y="100675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5" name="Прямоугольник 305"/>
                            <wps:cNvSpPr/>
                            <wps:spPr>
                              <a:xfrm>
                                <a:off x="67141" y="-40869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306" name="Группа 306"/>
                          <wpg:cNvGrpSpPr/>
                          <wpg:grpSpPr>
                            <a:xfrm rot="5400000">
                              <a:off x="2268255" y="4180096"/>
                              <a:ext cx="123820" cy="179568"/>
                              <a:chOff x="5928" y="61717"/>
                              <a:chExt cx="123980" cy="179933"/>
                            </a:xfrm>
                          </wpg:grpSpPr>
                          <wps:wsp>
                            <wps:cNvPr id="307" name="Прямоугольник 307"/>
                            <wps:cNvSpPr/>
                            <wps:spPr>
                              <a:xfrm>
                                <a:off x="5928" y="100680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8" name="Прямоугольник 308"/>
                            <wps:cNvSpPr/>
                            <wps:spPr>
                              <a:xfrm>
                                <a:off x="65701" y="100676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09" name="Прямоугольник 309"/>
                            <wps:cNvSpPr/>
                            <wps:spPr>
                              <a:xfrm>
                                <a:off x="78989" y="61717"/>
                                <a:ext cx="36047" cy="36073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310" name="Прямая соединительная линия 310"/>
                          <wps:cNvCnPr/>
                          <wps:spPr>
                            <a:xfrm flipV="1">
                              <a:off x="2768455" y="2684838"/>
                              <a:ext cx="305350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11" name="Прямоугольник 311"/>
                          <wps:cNvSpPr/>
                          <wps:spPr>
                            <a:xfrm>
                              <a:off x="-245215" y="-28575"/>
                              <a:ext cx="2276170" cy="2239590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2" name="Прямая соединительная линия 312"/>
                          <wps:cNvCnPr/>
                          <wps:spPr>
                            <a:xfrm flipV="1">
                              <a:off x="2764043" y="3491432"/>
                              <a:ext cx="305350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13" name="Прямая соединительная линия 313"/>
                          <wps:cNvCnPr/>
                          <wps:spPr>
                            <a:xfrm>
                              <a:off x="2900864" y="3160977"/>
                              <a:ext cx="492999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14" name="Прямая соединительная линия 314"/>
                          <wps:cNvCnPr/>
                          <wps:spPr>
                            <a:xfrm>
                              <a:off x="2907252" y="3160977"/>
                              <a:ext cx="0" cy="336773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oval"/>
                            </a:ln>
                            <a:effectLst/>
                          </wps:spPr>
                          <wps:bodyPr/>
                        </wps:wsp>
                        <wps:wsp>
                          <wps:cNvPr id="315" name="Прямая соединительная линия 315"/>
                          <wps:cNvCnPr/>
                          <wps:spPr>
                            <a:xfrm>
                              <a:off x="3383926" y="3160976"/>
                              <a:ext cx="0" cy="187864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316" name="Прямая соединительная линия 316"/>
                          <wps:cNvCnPr/>
                          <wps:spPr>
                            <a:xfrm flipV="1">
                              <a:off x="3725872" y="3478202"/>
                              <a:ext cx="305350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17" name="Прямая соединительная линия 317"/>
                          <wps:cNvCnPr/>
                          <wps:spPr>
                            <a:xfrm flipV="1">
                              <a:off x="2785185" y="4305715"/>
                              <a:ext cx="305350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18" name="Прямая соединительная линия 318"/>
                          <wps:cNvCnPr/>
                          <wps:spPr>
                            <a:xfrm>
                              <a:off x="2922006" y="3982880"/>
                              <a:ext cx="492999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19" name="Прямая соединительная линия 319"/>
                          <wps:cNvCnPr/>
                          <wps:spPr>
                            <a:xfrm flipH="1">
                              <a:off x="2928032" y="3983879"/>
                              <a:ext cx="505" cy="312905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oval"/>
                            </a:ln>
                            <a:effectLst/>
                          </wps:spPr>
                          <wps:bodyPr/>
                        </wps:wsp>
                        <wps:wsp>
                          <wps:cNvPr id="320" name="Прямая соединительная линия 320"/>
                          <wps:cNvCnPr/>
                          <wps:spPr>
                            <a:xfrm>
                              <a:off x="3405068" y="3982879"/>
                              <a:ext cx="0" cy="187864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321" name="Прямая соединительная линия 321"/>
                          <wps:cNvCnPr/>
                          <wps:spPr>
                            <a:xfrm flipV="1">
                              <a:off x="3743204" y="4303915"/>
                              <a:ext cx="305350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22" name="Прямая соединительная линия 322"/>
                          <wps:cNvCnPr/>
                          <wps:spPr>
                            <a:xfrm>
                              <a:off x="2900864" y="2363922"/>
                              <a:ext cx="492999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23" name="Прямая соединительная линия 323"/>
                          <wps:cNvCnPr/>
                          <wps:spPr>
                            <a:xfrm>
                              <a:off x="2910702" y="2363921"/>
                              <a:ext cx="0" cy="320916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oval"/>
                            </a:ln>
                            <a:effectLst/>
                          </wps:spPr>
                          <wps:bodyPr/>
                        </wps:wsp>
                        <wps:wsp>
                          <wps:cNvPr id="324" name="Прямая соединительная линия 324"/>
                          <wps:cNvCnPr/>
                          <wps:spPr>
                            <a:xfrm>
                              <a:off x="3387736" y="2363921"/>
                              <a:ext cx="0" cy="187864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tailEnd type="triangle"/>
                            </a:ln>
                            <a:effectLst/>
                          </wps:spPr>
                          <wps:bodyPr/>
                        </wps:wsp>
                        <wps:wsp>
                          <wps:cNvPr id="325" name="Прямая соединительная линия 325"/>
                          <wps:cNvCnPr/>
                          <wps:spPr>
                            <a:xfrm flipV="1">
                              <a:off x="3725872" y="2681147"/>
                              <a:ext cx="305350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26" name="Прямоугольник 326"/>
                          <wps:cNvSpPr/>
                          <wps:spPr>
                            <a:xfrm>
                              <a:off x="145178" y="-47101"/>
                              <a:ext cx="1476156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C698586" w14:textId="77777777" w:rsidR="00C852AF" w:rsidRDefault="00C852AF" w:rsidP="00C852AF">
                                <w:pPr>
                                  <w:jc w:val="center"/>
                                </w:pPr>
                                <w:r>
                                  <w:t>МОДУЛЬ ПИТАНИЯ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7" name="Прямоугольник 327"/>
                          <wps:cNvSpPr/>
                          <wps:spPr>
                            <a:xfrm>
                              <a:off x="89063" y="970932"/>
                              <a:ext cx="555152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EA8B2A0" w14:textId="77777777" w:rsidR="00C852AF" w:rsidRPr="005165F9" w:rsidRDefault="00C852AF" w:rsidP="00C852AF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UZ2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8" name="Прямоугольник 328"/>
                          <wps:cNvSpPr/>
                          <wps:spPr>
                            <a:xfrm>
                              <a:off x="100939" y="1213820"/>
                              <a:ext cx="555152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3EE8D08" w14:textId="77777777" w:rsidR="00C852AF" w:rsidRPr="00A32FDB" w:rsidRDefault="00C852AF" w:rsidP="00C852AF">
                                <w:pPr>
                                  <w:jc w:val="center"/>
                                </w:pPr>
                                <w:r>
                                  <w:rPr>
                                    <w:lang w:val="en-US"/>
                                  </w:rPr>
                                  <w:t>+15</w:t>
                                </w:r>
                                <w:r>
                                  <w:t>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29" name="Прямая соединительная линия 329"/>
                          <wps:cNvCnPr/>
                          <wps:spPr>
                            <a:xfrm flipH="1" flipV="1">
                              <a:off x="176800" y="1506136"/>
                              <a:ext cx="2265" cy="150472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30" name="Прямая соединительная линия 330"/>
                          <wps:cNvCnPr/>
                          <wps:spPr>
                            <a:xfrm flipV="1">
                              <a:off x="666694" y="1497478"/>
                              <a:ext cx="0" cy="150472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31" name="Прямая соединительная линия 331"/>
                          <wps:cNvCnPr/>
                          <wps:spPr>
                            <a:xfrm flipV="1">
                              <a:off x="1145989" y="1497478"/>
                              <a:ext cx="0" cy="150472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32" name="Прямая соединительная линия 332"/>
                          <wps:cNvCnPr/>
                          <wps:spPr>
                            <a:xfrm flipV="1">
                              <a:off x="1630810" y="1497478"/>
                              <a:ext cx="0" cy="150472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33" name="Прямоугольник 333"/>
                          <wps:cNvSpPr/>
                          <wps:spPr>
                            <a:xfrm>
                              <a:off x="464269" y="1584339"/>
                              <a:ext cx="126622" cy="304266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E31EDE3" w14:textId="77777777" w:rsidR="00C852AF" w:rsidRPr="00A32FDB" w:rsidRDefault="00C852AF" w:rsidP="00C852AF">
                                <w:pPr>
                                  <w:ind w:left="-142" w:right="-137"/>
                                </w:pPr>
                                <w:r>
                                  <w:rPr>
                                    <w:lang w:val="en-US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4" name="Прямоугольник 334"/>
                          <wps:cNvSpPr/>
                          <wps:spPr>
                            <a:xfrm>
                              <a:off x="1436457" y="1587738"/>
                              <a:ext cx="126622" cy="304266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FD2AFF6" w14:textId="77777777" w:rsidR="00C852AF" w:rsidRPr="00A32FDB" w:rsidRDefault="00C852AF" w:rsidP="00C852AF">
                                <w:pPr>
                                  <w:ind w:left="-142" w:right="-137"/>
                                </w:pPr>
                                <w:r>
                                  <w:rPr>
                                    <w:lang w:val="en-US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5" name="Прямоугольник 335"/>
                          <wps:cNvSpPr/>
                          <wps:spPr>
                            <a:xfrm>
                              <a:off x="943565" y="1536749"/>
                              <a:ext cx="126622" cy="304266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7B8903C" w14:textId="77777777" w:rsidR="00C852AF" w:rsidRPr="00A32FDB" w:rsidRDefault="00C852AF" w:rsidP="00C852AF">
                                <w:pPr>
                                  <w:ind w:left="-142" w:right="-137"/>
                                </w:pPr>
                                <w:r>
                                  <w:t xml:space="preserve">_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6" name="Прямоугольник 336"/>
                          <wps:cNvSpPr/>
                          <wps:spPr>
                            <a:xfrm>
                              <a:off x="-37560" y="1530331"/>
                              <a:ext cx="126622" cy="304266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1123715" w14:textId="77777777" w:rsidR="00C852AF" w:rsidRPr="00A32FDB" w:rsidRDefault="00C852AF" w:rsidP="00C852AF">
                                <w:pPr>
                                  <w:ind w:left="-142" w:right="-137"/>
                                </w:pPr>
                                <w:r>
                                  <w:t xml:space="preserve">_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7" name="Прямоугольник 337"/>
                          <wps:cNvSpPr/>
                          <wps:spPr>
                            <a:xfrm>
                              <a:off x="2218751" y="429498"/>
                              <a:ext cx="126622" cy="304266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CA0651A" w14:textId="77777777" w:rsidR="00C852AF" w:rsidRPr="00A32FDB" w:rsidRDefault="00C852AF" w:rsidP="00C852AF">
                                <w:pPr>
                                  <w:ind w:left="-142" w:right="-137"/>
                                </w:pPr>
                                <w:r>
                                  <w:t xml:space="preserve">_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8" name="Прямоугольник 338"/>
                          <wps:cNvSpPr/>
                          <wps:spPr>
                            <a:xfrm>
                              <a:off x="3430034" y="429498"/>
                              <a:ext cx="126622" cy="304266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C01B273" w14:textId="77777777" w:rsidR="00C852AF" w:rsidRPr="00A32FDB" w:rsidRDefault="00C852AF" w:rsidP="00C852AF">
                                <w:pPr>
                                  <w:ind w:left="-142" w:right="-137"/>
                                </w:pPr>
                                <w:r>
                                  <w:t xml:space="preserve">_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39" name="Прямоугольник 339"/>
                          <wps:cNvSpPr/>
                          <wps:spPr>
                            <a:xfrm>
                              <a:off x="3430088" y="1476469"/>
                              <a:ext cx="126622" cy="304266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919D49F" w14:textId="77777777" w:rsidR="00C852AF" w:rsidRPr="00A32FDB" w:rsidRDefault="00C852AF" w:rsidP="00C852AF">
                                <w:pPr>
                                  <w:ind w:left="-142" w:right="-137"/>
                                </w:pPr>
                                <w:r>
                                  <w:t xml:space="preserve">_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0" name="Прямоугольник 340"/>
                          <wps:cNvSpPr/>
                          <wps:spPr>
                            <a:xfrm>
                              <a:off x="2224685" y="1483242"/>
                              <a:ext cx="126622" cy="304266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AE7BE83" w14:textId="77777777" w:rsidR="00C852AF" w:rsidRPr="00A32FDB" w:rsidRDefault="00C852AF" w:rsidP="00C852AF">
                                <w:pPr>
                                  <w:ind w:left="-142" w:right="-137"/>
                                </w:pPr>
                                <w:r>
                                  <w:t xml:space="preserve">_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1" name="Прямоугольник 341"/>
                          <wps:cNvSpPr/>
                          <wps:spPr>
                            <a:xfrm>
                              <a:off x="2701438" y="483330"/>
                              <a:ext cx="126622" cy="304266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6683108" w14:textId="77777777" w:rsidR="00C852AF" w:rsidRPr="00A32FDB" w:rsidRDefault="00C852AF" w:rsidP="00C852AF">
                                <w:pPr>
                                  <w:ind w:left="-142" w:right="-137"/>
                                </w:pPr>
                                <w:r>
                                  <w:rPr>
                                    <w:lang w:val="en-US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2" name="Прямоугольник 342"/>
                          <wps:cNvSpPr/>
                          <wps:spPr>
                            <a:xfrm>
                              <a:off x="3925739" y="488006"/>
                              <a:ext cx="126622" cy="304266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3C5D713" w14:textId="77777777" w:rsidR="00C852AF" w:rsidRPr="00A32FDB" w:rsidRDefault="00C852AF" w:rsidP="00C852AF">
                                <w:pPr>
                                  <w:ind w:left="-142" w:right="-137"/>
                                </w:pPr>
                                <w:r>
                                  <w:rPr>
                                    <w:lang w:val="en-US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3" name="Прямоугольник 343"/>
                          <wps:cNvSpPr/>
                          <wps:spPr>
                            <a:xfrm>
                              <a:off x="3922864" y="1528651"/>
                              <a:ext cx="126622" cy="304266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1A1F77B" w14:textId="77777777" w:rsidR="00C852AF" w:rsidRPr="00A32FDB" w:rsidRDefault="00C852AF" w:rsidP="00C852AF">
                                <w:pPr>
                                  <w:ind w:left="-142" w:right="-137"/>
                                </w:pPr>
                                <w:r>
                                  <w:rPr>
                                    <w:lang w:val="en-US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4" name="Прямоугольник 344"/>
                          <wps:cNvSpPr/>
                          <wps:spPr>
                            <a:xfrm>
                              <a:off x="2726326" y="1545443"/>
                              <a:ext cx="126622" cy="304266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123C14B" w14:textId="77777777" w:rsidR="00C852AF" w:rsidRPr="00A32FDB" w:rsidRDefault="00C852AF" w:rsidP="00C852AF">
                                <w:pPr>
                                  <w:ind w:left="-142" w:right="-137"/>
                                </w:pPr>
                                <w:r>
                                  <w:rPr>
                                    <w:lang w:val="en-US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5" name="Прямоугольник 345"/>
                          <wps:cNvSpPr/>
                          <wps:spPr>
                            <a:xfrm>
                              <a:off x="1105440" y="970932"/>
                              <a:ext cx="555152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832D917" w14:textId="77777777" w:rsidR="00C852AF" w:rsidRPr="00A32FDB" w:rsidRDefault="00C852AF" w:rsidP="00C852AF">
                                <w:pPr>
                                  <w:jc w:val="center"/>
                                </w:pPr>
                                <w:r>
                                  <w:rPr>
                                    <w:lang w:val="en-US"/>
                                  </w:rPr>
                                  <w:t>UZ</w:t>
                                </w:r>
                                <w: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6" name="Прямоугольник 346"/>
                          <wps:cNvSpPr/>
                          <wps:spPr>
                            <a:xfrm>
                              <a:off x="1034419" y="1224746"/>
                              <a:ext cx="708932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BDC732B" w14:textId="77777777" w:rsidR="00C852AF" w:rsidRPr="00A32FDB" w:rsidRDefault="00C852AF" w:rsidP="00C852AF">
                                <w:pPr>
                                  <w:jc w:val="center"/>
                                </w:pPr>
                                <w:r>
                                  <w:t>0…</w:t>
                                </w:r>
                                <w:r>
                                  <w:rPr>
                                    <w:lang w:val="en-US"/>
                                  </w:rPr>
                                  <w:t>+1</w:t>
                                </w:r>
                                <w:r>
                                  <w:t>2В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7" name="Прямоугольник 347"/>
                          <wps:cNvSpPr/>
                          <wps:spPr>
                            <a:xfrm>
                              <a:off x="2197050" y="-37056"/>
                              <a:ext cx="2260334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37297A5" w14:textId="77777777" w:rsidR="00C852AF" w:rsidRDefault="00C852AF" w:rsidP="00C852AF">
                                <w:pPr>
                                  <w:jc w:val="center"/>
                                </w:pPr>
                                <w:r>
                                  <w:t>МОДУЛЬ ИЗМЕРИТЕЛЬНЫЙ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8" name="Прямоугольник 348"/>
                          <wps:cNvSpPr/>
                          <wps:spPr>
                            <a:xfrm>
                              <a:off x="2214047" y="4409021"/>
                              <a:ext cx="2260334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E1799E1" w14:textId="77777777" w:rsidR="00C852AF" w:rsidRDefault="00C852AF" w:rsidP="00C852AF">
                                <w:pPr>
                                  <w:jc w:val="center"/>
                                </w:pPr>
                                <w:r>
                                  <w:t>МОДУЛЬ РЕЗИСТОРОВ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9" name="Прямоугольник 349"/>
                          <wps:cNvSpPr/>
                          <wps:spPr>
                            <a:xfrm>
                              <a:off x="687975" y="403322"/>
                              <a:ext cx="428621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6DF1B26" w14:textId="77777777" w:rsidR="00C852AF" w:rsidRPr="001E5784" w:rsidRDefault="00C852AF" w:rsidP="00C852AF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SA1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0" name="Прямоугольник 350"/>
                          <wps:cNvSpPr/>
                          <wps:spPr>
                            <a:xfrm>
                              <a:off x="91065" y="628361"/>
                              <a:ext cx="417191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F0766FE" w14:textId="77777777" w:rsidR="00C852AF" w:rsidRPr="001E5784" w:rsidRDefault="00C852AF" w:rsidP="00C852AF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=U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1" name="Прямоугольник 351"/>
                          <wps:cNvSpPr/>
                          <wps:spPr>
                            <a:xfrm>
                              <a:off x="1064417" y="615118"/>
                              <a:ext cx="417191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03FA803" w14:textId="77777777" w:rsidR="00C852AF" w:rsidRPr="001E5784" w:rsidRDefault="00C852AF" w:rsidP="00C852AF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=U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2" name="Овал 352"/>
                          <wps:cNvSpPr/>
                          <wps:spPr>
                            <a:xfrm>
                              <a:off x="543303" y="698777"/>
                              <a:ext cx="108000" cy="108000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3" name="Овал 353"/>
                          <wps:cNvSpPr/>
                          <wps:spPr>
                            <a:xfrm>
                              <a:off x="1516832" y="701281"/>
                              <a:ext cx="108000" cy="108000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54" name="Прямая соединительная линия 354"/>
                          <wps:cNvCnPr/>
                          <wps:spPr>
                            <a:xfrm flipH="1" flipV="1">
                              <a:off x="2434855" y="477700"/>
                              <a:ext cx="0" cy="74501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55" name="Прямая соединительная линия 355"/>
                          <wps:cNvCnPr/>
                          <wps:spPr>
                            <a:xfrm flipH="1" flipV="1">
                              <a:off x="2917550" y="477700"/>
                              <a:ext cx="0" cy="74501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56" name="Прямая соединительная линия 356"/>
                          <wps:cNvCnPr/>
                          <wps:spPr>
                            <a:xfrm flipH="1" flipV="1">
                              <a:off x="2432232" y="1526563"/>
                              <a:ext cx="0" cy="74501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57" name="Прямая соединительная линия 357"/>
                          <wps:cNvCnPr/>
                          <wps:spPr>
                            <a:xfrm flipH="1" flipV="1">
                              <a:off x="2917079" y="1522730"/>
                              <a:ext cx="0" cy="74501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58" name="Прямая соединительная линия 358"/>
                          <wps:cNvCnPr/>
                          <wps:spPr>
                            <a:xfrm flipH="1" flipV="1">
                              <a:off x="3644519" y="1526563"/>
                              <a:ext cx="0" cy="74501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59" name="Прямая соединительная линия 359"/>
                          <wps:cNvCnPr/>
                          <wps:spPr>
                            <a:xfrm flipH="1" flipV="1">
                              <a:off x="3636969" y="476603"/>
                              <a:ext cx="0" cy="74501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60" name="Прямая соединительная линия 360"/>
                          <wps:cNvCnPr/>
                          <wps:spPr>
                            <a:xfrm flipH="1" flipV="1">
                              <a:off x="4125641" y="487474"/>
                              <a:ext cx="0" cy="74501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61" name="Прямая соединительная линия 361"/>
                          <wps:cNvCnPr/>
                          <wps:spPr>
                            <a:xfrm flipH="1" flipV="1">
                              <a:off x="4123063" y="1522728"/>
                              <a:ext cx="0" cy="74501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362" name="Прямоугольник 362"/>
                          <wps:cNvSpPr/>
                          <wps:spPr>
                            <a:xfrm>
                              <a:off x="2464123" y="208932"/>
                              <a:ext cx="428621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266D396" w14:textId="77777777" w:rsidR="00C852AF" w:rsidRPr="001E5784" w:rsidRDefault="00C852AF" w:rsidP="00C852AF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PA</w:t>
                                </w:r>
                                <w:r w:rsidRPr="00C637C8">
                                  <w:rPr>
                                    <w:sz w:val="20"/>
                                    <w:lang w:val="en-US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3" name="Прямоугольник 363"/>
                          <wps:cNvSpPr/>
                          <wps:spPr>
                            <a:xfrm>
                              <a:off x="3694441" y="208932"/>
                              <a:ext cx="428621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22E37EB" w14:textId="77777777" w:rsidR="00C852AF" w:rsidRPr="001E5784" w:rsidRDefault="00C852AF" w:rsidP="00C852AF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PA</w:t>
                                </w:r>
                                <w:r w:rsidRPr="00C637C8">
                                  <w:rPr>
                                    <w:sz w:val="20"/>
                                    <w:lang w:val="en-US"/>
                                  </w:rPr>
                                  <w:t>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4" name="Прямоугольник 364"/>
                          <wps:cNvSpPr/>
                          <wps:spPr>
                            <a:xfrm>
                              <a:off x="2475410" y="1255920"/>
                              <a:ext cx="428621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3A65B744" w14:textId="77777777" w:rsidR="00C852AF" w:rsidRPr="001E5784" w:rsidRDefault="00C852AF" w:rsidP="00C852AF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PA</w:t>
                                </w:r>
                                <w:r w:rsidRPr="00C637C8">
                                  <w:rPr>
                                    <w:sz w:val="20"/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5" name="Прямоугольник 365"/>
                          <wps:cNvSpPr/>
                          <wps:spPr>
                            <a:xfrm>
                              <a:off x="3724291" y="1267544"/>
                              <a:ext cx="428621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587E3379" w14:textId="77777777" w:rsidR="00C852AF" w:rsidRPr="001E5784" w:rsidRDefault="00C852AF" w:rsidP="00C852AF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PV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6" name="Прямоугольник 366"/>
                          <wps:cNvSpPr/>
                          <wps:spPr>
                            <a:xfrm>
                              <a:off x="3548698" y="2288822"/>
                              <a:ext cx="428621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351936F" w14:textId="77777777" w:rsidR="00C852AF" w:rsidRPr="001E5784" w:rsidRDefault="00C852AF" w:rsidP="00C852AF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R1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7" name="Прямоугольник 367"/>
                          <wps:cNvSpPr/>
                          <wps:spPr>
                            <a:xfrm>
                              <a:off x="3538932" y="3076108"/>
                              <a:ext cx="428621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90EF98D" w14:textId="77777777" w:rsidR="00C852AF" w:rsidRPr="001E5784" w:rsidRDefault="00C852AF" w:rsidP="00C852AF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R2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8" name="Прямоугольник 368"/>
                          <wps:cNvSpPr/>
                          <wps:spPr>
                            <a:xfrm>
                              <a:off x="3562594" y="3913318"/>
                              <a:ext cx="428621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DED64C8" w14:textId="77777777" w:rsidR="00C852AF" w:rsidRPr="001E5784" w:rsidRDefault="00C852AF" w:rsidP="00C852AF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R3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69" name="Полилиния 369"/>
                        <wps:cNvSpPr/>
                        <wps:spPr>
                          <a:xfrm>
                            <a:off x="341195" y="2047164"/>
                            <a:ext cx="2329905" cy="2362940"/>
                          </a:xfrm>
                          <a:custGeom>
                            <a:avLst/>
                            <a:gdLst>
                              <a:gd name="connsiteX0" fmla="*/ 0 w 2492014"/>
                              <a:gd name="connsiteY0" fmla="*/ 0 h 2512506"/>
                              <a:gd name="connsiteX1" fmla="*/ 689212 w 2492014"/>
                              <a:gd name="connsiteY1" fmla="*/ 2326943 h 2512506"/>
                              <a:gd name="connsiteX2" fmla="*/ 2333767 w 2492014"/>
                              <a:gd name="connsiteY2" fmla="*/ 2367887 h 2512506"/>
                              <a:gd name="connsiteX3" fmla="*/ 2333767 w 2492014"/>
                              <a:gd name="connsiteY3" fmla="*/ 2354239 h 2512506"/>
                              <a:gd name="connsiteX0" fmla="*/ 0 w 2333767"/>
                              <a:gd name="connsiteY0" fmla="*/ 0 h 2512506"/>
                              <a:gd name="connsiteX1" fmla="*/ 689212 w 2333767"/>
                              <a:gd name="connsiteY1" fmla="*/ 2326943 h 2512506"/>
                              <a:gd name="connsiteX2" fmla="*/ 2333767 w 2333767"/>
                              <a:gd name="connsiteY2" fmla="*/ 2367887 h 2512506"/>
                              <a:gd name="connsiteX0" fmla="*/ 0 w 2484501"/>
                              <a:gd name="connsiteY0" fmla="*/ 0 h 2507118"/>
                              <a:gd name="connsiteX1" fmla="*/ 689212 w 2484501"/>
                              <a:gd name="connsiteY1" fmla="*/ 2326943 h 2507118"/>
                              <a:gd name="connsiteX2" fmla="*/ 2484501 w 2484501"/>
                              <a:gd name="connsiteY2" fmla="*/ 2352813 h 2507118"/>
                              <a:gd name="connsiteX0" fmla="*/ 0 w 2484501"/>
                              <a:gd name="connsiteY0" fmla="*/ 0 h 2352813"/>
                              <a:gd name="connsiteX1" fmla="*/ 468114 w 2484501"/>
                              <a:gd name="connsiteY1" fmla="*/ 1914938 h 2352813"/>
                              <a:gd name="connsiteX2" fmla="*/ 2484501 w 2484501"/>
                              <a:gd name="connsiteY2" fmla="*/ 2352813 h 2352813"/>
                              <a:gd name="connsiteX0" fmla="*/ 0 w 2298577"/>
                              <a:gd name="connsiteY0" fmla="*/ 0 h 2372991"/>
                              <a:gd name="connsiteX1" fmla="*/ 282190 w 2298577"/>
                              <a:gd name="connsiteY1" fmla="*/ 1935116 h 2372991"/>
                              <a:gd name="connsiteX2" fmla="*/ 2298577 w 2298577"/>
                              <a:gd name="connsiteY2" fmla="*/ 2372991 h 2372991"/>
                              <a:gd name="connsiteX0" fmla="*/ 25685 w 2324262"/>
                              <a:gd name="connsiteY0" fmla="*/ 0 h 2372991"/>
                              <a:gd name="connsiteX1" fmla="*/ 307875 w 2324262"/>
                              <a:gd name="connsiteY1" fmla="*/ 1935116 h 2372991"/>
                              <a:gd name="connsiteX2" fmla="*/ 2324262 w 2324262"/>
                              <a:gd name="connsiteY2" fmla="*/ 2372991 h 2372991"/>
                              <a:gd name="connsiteX0" fmla="*/ 25895 w 2329905"/>
                              <a:gd name="connsiteY0" fmla="*/ 0 h 2362940"/>
                              <a:gd name="connsiteX1" fmla="*/ 308085 w 2329905"/>
                              <a:gd name="connsiteY1" fmla="*/ 1935116 h 2362940"/>
                              <a:gd name="connsiteX2" fmla="*/ 2329905 w 2329905"/>
                              <a:gd name="connsiteY2" fmla="*/ 2362940 h 236294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2329905" h="2362940">
                                <a:moveTo>
                                  <a:pt x="25895" y="0"/>
                                </a:moveTo>
                                <a:cubicBezTo>
                                  <a:pt x="-4890" y="996300"/>
                                  <a:pt x="-75917" y="1541293"/>
                                  <a:pt x="308085" y="1935116"/>
                                </a:cubicBezTo>
                                <a:cubicBezTo>
                                  <a:pt x="692087" y="2328939"/>
                                  <a:pt x="2055813" y="2358391"/>
                                  <a:pt x="2329905" y="2362940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0" name="Полилиния 370"/>
                        <wps:cNvSpPr/>
                        <wps:spPr>
                          <a:xfrm>
                            <a:off x="1330657" y="2047164"/>
                            <a:ext cx="1165144" cy="2236882"/>
                          </a:xfrm>
                          <a:custGeom>
                            <a:avLst/>
                            <a:gdLst>
                              <a:gd name="connsiteX0" fmla="*/ 0 w 2492014"/>
                              <a:gd name="connsiteY0" fmla="*/ 0 h 2512506"/>
                              <a:gd name="connsiteX1" fmla="*/ 689212 w 2492014"/>
                              <a:gd name="connsiteY1" fmla="*/ 2326943 h 2512506"/>
                              <a:gd name="connsiteX2" fmla="*/ 2333767 w 2492014"/>
                              <a:gd name="connsiteY2" fmla="*/ 2367887 h 2512506"/>
                              <a:gd name="connsiteX3" fmla="*/ 2333767 w 2492014"/>
                              <a:gd name="connsiteY3" fmla="*/ 2354239 h 2512506"/>
                              <a:gd name="connsiteX0" fmla="*/ 0 w 2333767"/>
                              <a:gd name="connsiteY0" fmla="*/ 0 h 2512506"/>
                              <a:gd name="connsiteX1" fmla="*/ 689212 w 2333767"/>
                              <a:gd name="connsiteY1" fmla="*/ 2326943 h 2512506"/>
                              <a:gd name="connsiteX2" fmla="*/ 2333767 w 2333767"/>
                              <a:gd name="connsiteY2" fmla="*/ 2367887 h 2512506"/>
                              <a:gd name="connsiteX0" fmla="*/ 0 w 2484501"/>
                              <a:gd name="connsiteY0" fmla="*/ 0 h 2507118"/>
                              <a:gd name="connsiteX1" fmla="*/ 689212 w 2484501"/>
                              <a:gd name="connsiteY1" fmla="*/ 2326943 h 2507118"/>
                              <a:gd name="connsiteX2" fmla="*/ 2484501 w 2484501"/>
                              <a:gd name="connsiteY2" fmla="*/ 2352813 h 2507118"/>
                              <a:gd name="connsiteX0" fmla="*/ 0 w 2484501"/>
                              <a:gd name="connsiteY0" fmla="*/ 0 h 2352813"/>
                              <a:gd name="connsiteX1" fmla="*/ 468114 w 2484501"/>
                              <a:gd name="connsiteY1" fmla="*/ 1914938 h 2352813"/>
                              <a:gd name="connsiteX2" fmla="*/ 2484501 w 2484501"/>
                              <a:gd name="connsiteY2" fmla="*/ 2352813 h 2352813"/>
                              <a:gd name="connsiteX0" fmla="*/ 0 w 2298577"/>
                              <a:gd name="connsiteY0" fmla="*/ 0 h 2372991"/>
                              <a:gd name="connsiteX1" fmla="*/ 282190 w 2298577"/>
                              <a:gd name="connsiteY1" fmla="*/ 1935116 h 2372991"/>
                              <a:gd name="connsiteX2" fmla="*/ 2298577 w 2298577"/>
                              <a:gd name="connsiteY2" fmla="*/ 2372991 h 2372991"/>
                              <a:gd name="connsiteX0" fmla="*/ 25685 w 2324262"/>
                              <a:gd name="connsiteY0" fmla="*/ 0 h 2372991"/>
                              <a:gd name="connsiteX1" fmla="*/ 307875 w 2324262"/>
                              <a:gd name="connsiteY1" fmla="*/ 1935116 h 2372991"/>
                              <a:gd name="connsiteX2" fmla="*/ 2324262 w 2324262"/>
                              <a:gd name="connsiteY2" fmla="*/ 2372991 h 2372991"/>
                              <a:gd name="connsiteX0" fmla="*/ 25895 w 2329905"/>
                              <a:gd name="connsiteY0" fmla="*/ 0 h 2362940"/>
                              <a:gd name="connsiteX1" fmla="*/ 308085 w 2329905"/>
                              <a:gd name="connsiteY1" fmla="*/ 1935116 h 2362940"/>
                              <a:gd name="connsiteX2" fmla="*/ 2329905 w 2329905"/>
                              <a:gd name="connsiteY2" fmla="*/ 2362940 h 2362940"/>
                              <a:gd name="connsiteX0" fmla="*/ 537515 w 2077820"/>
                              <a:gd name="connsiteY0" fmla="*/ 0 h 2106696"/>
                              <a:gd name="connsiteX1" fmla="*/ 56000 w 2077820"/>
                              <a:gd name="connsiteY1" fmla="*/ 1678872 h 2106696"/>
                              <a:gd name="connsiteX2" fmla="*/ 2077820 w 2077820"/>
                              <a:gd name="connsiteY2" fmla="*/ 2106696 h 2106696"/>
                              <a:gd name="connsiteX0" fmla="*/ 38175 w 1578480"/>
                              <a:gd name="connsiteY0" fmla="*/ 0 h 2106696"/>
                              <a:gd name="connsiteX1" fmla="*/ 179687 w 1578480"/>
                              <a:gd name="connsiteY1" fmla="*/ 1729123 h 2106696"/>
                              <a:gd name="connsiteX2" fmla="*/ 1578480 w 1578480"/>
                              <a:gd name="connsiteY2" fmla="*/ 2106696 h 2106696"/>
                              <a:gd name="connsiteX0" fmla="*/ 20032 w 1181356"/>
                              <a:gd name="connsiteY0" fmla="*/ 0 h 2217249"/>
                              <a:gd name="connsiteX1" fmla="*/ 161544 w 1181356"/>
                              <a:gd name="connsiteY1" fmla="*/ 1729123 h 2217249"/>
                              <a:gd name="connsiteX2" fmla="*/ 1181356 w 1181356"/>
                              <a:gd name="connsiteY2" fmla="*/ 2217249 h 2217249"/>
                              <a:gd name="connsiteX0" fmla="*/ 3820 w 1165144"/>
                              <a:gd name="connsiteY0" fmla="*/ 0 h 2217249"/>
                              <a:gd name="connsiteX1" fmla="*/ 326241 w 1165144"/>
                              <a:gd name="connsiteY1" fmla="*/ 1678871 h 2217249"/>
                              <a:gd name="connsiteX2" fmla="*/ 1165144 w 1165144"/>
                              <a:gd name="connsiteY2" fmla="*/ 2217249 h 221724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165144" h="2217249">
                                <a:moveTo>
                                  <a:pt x="3820" y="0"/>
                                </a:moveTo>
                                <a:cubicBezTo>
                                  <a:pt x="-26965" y="996300"/>
                                  <a:pt x="132687" y="1309330"/>
                                  <a:pt x="326241" y="1678871"/>
                                </a:cubicBezTo>
                                <a:cubicBezTo>
                                  <a:pt x="519795" y="2048412"/>
                                  <a:pt x="891052" y="2212700"/>
                                  <a:pt x="1165144" y="2217249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1" name="Полилиния 371"/>
                        <wps:cNvSpPr/>
                        <wps:spPr>
                          <a:xfrm>
                            <a:off x="1815153" y="2047164"/>
                            <a:ext cx="871384" cy="1417718"/>
                          </a:xfrm>
                          <a:custGeom>
                            <a:avLst/>
                            <a:gdLst>
                              <a:gd name="connsiteX0" fmla="*/ 0 w 2492014"/>
                              <a:gd name="connsiteY0" fmla="*/ 0 h 2512506"/>
                              <a:gd name="connsiteX1" fmla="*/ 689212 w 2492014"/>
                              <a:gd name="connsiteY1" fmla="*/ 2326943 h 2512506"/>
                              <a:gd name="connsiteX2" fmla="*/ 2333767 w 2492014"/>
                              <a:gd name="connsiteY2" fmla="*/ 2367887 h 2512506"/>
                              <a:gd name="connsiteX3" fmla="*/ 2333767 w 2492014"/>
                              <a:gd name="connsiteY3" fmla="*/ 2354239 h 2512506"/>
                              <a:gd name="connsiteX0" fmla="*/ 0 w 2333767"/>
                              <a:gd name="connsiteY0" fmla="*/ 0 h 2512506"/>
                              <a:gd name="connsiteX1" fmla="*/ 689212 w 2333767"/>
                              <a:gd name="connsiteY1" fmla="*/ 2326943 h 2512506"/>
                              <a:gd name="connsiteX2" fmla="*/ 2333767 w 2333767"/>
                              <a:gd name="connsiteY2" fmla="*/ 2367887 h 2512506"/>
                              <a:gd name="connsiteX0" fmla="*/ 0 w 2484501"/>
                              <a:gd name="connsiteY0" fmla="*/ 0 h 2507118"/>
                              <a:gd name="connsiteX1" fmla="*/ 689212 w 2484501"/>
                              <a:gd name="connsiteY1" fmla="*/ 2326943 h 2507118"/>
                              <a:gd name="connsiteX2" fmla="*/ 2484501 w 2484501"/>
                              <a:gd name="connsiteY2" fmla="*/ 2352813 h 2507118"/>
                              <a:gd name="connsiteX0" fmla="*/ 0 w 2484501"/>
                              <a:gd name="connsiteY0" fmla="*/ 0 h 2352813"/>
                              <a:gd name="connsiteX1" fmla="*/ 468114 w 2484501"/>
                              <a:gd name="connsiteY1" fmla="*/ 1914938 h 2352813"/>
                              <a:gd name="connsiteX2" fmla="*/ 2484501 w 2484501"/>
                              <a:gd name="connsiteY2" fmla="*/ 2352813 h 2352813"/>
                              <a:gd name="connsiteX0" fmla="*/ 0 w 2298577"/>
                              <a:gd name="connsiteY0" fmla="*/ 0 h 2372991"/>
                              <a:gd name="connsiteX1" fmla="*/ 282190 w 2298577"/>
                              <a:gd name="connsiteY1" fmla="*/ 1935116 h 2372991"/>
                              <a:gd name="connsiteX2" fmla="*/ 2298577 w 2298577"/>
                              <a:gd name="connsiteY2" fmla="*/ 2372991 h 2372991"/>
                              <a:gd name="connsiteX0" fmla="*/ 25685 w 2324262"/>
                              <a:gd name="connsiteY0" fmla="*/ 0 h 2372991"/>
                              <a:gd name="connsiteX1" fmla="*/ 307875 w 2324262"/>
                              <a:gd name="connsiteY1" fmla="*/ 1935116 h 2372991"/>
                              <a:gd name="connsiteX2" fmla="*/ 2324262 w 2324262"/>
                              <a:gd name="connsiteY2" fmla="*/ 2372991 h 2372991"/>
                              <a:gd name="connsiteX0" fmla="*/ 25895 w 2329905"/>
                              <a:gd name="connsiteY0" fmla="*/ 0 h 2362940"/>
                              <a:gd name="connsiteX1" fmla="*/ 308085 w 2329905"/>
                              <a:gd name="connsiteY1" fmla="*/ 1935116 h 2362940"/>
                              <a:gd name="connsiteX2" fmla="*/ 2329905 w 2329905"/>
                              <a:gd name="connsiteY2" fmla="*/ 2362940 h 2362940"/>
                              <a:gd name="connsiteX0" fmla="*/ 537515 w 2077820"/>
                              <a:gd name="connsiteY0" fmla="*/ 0 h 2106696"/>
                              <a:gd name="connsiteX1" fmla="*/ 56000 w 2077820"/>
                              <a:gd name="connsiteY1" fmla="*/ 1678872 h 2106696"/>
                              <a:gd name="connsiteX2" fmla="*/ 2077820 w 2077820"/>
                              <a:gd name="connsiteY2" fmla="*/ 2106696 h 2106696"/>
                              <a:gd name="connsiteX0" fmla="*/ 38175 w 1578480"/>
                              <a:gd name="connsiteY0" fmla="*/ 0 h 2106696"/>
                              <a:gd name="connsiteX1" fmla="*/ 179687 w 1578480"/>
                              <a:gd name="connsiteY1" fmla="*/ 1729123 h 2106696"/>
                              <a:gd name="connsiteX2" fmla="*/ 1578480 w 1578480"/>
                              <a:gd name="connsiteY2" fmla="*/ 2106696 h 2106696"/>
                              <a:gd name="connsiteX0" fmla="*/ 20032 w 1181356"/>
                              <a:gd name="connsiteY0" fmla="*/ 0 h 2217249"/>
                              <a:gd name="connsiteX1" fmla="*/ 161544 w 1181356"/>
                              <a:gd name="connsiteY1" fmla="*/ 1729123 h 2217249"/>
                              <a:gd name="connsiteX2" fmla="*/ 1181356 w 1181356"/>
                              <a:gd name="connsiteY2" fmla="*/ 2217249 h 2217249"/>
                              <a:gd name="connsiteX0" fmla="*/ 3820 w 1165144"/>
                              <a:gd name="connsiteY0" fmla="*/ 0 h 2217249"/>
                              <a:gd name="connsiteX1" fmla="*/ 326241 w 1165144"/>
                              <a:gd name="connsiteY1" fmla="*/ 1678871 h 2217249"/>
                              <a:gd name="connsiteX2" fmla="*/ 1165144 w 1165144"/>
                              <a:gd name="connsiteY2" fmla="*/ 2217249 h 2217249"/>
                              <a:gd name="connsiteX0" fmla="*/ 39758 w 934083"/>
                              <a:gd name="connsiteY0" fmla="*/ 0 h 1968199"/>
                              <a:gd name="connsiteX1" fmla="*/ 95180 w 934083"/>
                              <a:gd name="connsiteY1" fmla="*/ 1429821 h 1968199"/>
                              <a:gd name="connsiteX2" fmla="*/ 934083 w 934083"/>
                              <a:gd name="connsiteY2" fmla="*/ 1968199 h 1968199"/>
                              <a:gd name="connsiteX0" fmla="*/ 37869 w 902375"/>
                              <a:gd name="connsiteY0" fmla="*/ 0 h 1527006"/>
                              <a:gd name="connsiteX1" fmla="*/ 93291 w 902375"/>
                              <a:gd name="connsiteY1" fmla="*/ 1429821 h 1527006"/>
                              <a:gd name="connsiteX2" fmla="*/ 902375 w 902375"/>
                              <a:gd name="connsiteY2" fmla="*/ 1405275 h 1527006"/>
                              <a:gd name="connsiteX0" fmla="*/ 5159 w 869665"/>
                              <a:gd name="connsiteY0" fmla="*/ 0 h 1405275"/>
                              <a:gd name="connsiteX1" fmla="*/ 229540 w 869665"/>
                              <a:gd name="connsiteY1" fmla="*/ 1086192 h 1405275"/>
                              <a:gd name="connsiteX2" fmla="*/ 869665 w 869665"/>
                              <a:gd name="connsiteY2" fmla="*/ 1405275 h 1405275"/>
                              <a:gd name="connsiteX0" fmla="*/ 6411 w 870917"/>
                              <a:gd name="connsiteY0" fmla="*/ 0 h 1405275"/>
                              <a:gd name="connsiteX1" fmla="*/ 230792 w 870917"/>
                              <a:gd name="connsiteY1" fmla="*/ 1086192 h 1405275"/>
                              <a:gd name="connsiteX2" fmla="*/ 870917 w 870917"/>
                              <a:gd name="connsiteY2" fmla="*/ 1405275 h 1405275"/>
                              <a:gd name="connsiteX0" fmla="*/ 19214 w 883720"/>
                              <a:gd name="connsiteY0" fmla="*/ 0 h 1405275"/>
                              <a:gd name="connsiteX1" fmla="*/ 147279 w 883720"/>
                              <a:gd name="connsiteY1" fmla="*/ 1031396 h 1405275"/>
                              <a:gd name="connsiteX2" fmla="*/ 883720 w 883720"/>
                              <a:gd name="connsiteY2" fmla="*/ 1405275 h 1405275"/>
                              <a:gd name="connsiteX0" fmla="*/ 13325 w 877831"/>
                              <a:gd name="connsiteY0" fmla="*/ 0 h 1405275"/>
                              <a:gd name="connsiteX1" fmla="*/ 141390 w 877831"/>
                              <a:gd name="connsiteY1" fmla="*/ 1031396 h 1405275"/>
                              <a:gd name="connsiteX2" fmla="*/ 877831 w 877831"/>
                              <a:gd name="connsiteY2" fmla="*/ 1405275 h 1405275"/>
                              <a:gd name="connsiteX0" fmla="*/ 0 w 864506"/>
                              <a:gd name="connsiteY0" fmla="*/ 0 h 1405275"/>
                              <a:gd name="connsiteX1" fmla="*/ 128065 w 864506"/>
                              <a:gd name="connsiteY1" fmla="*/ 1031396 h 1405275"/>
                              <a:gd name="connsiteX2" fmla="*/ 864506 w 864506"/>
                              <a:gd name="connsiteY2" fmla="*/ 1405275 h 1405275"/>
                              <a:gd name="connsiteX0" fmla="*/ 6878 w 871384"/>
                              <a:gd name="connsiteY0" fmla="*/ 0 h 1405275"/>
                              <a:gd name="connsiteX1" fmla="*/ 134943 w 871384"/>
                              <a:gd name="connsiteY1" fmla="*/ 1031396 h 1405275"/>
                              <a:gd name="connsiteX2" fmla="*/ 871384 w 871384"/>
                              <a:gd name="connsiteY2" fmla="*/ 1405275 h 14052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871384" h="1405275">
                                <a:moveTo>
                                  <a:pt x="6878" y="0"/>
                                </a:moveTo>
                                <a:cubicBezTo>
                                  <a:pt x="-8830" y="373616"/>
                                  <a:pt x="-9138" y="777259"/>
                                  <a:pt x="134943" y="1031396"/>
                                </a:cubicBezTo>
                                <a:cubicBezTo>
                                  <a:pt x="279024" y="1285533"/>
                                  <a:pt x="597292" y="1400726"/>
                                  <a:pt x="871384" y="1405275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2" name="Полилиния 372"/>
                        <wps:cNvSpPr/>
                        <wps:spPr>
                          <a:xfrm>
                            <a:off x="852986" y="2047164"/>
                            <a:ext cx="1828897" cy="624569"/>
                          </a:xfrm>
                          <a:custGeom>
                            <a:avLst/>
                            <a:gdLst>
                              <a:gd name="connsiteX0" fmla="*/ 0 w 2492014"/>
                              <a:gd name="connsiteY0" fmla="*/ 0 h 2512506"/>
                              <a:gd name="connsiteX1" fmla="*/ 689212 w 2492014"/>
                              <a:gd name="connsiteY1" fmla="*/ 2326943 h 2512506"/>
                              <a:gd name="connsiteX2" fmla="*/ 2333767 w 2492014"/>
                              <a:gd name="connsiteY2" fmla="*/ 2367887 h 2512506"/>
                              <a:gd name="connsiteX3" fmla="*/ 2333767 w 2492014"/>
                              <a:gd name="connsiteY3" fmla="*/ 2354239 h 2512506"/>
                              <a:gd name="connsiteX0" fmla="*/ 0 w 2333767"/>
                              <a:gd name="connsiteY0" fmla="*/ 0 h 2512506"/>
                              <a:gd name="connsiteX1" fmla="*/ 689212 w 2333767"/>
                              <a:gd name="connsiteY1" fmla="*/ 2326943 h 2512506"/>
                              <a:gd name="connsiteX2" fmla="*/ 2333767 w 2333767"/>
                              <a:gd name="connsiteY2" fmla="*/ 2367887 h 2512506"/>
                              <a:gd name="connsiteX0" fmla="*/ 0 w 2484501"/>
                              <a:gd name="connsiteY0" fmla="*/ 0 h 2507118"/>
                              <a:gd name="connsiteX1" fmla="*/ 689212 w 2484501"/>
                              <a:gd name="connsiteY1" fmla="*/ 2326943 h 2507118"/>
                              <a:gd name="connsiteX2" fmla="*/ 2484501 w 2484501"/>
                              <a:gd name="connsiteY2" fmla="*/ 2352813 h 2507118"/>
                              <a:gd name="connsiteX0" fmla="*/ 0 w 2484501"/>
                              <a:gd name="connsiteY0" fmla="*/ 0 h 2352813"/>
                              <a:gd name="connsiteX1" fmla="*/ 468114 w 2484501"/>
                              <a:gd name="connsiteY1" fmla="*/ 1914938 h 2352813"/>
                              <a:gd name="connsiteX2" fmla="*/ 2484501 w 2484501"/>
                              <a:gd name="connsiteY2" fmla="*/ 2352813 h 2352813"/>
                              <a:gd name="connsiteX0" fmla="*/ 0 w 2298577"/>
                              <a:gd name="connsiteY0" fmla="*/ 0 h 2372991"/>
                              <a:gd name="connsiteX1" fmla="*/ 282190 w 2298577"/>
                              <a:gd name="connsiteY1" fmla="*/ 1935116 h 2372991"/>
                              <a:gd name="connsiteX2" fmla="*/ 2298577 w 2298577"/>
                              <a:gd name="connsiteY2" fmla="*/ 2372991 h 2372991"/>
                              <a:gd name="connsiteX0" fmla="*/ 25685 w 2324262"/>
                              <a:gd name="connsiteY0" fmla="*/ 0 h 2372991"/>
                              <a:gd name="connsiteX1" fmla="*/ 307875 w 2324262"/>
                              <a:gd name="connsiteY1" fmla="*/ 1935116 h 2372991"/>
                              <a:gd name="connsiteX2" fmla="*/ 2324262 w 2324262"/>
                              <a:gd name="connsiteY2" fmla="*/ 2372991 h 2372991"/>
                              <a:gd name="connsiteX0" fmla="*/ 25895 w 2329905"/>
                              <a:gd name="connsiteY0" fmla="*/ 0 h 2362940"/>
                              <a:gd name="connsiteX1" fmla="*/ 308085 w 2329905"/>
                              <a:gd name="connsiteY1" fmla="*/ 1935116 h 2362940"/>
                              <a:gd name="connsiteX2" fmla="*/ 2329905 w 2329905"/>
                              <a:gd name="connsiteY2" fmla="*/ 2362940 h 2362940"/>
                              <a:gd name="connsiteX0" fmla="*/ 537515 w 2077820"/>
                              <a:gd name="connsiteY0" fmla="*/ 0 h 2106696"/>
                              <a:gd name="connsiteX1" fmla="*/ 56000 w 2077820"/>
                              <a:gd name="connsiteY1" fmla="*/ 1678872 h 2106696"/>
                              <a:gd name="connsiteX2" fmla="*/ 2077820 w 2077820"/>
                              <a:gd name="connsiteY2" fmla="*/ 2106696 h 2106696"/>
                              <a:gd name="connsiteX0" fmla="*/ 38175 w 1578480"/>
                              <a:gd name="connsiteY0" fmla="*/ 0 h 2106696"/>
                              <a:gd name="connsiteX1" fmla="*/ 179687 w 1578480"/>
                              <a:gd name="connsiteY1" fmla="*/ 1729123 h 2106696"/>
                              <a:gd name="connsiteX2" fmla="*/ 1578480 w 1578480"/>
                              <a:gd name="connsiteY2" fmla="*/ 2106696 h 2106696"/>
                              <a:gd name="connsiteX0" fmla="*/ 20032 w 1181356"/>
                              <a:gd name="connsiteY0" fmla="*/ 0 h 2217249"/>
                              <a:gd name="connsiteX1" fmla="*/ 161544 w 1181356"/>
                              <a:gd name="connsiteY1" fmla="*/ 1729123 h 2217249"/>
                              <a:gd name="connsiteX2" fmla="*/ 1181356 w 1181356"/>
                              <a:gd name="connsiteY2" fmla="*/ 2217249 h 2217249"/>
                              <a:gd name="connsiteX0" fmla="*/ 3820 w 1165144"/>
                              <a:gd name="connsiteY0" fmla="*/ 0 h 2217249"/>
                              <a:gd name="connsiteX1" fmla="*/ 326241 w 1165144"/>
                              <a:gd name="connsiteY1" fmla="*/ 1678871 h 2217249"/>
                              <a:gd name="connsiteX2" fmla="*/ 1165144 w 1165144"/>
                              <a:gd name="connsiteY2" fmla="*/ 2217249 h 2217249"/>
                              <a:gd name="connsiteX0" fmla="*/ 8078 w 1846020"/>
                              <a:gd name="connsiteY0" fmla="*/ 0 h 1685068"/>
                              <a:gd name="connsiteX1" fmla="*/ 330499 w 1846020"/>
                              <a:gd name="connsiteY1" fmla="*/ 1678871 h 1685068"/>
                              <a:gd name="connsiteX2" fmla="*/ 1846020 w 1846020"/>
                              <a:gd name="connsiteY2" fmla="*/ 608387 h 1685068"/>
                              <a:gd name="connsiteX0" fmla="*/ 24300 w 1862242"/>
                              <a:gd name="connsiteY0" fmla="*/ 0 h 656008"/>
                              <a:gd name="connsiteX1" fmla="*/ 246234 w 1862242"/>
                              <a:gd name="connsiteY1" fmla="*/ 613077 h 656008"/>
                              <a:gd name="connsiteX2" fmla="*/ 1862242 w 1862242"/>
                              <a:gd name="connsiteY2" fmla="*/ 608387 h 656008"/>
                              <a:gd name="connsiteX0" fmla="*/ 0 w 1837942"/>
                              <a:gd name="connsiteY0" fmla="*/ 0 h 656008"/>
                              <a:gd name="connsiteX1" fmla="*/ 221934 w 1837942"/>
                              <a:gd name="connsiteY1" fmla="*/ 613077 h 656008"/>
                              <a:gd name="connsiteX2" fmla="*/ 1837942 w 1837942"/>
                              <a:gd name="connsiteY2" fmla="*/ 608387 h 656008"/>
                              <a:gd name="connsiteX0" fmla="*/ 0 w 1837942"/>
                              <a:gd name="connsiteY0" fmla="*/ 0 h 631332"/>
                              <a:gd name="connsiteX1" fmla="*/ 583724 w 1837942"/>
                              <a:gd name="connsiteY1" fmla="*/ 578208 h 631332"/>
                              <a:gd name="connsiteX2" fmla="*/ 1837942 w 1837942"/>
                              <a:gd name="connsiteY2" fmla="*/ 608387 h 631332"/>
                              <a:gd name="connsiteX0" fmla="*/ 0 w 1837942"/>
                              <a:gd name="connsiteY0" fmla="*/ 0 h 639270"/>
                              <a:gd name="connsiteX1" fmla="*/ 583724 w 1837942"/>
                              <a:gd name="connsiteY1" fmla="*/ 578208 h 639270"/>
                              <a:gd name="connsiteX2" fmla="*/ 1837942 w 1837942"/>
                              <a:gd name="connsiteY2" fmla="*/ 608387 h 639270"/>
                              <a:gd name="connsiteX0" fmla="*/ 0 w 1837942"/>
                              <a:gd name="connsiteY0" fmla="*/ 0 h 618178"/>
                              <a:gd name="connsiteX1" fmla="*/ 593774 w 1837942"/>
                              <a:gd name="connsiteY1" fmla="*/ 523393 h 618178"/>
                              <a:gd name="connsiteX2" fmla="*/ 1837942 w 1837942"/>
                              <a:gd name="connsiteY2" fmla="*/ 608387 h 618178"/>
                              <a:gd name="connsiteX0" fmla="*/ 0 w 1828307"/>
                              <a:gd name="connsiteY0" fmla="*/ 0 h 626445"/>
                              <a:gd name="connsiteX1" fmla="*/ 593774 w 1828307"/>
                              <a:gd name="connsiteY1" fmla="*/ 523393 h 626445"/>
                              <a:gd name="connsiteX2" fmla="*/ 1828307 w 1828307"/>
                              <a:gd name="connsiteY2" fmla="*/ 618178 h 626445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581 w 1828888"/>
                              <a:gd name="connsiteY0" fmla="*/ 0 h 620290"/>
                              <a:gd name="connsiteX1" fmla="*/ 594355 w 1828888"/>
                              <a:gd name="connsiteY1" fmla="*/ 523393 h 620290"/>
                              <a:gd name="connsiteX2" fmla="*/ 1828888 w 1828888"/>
                              <a:gd name="connsiteY2" fmla="*/ 618178 h 620290"/>
                              <a:gd name="connsiteX0" fmla="*/ 590 w 1828897"/>
                              <a:gd name="connsiteY0" fmla="*/ 0 h 619088"/>
                              <a:gd name="connsiteX1" fmla="*/ 594364 w 1828897"/>
                              <a:gd name="connsiteY1" fmla="*/ 523393 h 619088"/>
                              <a:gd name="connsiteX2" fmla="*/ 1828897 w 1828897"/>
                              <a:gd name="connsiteY2" fmla="*/ 618178 h 61908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828897" h="619088">
                                <a:moveTo>
                                  <a:pt x="590" y="0"/>
                                </a:moveTo>
                                <a:cubicBezTo>
                                  <a:pt x="-15104" y="313877"/>
                                  <a:pt x="284622" y="440294"/>
                                  <a:pt x="594364" y="523393"/>
                                </a:cubicBezTo>
                                <a:cubicBezTo>
                                  <a:pt x="904106" y="606492"/>
                                  <a:pt x="1509582" y="623587"/>
                                  <a:pt x="1828897" y="618178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3" name="Полилиния 373"/>
                        <wps:cNvSpPr/>
                        <wps:spPr>
                          <a:xfrm>
                            <a:off x="2627195" y="968991"/>
                            <a:ext cx="1195595" cy="201738"/>
                          </a:xfrm>
                          <a:custGeom>
                            <a:avLst/>
                            <a:gdLst>
                              <a:gd name="connsiteX0" fmla="*/ 0 w 2492014"/>
                              <a:gd name="connsiteY0" fmla="*/ 0 h 2512506"/>
                              <a:gd name="connsiteX1" fmla="*/ 689212 w 2492014"/>
                              <a:gd name="connsiteY1" fmla="*/ 2326943 h 2512506"/>
                              <a:gd name="connsiteX2" fmla="*/ 2333767 w 2492014"/>
                              <a:gd name="connsiteY2" fmla="*/ 2367887 h 2512506"/>
                              <a:gd name="connsiteX3" fmla="*/ 2333767 w 2492014"/>
                              <a:gd name="connsiteY3" fmla="*/ 2354239 h 2512506"/>
                              <a:gd name="connsiteX0" fmla="*/ 0 w 2333767"/>
                              <a:gd name="connsiteY0" fmla="*/ 0 h 2512506"/>
                              <a:gd name="connsiteX1" fmla="*/ 689212 w 2333767"/>
                              <a:gd name="connsiteY1" fmla="*/ 2326943 h 2512506"/>
                              <a:gd name="connsiteX2" fmla="*/ 2333767 w 2333767"/>
                              <a:gd name="connsiteY2" fmla="*/ 2367887 h 2512506"/>
                              <a:gd name="connsiteX0" fmla="*/ 0 w 2484501"/>
                              <a:gd name="connsiteY0" fmla="*/ 0 h 2507118"/>
                              <a:gd name="connsiteX1" fmla="*/ 689212 w 2484501"/>
                              <a:gd name="connsiteY1" fmla="*/ 2326943 h 2507118"/>
                              <a:gd name="connsiteX2" fmla="*/ 2484501 w 2484501"/>
                              <a:gd name="connsiteY2" fmla="*/ 2352813 h 2507118"/>
                              <a:gd name="connsiteX0" fmla="*/ 0 w 2484501"/>
                              <a:gd name="connsiteY0" fmla="*/ 0 h 2352813"/>
                              <a:gd name="connsiteX1" fmla="*/ 468114 w 2484501"/>
                              <a:gd name="connsiteY1" fmla="*/ 1914938 h 2352813"/>
                              <a:gd name="connsiteX2" fmla="*/ 2484501 w 2484501"/>
                              <a:gd name="connsiteY2" fmla="*/ 2352813 h 2352813"/>
                              <a:gd name="connsiteX0" fmla="*/ 0 w 2298577"/>
                              <a:gd name="connsiteY0" fmla="*/ 0 h 2372991"/>
                              <a:gd name="connsiteX1" fmla="*/ 282190 w 2298577"/>
                              <a:gd name="connsiteY1" fmla="*/ 1935116 h 2372991"/>
                              <a:gd name="connsiteX2" fmla="*/ 2298577 w 2298577"/>
                              <a:gd name="connsiteY2" fmla="*/ 2372991 h 2372991"/>
                              <a:gd name="connsiteX0" fmla="*/ 25685 w 2324262"/>
                              <a:gd name="connsiteY0" fmla="*/ 0 h 2372991"/>
                              <a:gd name="connsiteX1" fmla="*/ 307875 w 2324262"/>
                              <a:gd name="connsiteY1" fmla="*/ 1935116 h 2372991"/>
                              <a:gd name="connsiteX2" fmla="*/ 2324262 w 2324262"/>
                              <a:gd name="connsiteY2" fmla="*/ 2372991 h 2372991"/>
                              <a:gd name="connsiteX0" fmla="*/ 25895 w 2329905"/>
                              <a:gd name="connsiteY0" fmla="*/ 0 h 2362940"/>
                              <a:gd name="connsiteX1" fmla="*/ 308085 w 2329905"/>
                              <a:gd name="connsiteY1" fmla="*/ 1935116 h 2362940"/>
                              <a:gd name="connsiteX2" fmla="*/ 2329905 w 2329905"/>
                              <a:gd name="connsiteY2" fmla="*/ 2362940 h 2362940"/>
                              <a:gd name="connsiteX0" fmla="*/ 537515 w 2077820"/>
                              <a:gd name="connsiteY0" fmla="*/ 0 h 2106696"/>
                              <a:gd name="connsiteX1" fmla="*/ 56000 w 2077820"/>
                              <a:gd name="connsiteY1" fmla="*/ 1678872 h 2106696"/>
                              <a:gd name="connsiteX2" fmla="*/ 2077820 w 2077820"/>
                              <a:gd name="connsiteY2" fmla="*/ 2106696 h 2106696"/>
                              <a:gd name="connsiteX0" fmla="*/ 38175 w 1578480"/>
                              <a:gd name="connsiteY0" fmla="*/ 0 h 2106696"/>
                              <a:gd name="connsiteX1" fmla="*/ 179687 w 1578480"/>
                              <a:gd name="connsiteY1" fmla="*/ 1729123 h 2106696"/>
                              <a:gd name="connsiteX2" fmla="*/ 1578480 w 1578480"/>
                              <a:gd name="connsiteY2" fmla="*/ 2106696 h 2106696"/>
                              <a:gd name="connsiteX0" fmla="*/ 20032 w 1181356"/>
                              <a:gd name="connsiteY0" fmla="*/ 0 h 2217249"/>
                              <a:gd name="connsiteX1" fmla="*/ 161544 w 1181356"/>
                              <a:gd name="connsiteY1" fmla="*/ 1729123 h 2217249"/>
                              <a:gd name="connsiteX2" fmla="*/ 1181356 w 1181356"/>
                              <a:gd name="connsiteY2" fmla="*/ 2217249 h 2217249"/>
                              <a:gd name="connsiteX0" fmla="*/ 3820 w 1165144"/>
                              <a:gd name="connsiteY0" fmla="*/ 0 h 2217249"/>
                              <a:gd name="connsiteX1" fmla="*/ 326241 w 1165144"/>
                              <a:gd name="connsiteY1" fmla="*/ 1678871 h 2217249"/>
                              <a:gd name="connsiteX2" fmla="*/ 1165144 w 1165144"/>
                              <a:gd name="connsiteY2" fmla="*/ 2217249 h 2217249"/>
                              <a:gd name="connsiteX0" fmla="*/ 8078 w 1846020"/>
                              <a:gd name="connsiteY0" fmla="*/ 0 h 1685068"/>
                              <a:gd name="connsiteX1" fmla="*/ 330499 w 1846020"/>
                              <a:gd name="connsiteY1" fmla="*/ 1678871 h 1685068"/>
                              <a:gd name="connsiteX2" fmla="*/ 1846020 w 1846020"/>
                              <a:gd name="connsiteY2" fmla="*/ 608387 h 1685068"/>
                              <a:gd name="connsiteX0" fmla="*/ 24300 w 1862242"/>
                              <a:gd name="connsiteY0" fmla="*/ 0 h 656008"/>
                              <a:gd name="connsiteX1" fmla="*/ 246234 w 1862242"/>
                              <a:gd name="connsiteY1" fmla="*/ 613077 h 656008"/>
                              <a:gd name="connsiteX2" fmla="*/ 1862242 w 1862242"/>
                              <a:gd name="connsiteY2" fmla="*/ 608387 h 656008"/>
                              <a:gd name="connsiteX0" fmla="*/ 0 w 1837942"/>
                              <a:gd name="connsiteY0" fmla="*/ 0 h 656008"/>
                              <a:gd name="connsiteX1" fmla="*/ 221934 w 1837942"/>
                              <a:gd name="connsiteY1" fmla="*/ 613077 h 656008"/>
                              <a:gd name="connsiteX2" fmla="*/ 1837942 w 1837942"/>
                              <a:gd name="connsiteY2" fmla="*/ 608387 h 656008"/>
                              <a:gd name="connsiteX0" fmla="*/ 0 w 1837942"/>
                              <a:gd name="connsiteY0" fmla="*/ 0 h 631332"/>
                              <a:gd name="connsiteX1" fmla="*/ 583724 w 1837942"/>
                              <a:gd name="connsiteY1" fmla="*/ 578208 h 631332"/>
                              <a:gd name="connsiteX2" fmla="*/ 1837942 w 1837942"/>
                              <a:gd name="connsiteY2" fmla="*/ 608387 h 631332"/>
                              <a:gd name="connsiteX0" fmla="*/ 0 w 1837942"/>
                              <a:gd name="connsiteY0" fmla="*/ 0 h 639270"/>
                              <a:gd name="connsiteX1" fmla="*/ 583724 w 1837942"/>
                              <a:gd name="connsiteY1" fmla="*/ 578208 h 639270"/>
                              <a:gd name="connsiteX2" fmla="*/ 1837942 w 1837942"/>
                              <a:gd name="connsiteY2" fmla="*/ 608387 h 639270"/>
                              <a:gd name="connsiteX0" fmla="*/ 0 w 1837942"/>
                              <a:gd name="connsiteY0" fmla="*/ 0 h 618178"/>
                              <a:gd name="connsiteX1" fmla="*/ 593774 w 1837942"/>
                              <a:gd name="connsiteY1" fmla="*/ 523393 h 618178"/>
                              <a:gd name="connsiteX2" fmla="*/ 1837942 w 1837942"/>
                              <a:gd name="connsiteY2" fmla="*/ 608387 h 618178"/>
                              <a:gd name="connsiteX0" fmla="*/ 0 w 1828307"/>
                              <a:gd name="connsiteY0" fmla="*/ 0 h 626445"/>
                              <a:gd name="connsiteX1" fmla="*/ 593774 w 1828307"/>
                              <a:gd name="connsiteY1" fmla="*/ 523393 h 626445"/>
                              <a:gd name="connsiteX2" fmla="*/ 1828307 w 1828307"/>
                              <a:gd name="connsiteY2" fmla="*/ 618178 h 626445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581 w 1828888"/>
                              <a:gd name="connsiteY0" fmla="*/ 0 h 620290"/>
                              <a:gd name="connsiteX1" fmla="*/ 594355 w 1828888"/>
                              <a:gd name="connsiteY1" fmla="*/ 523393 h 620290"/>
                              <a:gd name="connsiteX2" fmla="*/ 1828888 w 1828888"/>
                              <a:gd name="connsiteY2" fmla="*/ 618178 h 620290"/>
                              <a:gd name="connsiteX0" fmla="*/ 590 w 1828897"/>
                              <a:gd name="connsiteY0" fmla="*/ 0 h 619088"/>
                              <a:gd name="connsiteX1" fmla="*/ 594364 w 1828897"/>
                              <a:gd name="connsiteY1" fmla="*/ 523393 h 619088"/>
                              <a:gd name="connsiteX2" fmla="*/ 1828897 w 1828897"/>
                              <a:gd name="connsiteY2" fmla="*/ 618178 h 619088"/>
                              <a:gd name="connsiteX0" fmla="*/ 438 w 1195665"/>
                              <a:gd name="connsiteY0" fmla="*/ 0 h 523396"/>
                              <a:gd name="connsiteX1" fmla="*/ 594212 w 1195665"/>
                              <a:gd name="connsiteY1" fmla="*/ 523393 h 523396"/>
                              <a:gd name="connsiteX2" fmla="*/ 1195665 w 1195665"/>
                              <a:gd name="connsiteY2" fmla="*/ 8935 h 523396"/>
                              <a:gd name="connsiteX0" fmla="*/ 438 w 1195665"/>
                              <a:gd name="connsiteY0" fmla="*/ 0 h 523398"/>
                              <a:gd name="connsiteX1" fmla="*/ 594212 w 1195665"/>
                              <a:gd name="connsiteY1" fmla="*/ 523393 h 523398"/>
                              <a:gd name="connsiteX2" fmla="*/ 1195665 w 1195665"/>
                              <a:gd name="connsiteY2" fmla="*/ 8935 h 523398"/>
                              <a:gd name="connsiteX0" fmla="*/ 368 w 1195595"/>
                              <a:gd name="connsiteY0" fmla="*/ 0 h 279808"/>
                              <a:gd name="connsiteX1" fmla="*/ 674569 w 1195595"/>
                              <a:gd name="connsiteY1" fmla="*/ 279208 h 279808"/>
                              <a:gd name="connsiteX2" fmla="*/ 1195595 w 1195595"/>
                              <a:gd name="connsiteY2" fmla="*/ 8935 h 279808"/>
                              <a:gd name="connsiteX0" fmla="*/ 367 w 1195962"/>
                              <a:gd name="connsiteY0" fmla="*/ 3048 h 272930"/>
                              <a:gd name="connsiteX1" fmla="*/ 674936 w 1195962"/>
                              <a:gd name="connsiteY1" fmla="*/ 270273 h 272930"/>
                              <a:gd name="connsiteX2" fmla="*/ 1195962 w 1195962"/>
                              <a:gd name="connsiteY2" fmla="*/ 0 h 272930"/>
                              <a:gd name="connsiteX0" fmla="*/ 408 w 1196003"/>
                              <a:gd name="connsiteY0" fmla="*/ 3048 h 221340"/>
                              <a:gd name="connsiteX1" fmla="*/ 624640 w 1196003"/>
                              <a:gd name="connsiteY1" fmla="*/ 199693 h 221340"/>
                              <a:gd name="connsiteX2" fmla="*/ 1196003 w 1196003"/>
                              <a:gd name="connsiteY2" fmla="*/ 0 h 221340"/>
                              <a:gd name="connsiteX0" fmla="*/ 0 w 1195595"/>
                              <a:gd name="connsiteY0" fmla="*/ 3048 h 199968"/>
                              <a:gd name="connsiteX1" fmla="*/ 624232 w 1195595"/>
                              <a:gd name="connsiteY1" fmla="*/ 199693 h 199968"/>
                              <a:gd name="connsiteX2" fmla="*/ 1195595 w 1195595"/>
                              <a:gd name="connsiteY2" fmla="*/ 0 h 19996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</a:cxnLst>
                            <a:rect l="l" t="t" r="r" b="b"/>
                            <a:pathLst>
                              <a:path w="1195595" h="199968">
                                <a:moveTo>
                                  <a:pt x="0" y="3048"/>
                                </a:moveTo>
                                <a:cubicBezTo>
                                  <a:pt x="29535" y="212148"/>
                                  <a:pt x="424966" y="200201"/>
                                  <a:pt x="624232" y="199693"/>
                                </a:cubicBezTo>
                                <a:cubicBezTo>
                                  <a:pt x="823498" y="199185"/>
                                  <a:pt x="1157774" y="199760"/>
                                  <a:pt x="1195595" y="0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4" name="Полилиния 374"/>
                        <wps:cNvSpPr/>
                        <wps:spPr>
                          <a:xfrm>
                            <a:off x="3234520" y="1173707"/>
                            <a:ext cx="717550" cy="998907"/>
                          </a:xfrm>
                          <a:custGeom>
                            <a:avLst/>
                            <a:gdLst>
                              <a:gd name="connsiteX0" fmla="*/ 0 w 2492014"/>
                              <a:gd name="connsiteY0" fmla="*/ 0 h 2512506"/>
                              <a:gd name="connsiteX1" fmla="*/ 689212 w 2492014"/>
                              <a:gd name="connsiteY1" fmla="*/ 2326943 h 2512506"/>
                              <a:gd name="connsiteX2" fmla="*/ 2333767 w 2492014"/>
                              <a:gd name="connsiteY2" fmla="*/ 2367887 h 2512506"/>
                              <a:gd name="connsiteX3" fmla="*/ 2333767 w 2492014"/>
                              <a:gd name="connsiteY3" fmla="*/ 2354239 h 2512506"/>
                              <a:gd name="connsiteX0" fmla="*/ 0 w 2333767"/>
                              <a:gd name="connsiteY0" fmla="*/ 0 h 2512506"/>
                              <a:gd name="connsiteX1" fmla="*/ 689212 w 2333767"/>
                              <a:gd name="connsiteY1" fmla="*/ 2326943 h 2512506"/>
                              <a:gd name="connsiteX2" fmla="*/ 2333767 w 2333767"/>
                              <a:gd name="connsiteY2" fmla="*/ 2367887 h 2512506"/>
                              <a:gd name="connsiteX0" fmla="*/ 0 w 2484501"/>
                              <a:gd name="connsiteY0" fmla="*/ 0 h 2507118"/>
                              <a:gd name="connsiteX1" fmla="*/ 689212 w 2484501"/>
                              <a:gd name="connsiteY1" fmla="*/ 2326943 h 2507118"/>
                              <a:gd name="connsiteX2" fmla="*/ 2484501 w 2484501"/>
                              <a:gd name="connsiteY2" fmla="*/ 2352813 h 2507118"/>
                              <a:gd name="connsiteX0" fmla="*/ 0 w 2484501"/>
                              <a:gd name="connsiteY0" fmla="*/ 0 h 2352813"/>
                              <a:gd name="connsiteX1" fmla="*/ 468114 w 2484501"/>
                              <a:gd name="connsiteY1" fmla="*/ 1914938 h 2352813"/>
                              <a:gd name="connsiteX2" fmla="*/ 2484501 w 2484501"/>
                              <a:gd name="connsiteY2" fmla="*/ 2352813 h 2352813"/>
                              <a:gd name="connsiteX0" fmla="*/ 0 w 2298577"/>
                              <a:gd name="connsiteY0" fmla="*/ 0 h 2372991"/>
                              <a:gd name="connsiteX1" fmla="*/ 282190 w 2298577"/>
                              <a:gd name="connsiteY1" fmla="*/ 1935116 h 2372991"/>
                              <a:gd name="connsiteX2" fmla="*/ 2298577 w 2298577"/>
                              <a:gd name="connsiteY2" fmla="*/ 2372991 h 2372991"/>
                              <a:gd name="connsiteX0" fmla="*/ 25685 w 2324262"/>
                              <a:gd name="connsiteY0" fmla="*/ 0 h 2372991"/>
                              <a:gd name="connsiteX1" fmla="*/ 307875 w 2324262"/>
                              <a:gd name="connsiteY1" fmla="*/ 1935116 h 2372991"/>
                              <a:gd name="connsiteX2" fmla="*/ 2324262 w 2324262"/>
                              <a:gd name="connsiteY2" fmla="*/ 2372991 h 2372991"/>
                              <a:gd name="connsiteX0" fmla="*/ 25895 w 2329905"/>
                              <a:gd name="connsiteY0" fmla="*/ 0 h 2362940"/>
                              <a:gd name="connsiteX1" fmla="*/ 308085 w 2329905"/>
                              <a:gd name="connsiteY1" fmla="*/ 1935116 h 2362940"/>
                              <a:gd name="connsiteX2" fmla="*/ 2329905 w 2329905"/>
                              <a:gd name="connsiteY2" fmla="*/ 2362940 h 2362940"/>
                              <a:gd name="connsiteX0" fmla="*/ 537515 w 2077820"/>
                              <a:gd name="connsiteY0" fmla="*/ 0 h 2106696"/>
                              <a:gd name="connsiteX1" fmla="*/ 56000 w 2077820"/>
                              <a:gd name="connsiteY1" fmla="*/ 1678872 h 2106696"/>
                              <a:gd name="connsiteX2" fmla="*/ 2077820 w 2077820"/>
                              <a:gd name="connsiteY2" fmla="*/ 2106696 h 2106696"/>
                              <a:gd name="connsiteX0" fmla="*/ 38175 w 1578480"/>
                              <a:gd name="connsiteY0" fmla="*/ 0 h 2106696"/>
                              <a:gd name="connsiteX1" fmla="*/ 179687 w 1578480"/>
                              <a:gd name="connsiteY1" fmla="*/ 1729123 h 2106696"/>
                              <a:gd name="connsiteX2" fmla="*/ 1578480 w 1578480"/>
                              <a:gd name="connsiteY2" fmla="*/ 2106696 h 2106696"/>
                              <a:gd name="connsiteX0" fmla="*/ 20032 w 1181356"/>
                              <a:gd name="connsiteY0" fmla="*/ 0 h 2217249"/>
                              <a:gd name="connsiteX1" fmla="*/ 161544 w 1181356"/>
                              <a:gd name="connsiteY1" fmla="*/ 1729123 h 2217249"/>
                              <a:gd name="connsiteX2" fmla="*/ 1181356 w 1181356"/>
                              <a:gd name="connsiteY2" fmla="*/ 2217249 h 2217249"/>
                              <a:gd name="connsiteX0" fmla="*/ 3820 w 1165144"/>
                              <a:gd name="connsiteY0" fmla="*/ 0 h 2217249"/>
                              <a:gd name="connsiteX1" fmla="*/ 326241 w 1165144"/>
                              <a:gd name="connsiteY1" fmla="*/ 1678871 h 2217249"/>
                              <a:gd name="connsiteX2" fmla="*/ 1165144 w 1165144"/>
                              <a:gd name="connsiteY2" fmla="*/ 2217249 h 2217249"/>
                              <a:gd name="connsiteX0" fmla="*/ 8078 w 1846020"/>
                              <a:gd name="connsiteY0" fmla="*/ 0 h 1685068"/>
                              <a:gd name="connsiteX1" fmla="*/ 330499 w 1846020"/>
                              <a:gd name="connsiteY1" fmla="*/ 1678871 h 1685068"/>
                              <a:gd name="connsiteX2" fmla="*/ 1846020 w 1846020"/>
                              <a:gd name="connsiteY2" fmla="*/ 608387 h 1685068"/>
                              <a:gd name="connsiteX0" fmla="*/ 24300 w 1862242"/>
                              <a:gd name="connsiteY0" fmla="*/ 0 h 656008"/>
                              <a:gd name="connsiteX1" fmla="*/ 246234 w 1862242"/>
                              <a:gd name="connsiteY1" fmla="*/ 613077 h 656008"/>
                              <a:gd name="connsiteX2" fmla="*/ 1862242 w 1862242"/>
                              <a:gd name="connsiteY2" fmla="*/ 608387 h 656008"/>
                              <a:gd name="connsiteX0" fmla="*/ 0 w 1837942"/>
                              <a:gd name="connsiteY0" fmla="*/ 0 h 656008"/>
                              <a:gd name="connsiteX1" fmla="*/ 221934 w 1837942"/>
                              <a:gd name="connsiteY1" fmla="*/ 613077 h 656008"/>
                              <a:gd name="connsiteX2" fmla="*/ 1837942 w 1837942"/>
                              <a:gd name="connsiteY2" fmla="*/ 608387 h 656008"/>
                              <a:gd name="connsiteX0" fmla="*/ 0 w 1837942"/>
                              <a:gd name="connsiteY0" fmla="*/ 0 h 631332"/>
                              <a:gd name="connsiteX1" fmla="*/ 583724 w 1837942"/>
                              <a:gd name="connsiteY1" fmla="*/ 578208 h 631332"/>
                              <a:gd name="connsiteX2" fmla="*/ 1837942 w 1837942"/>
                              <a:gd name="connsiteY2" fmla="*/ 608387 h 631332"/>
                              <a:gd name="connsiteX0" fmla="*/ 0 w 1837942"/>
                              <a:gd name="connsiteY0" fmla="*/ 0 h 639270"/>
                              <a:gd name="connsiteX1" fmla="*/ 583724 w 1837942"/>
                              <a:gd name="connsiteY1" fmla="*/ 578208 h 639270"/>
                              <a:gd name="connsiteX2" fmla="*/ 1837942 w 1837942"/>
                              <a:gd name="connsiteY2" fmla="*/ 608387 h 639270"/>
                              <a:gd name="connsiteX0" fmla="*/ 0 w 1837942"/>
                              <a:gd name="connsiteY0" fmla="*/ 0 h 618178"/>
                              <a:gd name="connsiteX1" fmla="*/ 593774 w 1837942"/>
                              <a:gd name="connsiteY1" fmla="*/ 523393 h 618178"/>
                              <a:gd name="connsiteX2" fmla="*/ 1837942 w 1837942"/>
                              <a:gd name="connsiteY2" fmla="*/ 608387 h 618178"/>
                              <a:gd name="connsiteX0" fmla="*/ 0 w 1828307"/>
                              <a:gd name="connsiteY0" fmla="*/ 0 h 626445"/>
                              <a:gd name="connsiteX1" fmla="*/ 593774 w 1828307"/>
                              <a:gd name="connsiteY1" fmla="*/ 523393 h 626445"/>
                              <a:gd name="connsiteX2" fmla="*/ 1828307 w 1828307"/>
                              <a:gd name="connsiteY2" fmla="*/ 618178 h 626445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581 w 1828888"/>
                              <a:gd name="connsiteY0" fmla="*/ 0 h 620290"/>
                              <a:gd name="connsiteX1" fmla="*/ 594355 w 1828888"/>
                              <a:gd name="connsiteY1" fmla="*/ 523393 h 620290"/>
                              <a:gd name="connsiteX2" fmla="*/ 1828888 w 1828888"/>
                              <a:gd name="connsiteY2" fmla="*/ 618178 h 620290"/>
                              <a:gd name="connsiteX0" fmla="*/ 590 w 1828897"/>
                              <a:gd name="connsiteY0" fmla="*/ 0 h 619088"/>
                              <a:gd name="connsiteX1" fmla="*/ 594364 w 1828897"/>
                              <a:gd name="connsiteY1" fmla="*/ 523393 h 619088"/>
                              <a:gd name="connsiteX2" fmla="*/ 1828897 w 1828897"/>
                              <a:gd name="connsiteY2" fmla="*/ 618178 h 619088"/>
                              <a:gd name="connsiteX0" fmla="*/ 438 w 1195665"/>
                              <a:gd name="connsiteY0" fmla="*/ 0 h 523396"/>
                              <a:gd name="connsiteX1" fmla="*/ 594212 w 1195665"/>
                              <a:gd name="connsiteY1" fmla="*/ 523393 h 523396"/>
                              <a:gd name="connsiteX2" fmla="*/ 1195665 w 1195665"/>
                              <a:gd name="connsiteY2" fmla="*/ 8935 h 523396"/>
                              <a:gd name="connsiteX0" fmla="*/ 438 w 1195665"/>
                              <a:gd name="connsiteY0" fmla="*/ 0 h 523398"/>
                              <a:gd name="connsiteX1" fmla="*/ 594212 w 1195665"/>
                              <a:gd name="connsiteY1" fmla="*/ 523393 h 523398"/>
                              <a:gd name="connsiteX2" fmla="*/ 1195665 w 1195665"/>
                              <a:gd name="connsiteY2" fmla="*/ 8935 h 523398"/>
                              <a:gd name="connsiteX0" fmla="*/ 368 w 1195595"/>
                              <a:gd name="connsiteY0" fmla="*/ 0 h 279808"/>
                              <a:gd name="connsiteX1" fmla="*/ 674569 w 1195595"/>
                              <a:gd name="connsiteY1" fmla="*/ 279208 h 279808"/>
                              <a:gd name="connsiteX2" fmla="*/ 1195595 w 1195595"/>
                              <a:gd name="connsiteY2" fmla="*/ 8935 h 279808"/>
                              <a:gd name="connsiteX0" fmla="*/ 367 w 1195962"/>
                              <a:gd name="connsiteY0" fmla="*/ 3048 h 272930"/>
                              <a:gd name="connsiteX1" fmla="*/ 674936 w 1195962"/>
                              <a:gd name="connsiteY1" fmla="*/ 270273 h 272930"/>
                              <a:gd name="connsiteX2" fmla="*/ 1195962 w 1195962"/>
                              <a:gd name="connsiteY2" fmla="*/ 0 h 272930"/>
                              <a:gd name="connsiteX0" fmla="*/ 408 w 1196003"/>
                              <a:gd name="connsiteY0" fmla="*/ 3048 h 221340"/>
                              <a:gd name="connsiteX1" fmla="*/ 624640 w 1196003"/>
                              <a:gd name="connsiteY1" fmla="*/ 199693 h 221340"/>
                              <a:gd name="connsiteX2" fmla="*/ 1196003 w 1196003"/>
                              <a:gd name="connsiteY2" fmla="*/ 0 h 221340"/>
                              <a:gd name="connsiteX0" fmla="*/ 0 w 1195595"/>
                              <a:gd name="connsiteY0" fmla="*/ 3048 h 199968"/>
                              <a:gd name="connsiteX1" fmla="*/ 624232 w 1195595"/>
                              <a:gd name="connsiteY1" fmla="*/ 199693 h 199968"/>
                              <a:gd name="connsiteX2" fmla="*/ 1195595 w 1195595"/>
                              <a:gd name="connsiteY2" fmla="*/ 0 h 199968"/>
                              <a:gd name="connsiteX0" fmla="*/ 0 w 708036"/>
                              <a:gd name="connsiteY0" fmla="*/ 861509 h 898996"/>
                              <a:gd name="connsiteX1" fmla="*/ 136673 w 708036"/>
                              <a:gd name="connsiteY1" fmla="*/ 199693 h 898996"/>
                              <a:gd name="connsiteX2" fmla="*/ 708036 w 708036"/>
                              <a:gd name="connsiteY2" fmla="*/ 0 h 898996"/>
                              <a:gd name="connsiteX0" fmla="*/ 0 w 708036"/>
                              <a:gd name="connsiteY0" fmla="*/ 861509 h 903485"/>
                              <a:gd name="connsiteX1" fmla="*/ 307498 w 708036"/>
                              <a:gd name="connsiteY1" fmla="*/ 294333 h 903485"/>
                              <a:gd name="connsiteX2" fmla="*/ 708036 w 708036"/>
                              <a:gd name="connsiteY2" fmla="*/ 0 h 903485"/>
                              <a:gd name="connsiteX0" fmla="*/ 0 w 708036"/>
                              <a:gd name="connsiteY0" fmla="*/ 861509 h 919198"/>
                              <a:gd name="connsiteX1" fmla="*/ 307498 w 708036"/>
                              <a:gd name="connsiteY1" fmla="*/ 294333 h 919198"/>
                              <a:gd name="connsiteX2" fmla="*/ 708036 w 708036"/>
                              <a:gd name="connsiteY2" fmla="*/ 0 h 919198"/>
                              <a:gd name="connsiteX0" fmla="*/ 0 w 708036"/>
                              <a:gd name="connsiteY0" fmla="*/ 861509 h 948063"/>
                              <a:gd name="connsiteX1" fmla="*/ 307498 w 708036"/>
                              <a:gd name="connsiteY1" fmla="*/ 294333 h 948063"/>
                              <a:gd name="connsiteX2" fmla="*/ 708036 w 708036"/>
                              <a:gd name="connsiteY2" fmla="*/ 0 h 948063"/>
                              <a:gd name="connsiteX0" fmla="*/ 0 w 718084"/>
                              <a:gd name="connsiteY0" fmla="*/ 836605 h 904675"/>
                              <a:gd name="connsiteX1" fmla="*/ 317546 w 718084"/>
                              <a:gd name="connsiteY1" fmla="*/ 294333 h 904675"/>
                              <a:gd name="connsiteX2" fmla="*/ 718084 w 718084"/>
                              <a:gd name="connsiteY2" fmla="*/ 0 h 904675"/>
                              <a:gd name="connsiteX0" fmla="*/ 0 w 718084"/>
                              <a:gd name="connsiteY0" fmla="*/ 836605 h 918368"/>
                              <a:gd name="connsiteX1" fmla="*/ 317546 w 718084"/>
                              <a:gd name="connsiteY1" fmla="*/ 294333 h 918368"/>
                              <a:gd name="connsiteX2" fmla="*/ 718084 w 718084"/>
                              <a:gd name="connsiteY2" fmla="*/ 0 h 918368"/>
                              <a:gd name="connsiteX0" fmla="*/ 0 w 718084"/>
                              <a:gd name="connsiteY0" fmla="*/ 836605 h 928050"/>
                              <a:gd name="connsiteX1" fmla="*/ 317546 w 718084"/>
                              <a:gd name="connsiteY1" fmla="*/ 294333 h 928050"/>
                              <a:gd name="connsiteX2" fmla="*/ 718084 w 718084"/>
                              <a:gd name="connsiteY2" fmla="*/ 0 h 928050"/>
                              <a:gd name="connsiteX0" fmla="*/ 0 w 718084"/>
                              <a:gd name="connsiteY0" fmla="*/ 836605 h 956912"/>
                              <a:gd name="connsiteX1" fmla="*/ 317546 w 718084"/>
                              <a:gd name="connsiteY1" fmla="*/ 294333 h 956912"/>
                              <a:gd name="connsiteX2" fmla="*/ 718084 w 718084"/>
                              <a:gd name="connsiteY2" fmla="*/ 0 h 956912"/>
                              <a:gd name="connsiteX0" fmla="*/ 0 w 718094"/>
                              <a:gd name="connsiteY0" fmla="*/ 836605 h 956912"/>
                              <a:gd name="connsiteX1" fmla="*/ 317546 w 718094"/>
                              <a:gd name="connsiteY1" fmla="*/ 294333 h 956912"/>
                              <a:gd name="connsiteX2" fmla="*/ 718084 w 718094"/>
                              <a:gd name="connsiteY2" fmla="*/ 0 h 956912"/>
                              <a:gd name="connsiteX0" fmla="*/ 0 w 718094"/>
                              <a:gd name="connsiteY0" fmla="*/ 836605 h 935150"/>
                              <a:gd name="connsiteX1" fmla="*/ 317546 w 718094"/>
                              <a:gd name="connsiteY1" fmla="*/ 294333 h 935150"/>
                              <a:gd name="connsiteX2" fmla="*/ 718084 w 718094"/>
                              <a:gd name="connsiteY2" fmla="*/ 0 h 935150"/>
                              <a:gd name="connsiteX0" fmla="*/ 0 w 718093"/>
                              <a:gd name="connsiteY0" fmla="*/ 836605 h 965188"/>
                              <a:gd name="connsiteX1" fmla="*/ 282350 w 718093"/>
                              <a:gd name="connsiteY1" fmla="*/ 478685 h 965188"/>
                              <a:gd name="connsiteX2" fmla="*/ 718084 w 718093"/>
                              <a:gd name="connsiteY2" fmla="*/ 0 h 965188"/>
                              <a:gd name="connsiteX0" fmla="*/ 0 w 718093"/>
                              <a:gd name="connsiteY0" fmla="*/ 836605 h 986180"/>
                              <a:gd name="connsiteX1" fmla="*/ 282350 w 718093"/>
                              <a:gd name="connsiteY1" fmla="*/ 478685 h 986180"/>
                              <a:gd name="connsiteX2" fmla="*/ 718084 w 718093"/>
                              <a:gd name="connsiteY2" fmla="*/ 0 h 986180"/>
                              <a:gd name="connsiteX0" fmla="*/ 0 w 718094"/>
                              <a:gd name="connsiteY0" fmla="*/ 836605 h 986180"/>
                              <a:gd name="connsiteX1" fmla="*/ 282350 w 718094"/>
                              <a:gd name="connsiteY1" fmla="*/ 478685 h 986180"/>
                              <a:gd name="connsiteX2" fmla="*/ 718084 w 718094"/>
                              <a:gd name="connsiteY2" fmla="*/ 0 h 986180"/>
                              <a:gd name="connsiteX0" fmla="*/ 0 w 718096"/>
                              <a:gd name="connsiteY0" fmla="*/ 836605 h 945002"/>
                              <a:gd name="connsiteX1" fmla="*/ 211176 w 718096"/>
                              <a:gd name="connsiteY1" fmla="*/ 931109 h 945002"/>
                              <a:gd name="connsiteX2" fmla="*/ 282350 w 718096"/>
                              <a:gd name="connsiteY2" fmla="*/ 478685 h 945002"/>
                              <a:gd name="connsiteX3" fmla="*/ 718084 w 718096"/>
                              <a:gd name="connsiteY3" fmla="*/ 0 h 945002"/>
                              <a:gd name="connsiteX0" fmla="*/ 807 w 718903"/>
                              <a:gd name="connsiteY0" fmla="*/ 836605 h 981054"/>
                              <a:gd name="connsiteX1" fmla="*/ 211983 w 718903"/>
                              <a:gd name="connsiteY1" fmla="*/ 931109 h 981054"/>
                              <a:gd name="connsiteX2" fmla="*/ 283157 w 718903"/>
                              <a:gd name="connsiteY2" fmla="*/ 478685 h 981054"/>
                              <a:gd name="connsiteX3" fmla="*/ 718891 w 718903"/>
                              <a:gd name="connsiteY3" fmla="*/ 0 h 981054"/>
                              <a:gd name="connsiteX0" fmla="*/ 807 w 718904"/>
                              <a:gd name="connsiteY0" fmla="*/ 836605 h 981054"/>
                              <a:gd name="connsiteX1" fmla="*/ 211983 w 718904"/>
                              <a:gd name="connsiteY1" fmla="*/ 931109 h 981054"/>
                              <a:gd name="connsiteX2" fmla="*/ 318361 w 718904"/>
                              <a:gd name="connsiteY2" fmla="*/ 208364 h 981054"/>
                              <a:gd name="connsiteX3" fmla="*/ 718891 w 718904"/>
                              <a:gd name="connsiteY3" fmla="*/ 0 h 981054"/>
                              <a:gd name="connsiteX0" fmla="*/ 807 w 718904"/>
                              <a:gd name="connsiteY0" fmla="*/ 836605 h 981054"/>
                              <a:gd name="connsiteX1" fmla="*/ 211983 w 718904"/>
                              <a:gd name="connsiteY1" fmla="*/ 931109 h 981054"/>
                              <a:gd name="connsiteX2" fmla="*/ 308303 w 718904"/>
                              <a:gd name="connsiteY2" fmla="*/ 183453 h 981054"/>
                              <a:gd name="connsiteX3" fmla="*/ 718891 w 718904"/>
                              <a:gd name="connsiteY3" fmla="*/ 0 h 981054"/>
                              <a:gd name="connsiteX0" fmla="*/ 730 w 718826"/>
                              <a:gd name="connsiteY0" fmla="*/ 836605 h 993223"/>
                              <a:gd name="connsiteX1" fmla="*/ 232022 w 718826"/>
                              <a:gd name="connsiteY1" fmla="*/ 951038 h 993223"/>
                              <a:gd name="connsiteX2" fmla="*/ 308226 w 718826"/>
                              <a:gd name="connsiteY2" fmla="*/ 183453 h 993223"/>
                              <a:gd name="connsiteX3" fmla="*/ 718814 w 718826"/>
                              <a:gd name="connsiteY3" fmla="*/ 0 h 993223"/>
                              <a:gd name="connsiteX0" fmla="*/ 0 w 718096"/>
                              <a:gd name="connsiteY0" fmla="*/ 836605 h 990383"/>
                              <a:gd name="connsiteX1" fmla="*/ 231292 w 718096"/>
                              <a:gd name="connsiteY1" fmla="*/ 951038 h 990383"/>
                              <a:gd name="connsiteX2" fmla="*/ 307496 w 718096"/>
                              <a:gd name="connsiteY2" fmla="*/ 183453 h 990383"/>
                              <a:gd name="connsiteX3" fmla="*/ 718084 w 718096"/>
                              <a:gd name="connsiteY3" fmla="*/ 0 h 99038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718096" h="990383">
                                <a:moveTo>
                                  <a:pt x="0" y="836605"/>
                                </a:moveTo>
                                <a:cubicBezTo>
                                  <a:pt x="10897" y="1023479"/>
                                  <a:pt x="184234" y="1010691"/>
                                  <a:pt x="231292" y="951038"/>
                                </a:cubicBezTo>
                                <a:cubicBezTo>
                                  <a:pt x="278350" y="891385"/>
                                  <a:pt x="226364" y="341959"/>
                                  <a:pt x="307496" y="183453"/>
                                </a:cubicBezTo>
                                <a:cubicBezTo>
                                  <a:pt x="388628" y="24947"/>
                                  <a:pt x="720486" y="199760"/>
                                  <a:pt x="718084" y="0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Полилиния 375"/>
                        <wps:cNvSpPr/>
                        <wps:spPr>
                          <a:xfrm rot="16200000">
                            <a:off x="3435825" y="1839035"/>
                            <a:ext cx="2504440" cy="764350"/>
                          </a:xfrm>
                          <a:custGeom>
                            <a:avLst/>
                            <a:gdLst>
                              <a:gd name="connsiteX0" fmla="*/ 0 w 2492014"/>
                              <a:gd name="connsiteY0" fmla="*/ 0 h 2512506"/>
                              <a:gd name="connsiteX1" fmla="*/ 689212 w 2492014"/>
                              <a:gd name="connsiteY1" fmla="*/ 2326943 h 2512506"/>
                              <a:gd name="connsiteX2" fmla="*/ 2333767 w 2492014"/>
                              <a:gd name="connsiteY2" fmla="*/ 2367887 h 2512506"/>
                              <a:gd name="connsiteX3" fmla="*/ 2333767 w 2492014"/>
                              <a:gd name="connsiteY3" fmla="*/ 2354239 h 2512506"/>
                              <a:gd name="connsiteX0" fmla="*/ 0 w 2333767"/>
                              <a:gd name="connsiteY0" fmla="*/ 0 h 2512506"/>
                              <a:gd name="connsiteX1" fmla="*/ 689212 w 2333767"/>
                              <a:gd name="connsiteY1" fmla="*/ 2326943 h 2512506"/>
                              <a:gd name="connsiteX2" fmla="*/ 2333767 w 2333767"/>
                              <a:gd name="connsiteY2" fmla="*/ 2367887 h 2512506"/>
                              <a:gd name="connsiteX0" fmla="*/ 0 w 2484501"/>
                              <a:gd name="connsiteY0" fmla="*/ 0 h 2507118"/>
                              <a:gd name="connsiteX1" fmla="*/ 689212 w 2484501"/>
                              <a:gd name="connsiteY1" fmla="*/ 2326943 h 2507118"/>
                              <a:gd name="connsiteX2" fmla="*/ 2484501 w 2484501"/>
                              <a:gd name="connsiteY2" fmla="*/ 2352813 h 2507118"/>
                              <a:gd name="connsiteX0" fmla="*/ 0 w 2484501"/>
                              <a:gd name="connsiteY0" fmla="*/ 0 h 2352813"/>
                              <a:gd name="connsiteX1" fmla="*/ 468114 w 2484501"/>
                              <a:gd name="connsiteY1" fmla="*/ 1914938 h 2352813"/>
                              <a:gd name="connsiteX2" fmla="*/ 2484501 w 2484501"/>
                              <a:gd name="connsiteY2" fmla="*/ 2352813 h 2352813"/>
                              <a:gd name="connsiteX0" fmla="*/ 0 w 2298577"/>
                              <a:gd name="connsiteY0" fmla="*/ 0 h 2372991"/>
                              <a:gd name="connsiteX1" fmla="*/ 282190 w 2298577"/>
                              <a:gd name="connsiteY1" fmla="*/ 1935116 h 2372991"/>
                              <a:gd name="connsiteX2" fmla="*/ 2298577 w 2298577"/>
                              <a:gd name="connsiteY2" fmla="*/ 2372991 h 2372991"/>
                              <a:gd name="connsiteX0" fmla="*/ 25685 w 2324262"/>
                              <a:gd name="connsiteY0" fmla="*/ 0 h 2372991"/>
                              <a:gd name="connsiteX1" fmla="*/ 307875 w 2324262"/>
                              <a:gd name="connsiteY1" fmla="*/ 1935116 h 2372991"/>
                              <a:gd name="connsiteX2" fmla="*/ 2324262 w 2324262"/>
                              <a:gd name="connsiteY2" fmla="*/ 2372991 h 2372991"/>
                              <a:gd name="connsiteX0" fmla="*/ 25895 w 2329905"/>
                              <a:gd name="connsiteY0" fmla="*/ 0 h 2362940"/>
                              <a:gd name="connsiteX1" fmla="*/ 308085 w 2329905"/>
                              <a:gd name="connsiteY1" fmla="*/ 1935116 h 2362940"/>
                              <a:gd name="connsiteX2" fmla="*/ 2329905 w 2329905"/>
                              <a:gd name="connsiteY2" fmla="*/ 2362940 h 2362940"/>
                              <a:gd name="connsiteX0" fmla="*/ 537515 w 2077820"/>
                              <a:gd name="connsiteY0" fmla="*/ 0 h 2106696"/>
                              <a:gd name="connsiteX1" fmla="*/ 56000 w 2077820"/>
                              <a:gd name="connsiteY1" fmla="*/ 1678872 h 2106696"/>
                              <a:gd name="connsiteX2" fmla="*/ 2077820 w 2077820"/>
                              <a:gd name="connsiteY2" fmla="*/ 2106696 h 2106696"/>
                              <a:gd name="connsiteX0" fmla="*/ 38175 w 1578480"/>
                              <a:gd name="connsiteY0" fmla="*/ 0 h 2106696"/>
                              <a:gd name="connsiteX1" fmla="*/ 179687 w 1578480"/>
                              <a:gd name="connsiteY1" fmla="*/ 1729123 h 2106696"/>
                              <a:gd name="connsiteX2" fmla="*/ 1578480 w 1578480"/>
                              <a:gd name="connsiteY2" fmla="*/ 2106696 h 2106696"/>
                              <a:gd name="connsiteX0" fmla="*/ 20032 w 1181356"/>
                              <a:gd name="connsiteY0" fmla="*/ 0 h 2217249"/>
                              <a:gd name="connsiteX1" fmla="*/ 161544 w 1181356"/>
                              <a:gd name="connsiteY1" fmla="*/ 1729123 h 2217249"/>
                              <a:gd name="connsiteX2" fmla="*/ 1181356 w 1181356"/>
                              <a:gd name="connsiteY2" fmla="*/ 2217249 h 2217249"/>
                              <a:gd name="connsiteX0" fmla="*/ 3820 w 1165144"/>
                              <a:gd name="connsiteY0" fmla="*/ 0 h 2217249"/>
                              <a:gd name="connsiteX1" fmla="*/ 326241 w 1165144"/>
                              <a:gd name="connsiteY1" fmla="*/ 1678871 h 2217249"/>
                              <a:gd name="connsiteX2" fmla="*/ 1165144 w 1165144"/>
                              <a:gd name="connsiteY2" fmla="*/ 2217249 h 2217249"/>
                              <a:gd name="connsiteX0" fmla="*/ 8078 w 1846020"/>
                              <a:gd name="connsiteY0" fmla="*/ 0 h 1685068"/>
                              <a:gd name="connsiteX1" fmla="*/ 330499 w 1846020"/>
                              <a:gd name="connsiteY1" fmla="*/ 1678871 h 1685068"/>
                              <a:gd name="connsiteX2" fmla="*/ 1846020 w 1846020"/>
                              <a:gd name="connsiteY2" fmla="*/ 608387 h 1685068"/>
                              <a:gd name="connsiteX0" fmla="*/ 24300 w 1862242"/>
                              <a:gd name="connsiteY0" fmla="*/ 0 h 656008"/>
                              <a:gd name="connsiteX1" fmla="*/ 246234 w 1862242"/>
                              <a:gd name="connsiteY1" fmla="*/ 613077 h 656008"/>
                              <a:gd name="connsiteX2" fmla="*/ 1862242 w 1862242"/>
                              <a:gd name="connsiteY2" fmla="*/ 608387 h 656008"/>
                              <a:gd name="connsiteX0" fmla="*/ 0 w 1837942"/>
                              <a:gd name="connsiteY0" fmla="*/ 0 h 656008"/>
                              <a:gd name="connsiteX1" fmla="*/ 221934 w 1837942"/>
                              <a:gd name="connsiteY1" fmla="*/ 613077 h 656008"/>
                              <a:gd name="connsiteX2" fmla="*/ 1837942 w 1837942"/>
                              <a:gd name="connsiteY2" fmla="*/ 608387 h 656008"/>
                              <a:gd name="connsiteX0" fmla="*/ 0 w 1837942"/>
                              <a:gd name="connsiteY0" fmla="*/ 0 h 631332"/>
                              <a:gd name="connsiteX1" fmla="*/ 583724 w 1837942"/>
                              <a:gd name="connsiteY1" fmla="*/ 578208 h 631332"/>
                              <a:gd name="connsiteX2" fmla="*/ 1837942 w 1837942"/>
                              <a:gd name="connsiteY2" fmla="*/ 608387 h 631332"/>
                              <a:gd name="connsiteX0" fmla="*/ 0 w 1837942"/>
                              <a:gd name="connsiteY0" fmla="*/ 0 h 639270"/>
                              <a:gd name="connsiteX1" fmla="*/ 583724 w 1837942"/>
                              <a:gd name="connsiteY1" fmla="*/ 578208 h 639270"/>
                              <a:gd name="connsiteX2" fmla="*/ 1837942 w 1837942"/>
                              <a:gd name="connsiteY2" fmla="*/ 608387 h 639270"/>
                              <a:gd name="connsiteX0" fmla="*/ 0 w 1837942"/>
                              <a:gd name="connsiteY0" fmla="*/ 0 h 618178"/>
                              <a:gd name="connsiteX1" fmla="*/ 593774 w 1837942"/>
                              <a:gd name="connsiteY1" fmla="*/ 523393 h 618178"/>
                              <a:gd name="connsiteX2" fmla="*/ 1837942 w 1837942"/>
                              <a:gd name="connsiteY2" fmla="*/ 608387 h 618178"/>
                              <a:gd name="connsiteX0" fmla="*/ 0 w 1828307"/>
                              <a:gd name="connsiteY0" fmla="*/ 0 h 626445"/>
                              <a:gd name="connsiteX1" fmla="*/ 593774 w 1828307"/>
                              <a:gd name="connsiteY1" fmla="*/ 523393 h 626445"/>
                              <a:gd name="connsiteX2" fmla="*/ 1828307 w 1828307"/>
                              <a:gd name="connsiteY2" fmla="*/ 618178 h 626445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581 w 1828888"/>
                              <a:gd name="connsiteY0" fmla="*/ 0 h 620290"/>
                              <a:gd name="connsiteX1" fmla="*/ 594355 w 1828888"/>
                              <a:gd name="connsiteY1" fmla="*/ 523393 h 620290"/>
                              <a:gd name="connsiteX2" fmla="*/ 1828888 w 1828888"/>
                              <a:gd name="connsiteY2" fmla="*/ 618178 h 620290"/>
                              <a:gd name="connsiteX0" fmla="*/ 590 w 1828897"/>
                              <a:gd name="connsiteY0" fmla="*/ 0 h 619088"/>
                              <a:gd name="connsiteX1" fmla="*/ 594364 w 1828897"/>
                              <a:gd name="connsiteY1" fmla="*/ 523393 h 619088"/>
                              <a:gd name="connsiteX2" fmla="*/ 1828897 w 1828897"/>
                              <a:gd name="connsiteY2" fmla="*/ 618178 h 619088"/>
                              <a:gd name="connsiteX0" fmla="*/ 438 w 1195665"/>
                              <a:gd name="connsiteY0" fmla="*/ 0 h 523396"/>
                              <a:gd name="connsiteX1" fmla="*/ 594212 w 1195665"/>
                              <a:gd name="connsiteY1" fmla="*/ 523393 h 523396"/>
                              <a:gd name="connsiteX2" fmla="*/ 1195665 w 1195665"/>
                              <a:gd name="connsiteY2" fmla="*/ 8935 h 523396"/>
                              <a:gd name="connsiteX0" fmla="*/ 438 w 1195665"/>
                              <a:gd name="connsiteY0" fmla="*/ 0 h 523398"/>
                              <a:gd name="connsiteX1" fmla="*/ 594212 w 1195665"/>
                              <a:gd name="connsiteY1" fmla="*/ 523393 h 523398"/>
                              <a:gd name="connsiteX2" fmla="*/ 1195665 w 1195665"/>
                              <a:gd name="connsiteY2" fmla="*/ 8935 h 523398"/>
                              <a:gd name="connsiteX0" fmla="*/ 368 w 1195595"/>
                              <a:gd name="connsiteY0" fmla="*/ 0 h 279808"/>
                              <a:gd name="connsiteX1" fmla="*/ 674569 w 1195595"/>
                              <a:gd name="connsiteY1" fmla="*/ 279208 h 279808"/>
                              <a:gd name="connsiteX2" fmla="*/ 1195595 w 1195595"/>
                              <a:gd name="connsiteY2" fmla="*/ 8935 h 279808"/>
                              <a:gd name="connsiteX0" fmla="*/ 367 w 1195962"/>
                              <a:gd name="connsiteY0" fmla="*/ 3048 h 272930"/>
                              <a:gd name="connsiteX1" fmla="*/ 674936 w 1195962"/>
                              <a:gd name="connsiteY1" fmla="*/ 270273 h 272930"/>
                              <a:gd name="connsiteX2" fmla="*/ 1195962 w 1195962"/>
                              <a:gd name="connsiteY2" fmla="*/ 0 h 272930"/>
                              <a:gd name="connsiteX0" fmla="*/ 408 w 1196003"/>
                              <a:gd name="connsiteY0" fmla="*/ 3048 h 221340"/>
                              <a:gd name="connsiteX1" fmla="*/ 624640 w 1196003"/>
                              <a:gd name="connsiteY1" fmla="*/ 199693 h 221340"/>
                              <a:gd name="connsiteX2" fmla="*/ 1196003 w 1196003"/>
                              <a:gd name="connsiteY2" fmla="*/ 0 h 221340"/>
                              <a:gd name="connsiteX0" fmla="*/ 0 w 1195595"/>
                              <a:gd name="connsiteY0" fmla="*/ 3048 h 199968"/>
                              <a:gd name="connsiteX1" fmla="*/ 624232 w 1195595"/>
                              <a:gd name="connsiteY1" fmla="*/ 199693 h 199968"/>
                              <a:gd name="connsiteX2" fmla="*/ 1195595 w 1195595"/>
                              <a:gd name="connsiteY2" fmla="*/ 0 h 199968"/>
                              <a:gd name="connsiteX0" fmla="*/ 0 w 1465499"/>
                              <a:gd name="connsiteY0" fmla="*/ 323420 h 541503"/>
                              <a:gd name="connsiteX1" fmla="*/ 624232 w 1465499"/>
                              <a:gd name="connsiteY1" fmla="*/ 520065 h 541503"/>
                              <a:gd name="connsiteX2" fmla="*/ 1465499 w 1465499"/>
                              <a:gd name="connsiteY2" fmla="*/ 0 h 541503"/>
                              <a:gd name="connsiteX0" fmla="*/ 0 w 1465499"/>
                              <a:gd name="connsiteY0" fmla="*/ 323451 h 541534"/>
                              <a:gd name="connsiteX1" fmla="*/ 624232 w 1465499"/>
                              <a:gd name="connsiteY1" fmla="*/ 520096 h 541534"/>
                              <a:gd name="connsiteX2" fmla="*/ 1465499 w 1465499"/>
                              <a:gd name="connsiteY2" fmla="*/ 31 h 541534"/>
                              <a:gd name="connsiteX0" fmla="*/ 0 w 1465499"/>
                              <a:gd name="connsiteY0" fmla="*/ 323452 h 537399"/>
                              <a:gd name="connsiteX1" fmla="*/ 1086630 w 1465499"/>
                              <a:gd name="connsiteY1" fmla="*/ 515116 h 537399"/>
                              <a:gd name="connsiteX2" fmla="*/ 1465499 w 1465499"/>
                              <a:gd name="connsiteY2" fmla="*/ 32 h 537399"/>
                              <a:gd name="connsiteX0" fmla="*/ 0 w 2505897"/>
                              <a:gd name="connsiteY0" fmla="*/ 348376 h 544285"/>
                              <a:gd name="connsiteX1" fmla="*/ 2127028 w 2505897"/>
                              <a:gd name="connsiteY1" fmla="*/ 515116 h 544285"/>
                              <a:gd name="connsiteX2" fmla="*/ 2505897 w 2505897"/>
                              <a:gd name="connsiteY2" fmla="*/ 32 h 544285"/>
                              <a:gd name="connsiteX0" fmla="*/ 0 w 2505897"/>
                              <a:gd name="connsiteY0" fmla="*/ 348367 h 743381"/>
                              <a:gd name="connsiteX1" fmla="*/ 2096880 w 2505897"/>
                              <a:gd name="connsiteY1" fmla="*/ 734417 h 743381"/>
                              <a:gd name="connsiteX2" fmla="*/ 2505897 w 2505897"/>
                              <a:gd name="connsiteY2" fmla="*/ 23 h 743381"/>
                              <a:gd name="connsiteX0" fmla="*/ 0 w 2505897"/>
                              <a:gd name="connsiteY0" fmla="*/ 348365 h 735597"/>
                              <a:gd name="connsiteX1" fmla="*/ 2096880 w 2505897"/>
                              <a:gd name="connsiteY1" fmla="*/ 734415 h 735597"/>
                              <a:gd name="connsiteX2" fmla="*/ 2505897 w 2505897"/>
                              <a:gd name="connsiteY2" fmla="*/ 21 h 735597"/>
                              <a:gd name="connsiteX0" fmla="*/ 0 w 2505897"/>
                              <a:gd name="connsiteY0" fmla="*/ 348368 h 812206"/>
                              <a:gd name="connsiteX1" fmla="*/ 405362 w 2505897"/>
                              <a:gd name="connsiteY1" fmla="*/ 747179 h 812206"/>
                              <a:gd name="connsiteX2" fmla="*/ 2096880 w 2505897"/>
                              <a:gd name="connsiteY2" fmla="*/ 734418 h 812206"/>
                              <a:gd name="connsiteX3" fmla="*/ 2505897 w 2505897"/>
                              <a:gd name="connsiteY3" fmla="*/ 24 h 812206"/>
                              <a:gd name="connsiteX0" fmla="*/ 0 w 2505897"/>
                              <a:gd name="connsiteY0" fmla="*/ 348368 h 812206"/>
                              <a:gd name="connsiteX1" fmla="*/ 405362 w 2505897"/>
                              <a:gd name="connsiteY1" fmla="*/ 747179 h 812206"/>
                              <a:gd name="connsiteX2" fmla="*/ 2096880 w 2505897"/>
                              <a:gd name="connsiteY2" fmla="*/ 734418 h 812206"/>
                              <a:gd name="connsiteX3" fmla="*/ 2505897 w 2505897"/>
                              <a:gd name="connsiteY3" fmla="*/ 24 h 812206"/>
                              <a:gd name="connsiteX0" fmla="*/ 0 w 2505897"/>
                              <a:gd name="connsiteY0" fmla="*/ 348371 h 783765"/>
                              <a:gd name="connsiteX1" fmla="*/ 405362 w 2505897"/>
                              <a:gd name="connsiteY1" fmla="*/ 747182 h 783765"/>
                              <a:gd name="connsiteX2" fmla="*/ 2066733 w 2505897"/>
                              <a:gd name="connsiteY2" fmla="*/ 669661 h 783765"/>
                              <a:gd name="connsiteX3" fmla="*/ 2505897 w 2505897"/>
                              <a:gd name="connsiteY3" fmla="*/ 27 h 783765"/>
                              <a:gd name="connsiteX0" fmla="*/ 0 w 2505897"/>
                              <a:gd name="connsiteY0" fmla="*/ 348371 h 787062"/>
                              <a:gd name="connsiteX1" fmla="*/ 405362 w 2505897"/>
                              <a:gd name="connsiteY1" fmla="*/ 747182 h 787062"/>
                              <a:gd name="connsiteX2" fmla="*/ 2061707 w 2505897"/>
                              <a:gd name="connsiteY2" fmla="*/ 679626 h 787062"/>
                              <a:gd name="connsiteX3" fmla="*/ 2505897 w 2505897"/>
                              <a:gd name="connsiteY3" fmla="*/ 27 h 787062"/>
                              <a:gd name="connsiteX0" fmla="*/ 0 w 2504513"/>
                              <a:gd name="connsiteY0" fmla="*/ 333426 h 771410"/>
                              <a:gd name="connsiteX1" fmla="*/ 405362 w 2504513"/>
                              <a:gd name="connsiteY1" fmla="*/ 732237 h 771410"/>
                              <a:gd name="connsiteX2" fmla="*/ 2061707 w 2504513"/>
                              <a:gd name="connsiteY2" fmla="*/ 664681 h 771410"/>
                              <a:gd name="connsiteX3" fmla="*/ 2504513 w 2504513"/>
                              <a:gd name="connsiteY3" fmla="*/ 28 h 771410"/>
                              <a:gd name="connsiteX0" fmla="*/ 0 w 2504513"/>
                              <a:gd name="connsiteY0" fmla="*/ 333426 h 771409"/>
                              <a:gd name="connsiteX1" fmla="*/ 405362 w 2504513"/>
                              <a:gd name="connsiteY1" fmla="*/ 732237 h 771409"/>
                              <a:gd name="connsiteX2" fmla="*/ 2061707 w 2504513"/>
                              <a:gd name="connsiteY2" fmla="*/ 664681 h 771409"/>
                              <a:gd name="connsiteX3" fmla="*/ 2504513 w 2504513"/>
                              <a:gd name="connsiteY3" fmla="*/ 28 h 771409"/>
                              <a:gd name="connsiteX0" fmla="*/ 0 w 2504513"/>
                              <a:gd name="connsiteY0" fmla="*/ 333426 h 757997"/>
                              <a:gd name="connsiteX1" fmla="*/ 410387 w 2504513"/>
                              <a:gd name="connsiteY1" fmla="*/ 712291 h 757997"/>
                              <a:gd name="connsiteX2" fmla="*/ 2061707 w 2504513"/>
                              <a:gd name="connsiteY2" fmla="*/ 664681 h 757997"/>
                              <a:gd name="connsiteX3" fmla="*/ 2504513 w 2504513"/>
                              <a:gd name="connsiteY3" fmla="*/ 28 h 757997"/>
                              <a:gd name="connsiteX0" fmla="*/ 0 w 2504513"/>
                              <a:gd name="connsiteY0" fmla="*/ 333426 h 757997"/>
                              <a:gd name="connsiteX1" fmla="*/ 410387 w 2504513"/>
                              <a:gd name="connsiteY1" fmla="*/ 712291 h 757997"/>
                              <a:gd name="connsiteX2" fmla="*/ 2061707 w 2504513"/>
                              <a:gd name="connsiteY2" fmla="*/ 664681 h 757997"/>
                              <a:gd name="connsiteX3" fmla="*/ 2504513 w 2504513"/>
                              <a:gd name="connsiteY3" fmla="*/ 28 h 757997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2504513" h="757997">
                                <a:moveTo>
                                  <a:pt x="0" y="333426"/>
                                </a:moveTo>
                                <a:cubicBezTo>
                                  <a:pt x="2242" y="510350"/>
                                  <a:pt x="60907" y="647949"/>
                                  <a:pt x="410387" y="712291"/>
                                </a:cubicBezTo>
                                <a:cubicBezTo>
                                  <a:pt x="759867" y="776633"/>
                                  <a:pt x="1712686" y="783391"/>
                                  <a:pt x="2061707" y="664681"/>
                                </a:cubicBezTo>
                                <a:cubicBezTo>
                                  <a:pt x="2410728" y="545971"/>
                                  <a:pt x="2200335" y="-4463"/>
                                  <a:pt x="2504513" y="28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6" name="Полилиния 376"/>
                        <wps:cNvSpPr/>
                        <wps:spPr>
                          <a:xfrm>
                            <a:off x="2395183" y="2006221"/>
                            <a:ext cx="2472778" cy="2287757"/>
                          </a:xfrm>
                          <a:custGeom>
                            <a:avLst/>
                            <a:gdLst>
                              <a:gd name="connsiteX0" fmla="*/ 0 w 2492014"/>
                              <a:gd name="connsiteY0" fmla="*/ 0 h 2512506"/>
                              <a:gd name="connsiteX1" fmla="*/ 689212 w 2492014"/>
                              <a:gd name="connsiteY1" fmla="*/ 2326943 h 2512506"/>
                              <a:gd name="connsiteX2" fmla="*/ 2333767 w 2492014"/>
                              <a:gd name="connsiteY2" fmla="*/ 2367887 h 2512506"/>
                              <a:gd name="connsiteX3" fmla="*/ 2333767 w 2492014"/>
                              <a:gd name="connsiteY3" fmla="*/ 2354239 h 2512506"/>
                              <a:gd name="connsiteX0" fmla="*/ 0 w 2333767"/>
                              <a:gd name="connsiteY0" fmla="*/ 0 h 2512506"/>
                              <a:gd name="connsiteX1" fmla="*/ 689212 w 2333767"/>
                              <a:gd name="connsiteY1" fmla="*/ 2326943 h 2512506"/>
                              <a:gd name="connsiteX2" fmla="*/ 2333767 w 2333767"/>
                              <a:gd name="connsiteY2" fmla="*/ 2367887 h 2512506"/>
                              <a:gd name="connsiteX0" fmla="*/ 0 w 2484501"/>
                              <a:gd name="connsiteY0" fmla="*/ 0 h 2507118"/>
                              <a:gd name="connsiteX1" fmla="*/ 689212 w 2484501"/>
                              <a:gd name="connsiteY1" fmla="*/ 2326943 h 2507118"/>
                              <a:gd name="connsiteX2" fmla="*/ 2484501 w 2484501"/>
                              <a:gd name="connsiteY2" fmla="*/ 2352813 h 2507118"/>
                              <a:gd name="connsiteX0" fmla="*/ 0 w 2484501"/>
                              <a:gd name="connsiteY0" fmla="*/ 0 h 2352813"/>
                              <a:gd name="connsiteX1" fmla="*/ 468114 w 2484501"/>
                              <a:gd name="connsiteY1" fmla="*/ 1914938 h 2352813"/>
                              <a:gd name="connsiteX2" fmla="*/ 2484501 w 2484501"/>
                              <a:gd name="connsiteY2" fmla="*/ 2352813 h 2352813"/>
                              <a:gd name="connsiteX0" fmla="*/ 0 w 2298577"/>
                              <a:gd name="connsiteY0" fmla="*/ 0 h 2372991"/>
                              <a:gd name="connsiteX1" fmla="*/ 282190 w 2298577"/>
                              <a:gd name="connsiteY1" fmla="*/ 1935116 h 2372991"/>
                              <a:gd name="connsiteX2" fmla="*/ 2298577 w 2298577"/>
                              <a:gd name="connsiteY2" fmla="*/ 2372991 h 2372991"/>
                              <a:gd name="connsiteX0" fmla="*/ 25685 w 2324262"/>
                              <a:gd name="connsiteY0" fmla="*/ 0 h 2372991"/>
                              <a:gd name="connsiteX1" fmla="*/ 307875 w 2324262"/>
                              <a:gd name="connsiteY1" fmla="*/ 1935116 h 2372991"/>
                              <a:gd name="connsiteX2" fmla="*/ 2324262 w 2324262"/>
                              <a:gd name="connsiteY2" fmla="*/ 2372991 h 2372991"/>
                              <a:gd name="connsiteX0" fmla="*/ 25895 w 2329905"/>
                              <a:gd name="connsiteY0" fmla="*/ 0 h 2362940"/>
                              <a:gd name="connsiteX1" fmla="*/ 308085 w 2329905"/>
                              <a:gd name="connsiteY1" fmla="*/ 1935116 h 2362940"/>
                              <a:gd name="connsiteX2" fmla="*/ 2329905 w 2329905"/>
                              <a:gd name="connsiteY2" fmla="*/ 2362940 h 2362940"/>
                              <a:gd name="connsiteX0" fmla="*/ 537515 w 2077820"/>
                              <a:gd name="connsiteY0" fmla="*/ 0 h 2106696"/>
                              <a:gd name="connsiteX1" fmla="*/ 56000 w 2077820"/>
                              <a:gd name="connsiteY1" fmla="*/ 1678872 h 2106696"/>
                              <a:gd name="connsiteX2" fmla="*/ 2077820 w 2077820"/>
                              <a:gd name="connsiteY2" fmla="*/ 2106696 h 2106696"/>
                              <a:gd name="connsiteX0" fmla="*/ 38175 w 1578480"/>
                              <a:gd name="connsiteY0" fmla="*/ 0 h 2106696"/>
                              <a:gd name="connsiteX1" fmla="*/ 179687 w 1578480"/>
                              <a:gd name="connsiteY1" fmla="*/ 1729123 h 2106696"/>
                              <a:gd name="connsiteX2" fmla="*/ 1578480 w 1578480"/>
                              <a:gd name="connsiteY2" fmla="*/ 2106696 h 2106696"/>
                              <a:gd name="connsiteX0" fmla="*/ 20032 w 1181356"/>
                              <a:gd name="connsiteY0" fmla="*/ 0 h 2217249"/>
                              <a:gd name="connsiteX1" fmla="*/ 161544 w 1181356"/>
                              <a:gd name="connsiteY1" fmla="*/ 1729123 h 2217249"/>
                              <a:gd name="connsiteX2" fmla="*/ 1181356 w 1181356"/>
                              <a:gd name="connsiteY2" fmla="*/ 2217249 h 2217249"/>
                              <a:gd name="connsiteX0" fmla="*/ 3820 w 1165144"/>
                              <a:gd name="connsiteY0" fmla="*/ 0 h 2217249"/>
                              <a:gd name="connsiteX1" fmla="*/ 326241 w 1165144"/>
                              <a:gd name="connsiteY1" fmla="*/ 1678871 h 2217249"/>
                              <a:gd name="connsiteX2" fmla="*/ 1165144 w 1165144"/>
                              <a:gd name="connsiteY2" fmla="*/ 2217249 h 2217249"/>
                              <a:gd name="connsiteX0" fmla="*/ 39758 w 934083"/>
                              <a:gd name="connsiteY0" fmla="*/ 0 h 1968199"/>
                              <a:gd name="connsiteX1" fmla="*/ 95180 w 934083"/>
                              <a:gd name="connsiteY1" fmla="*/ 1429821 h 1968199"/>
                              <a:gd name="connsiteX2" fmla="*/ 934083 w 934083"/>
                              <a:gd name="connsiteY2" fmla="*/ 1968199 h 1968199"/>
                              <a:gd name="connsiteX0" fmla="*/ 37869 w 902375"/>
                              <a:gd name="connsiteY0" fmla="*/ 0 h 1527006"/>
                              <a:gd name="connsiteX1" fmla="*/ 93291 w 902375"/>
                              <a:gd name="connsiteY1" fmla="*/ 1429821 h 1527006"/>
                              <a:gd name="connsiteX2" fmla="*/ 902375 w 902375"/>
                              <a:gd name="connsiteY2" fmla="*/ 1405275 h 1527006"/>
                              <a:gd name="connsiteX0" fmla="*/ 5159 w 869665"/>
                              <a:gd name="connsiteY0" fmla="*/ 0 h 1405275"/>
                              <a:gd name="connsiteX1" fmla="*/ 229540 w 869665"/>
                              <a:gd name="connsiteY1" fmla="*/ 1086192 h 1405275"/>
                              <a:gd name="connsiteX2" fmla="*/ 869665 w 869665"/>
                              <a:gd name="connsiteY2" fmla="*/ 1405275 h 1405275"/>
                              <a:gd name="connsiteX0" fmla="*/ 6411 w 870917"/>
                              <a:gd name="connsiteY0" fmla="*/ 0 h 1405275"/>
                              <a:gd name="connsiteX1" fmla="*/ 230792 w 870917"/>
                              <a:gd name="connsiteY1" fmla="*/ 1086192 h 1405275"/>
                              <a:gd name="connsiteX2" fmla="*/ 870917 w 870917"/>
                              <a:gd name="connsiteY2" fmla="*/ 1405275 h 1405275"/>
                              <a:gd name="connsiteX0" fmla="*/ 19214 w 883720"/>
                              <a:gd name="connsiteY0" fmla="*/ 0 h 1405275"/>
                              <a:gd name="connsiteX1" fmla="*/ 147279 w 883720"/>
                              <a:gd name="connsiteY1" fmla="*/ 1031396 h 1405275"/>
                              <a:gd name="connsiteX2" fmla="*/ 883720 w 883720"/>
                              <a:gd name="connsiteY2" fmla="*/ 1405275 h 1405275"/>
                              <a:gd name="connsiteX0" fmla="*/ 13325 w 877831"/>
                              <a:gd name="connsiteY0" fmla="*/ 0 h 1405275"/>
                              <a:gd name="connsiteX1" fmla="*/ 141390 w 877831"/>
                              <a:gd name="connsiteY1" fmla="*/ 1031396 h 1405275"/>
                              <a:gd name="connsiteX2" fmla="*/ 877831 w 877831"/>
                              <a:gd name="connsiteY2" fmla="*/ 1405275 h 1405275"/>
                              <a:gd name="connsiteX0" fmla="*/ 0 w 864506"/>
                              <a:gd name="connsiteY0" fmla="*/ 0 h 1405275"/>
                              <a:gd name="connsiteX1" fmla="*/ 128065 w 864506"/>
                              <a:gd name="connsiteY1" fmla="*/ 1031396 h 1405275"/>
                              <a:gd name="connsiteX2" fmla="*/ 864506 w 864506"/>
                              <a:gd name="connsiteY2" fmla="*/ 1405275 h 1405275"/>
                              <a:gd name="connsiteX0" fmla="*/ 6878 w 871384"/>
                              <a:gd name="connsiteY0" fmla="*/ 0 h 1405275"/>
                              <a:gd name="connsiteX1" fmla="*/ 134943 w 871384"/>
                              <a:gd name="connsiteY1" fmla="*/ 1031396 h 1405275"/>
                              <a:gd name="connsiteX2" fmla="*/ 871384 w 871384"/>
                              <a:gd name="connsiteY2" fmla="*/ 1405275 h 1405275"/>
                              <a:gd name="connsiteX0" fmla="*/ 69270 w 2090832"/>
                              <a:gd name="connsiteY0" fmla="*/ 0 h 2262297"/>
                              <a:gd name="connsiteX1" fmla="*/ 197335 w 2090832"/>
                              <a:gd name="connsiteY1" fmla="*/ 1031396 h 2262297"/>
                              <a:gd name="connsiteX2" fmla="*/ 2090832 w 2090832"/>
                              <a:gd name="connsiteY2" fmla="*/ 2262297 h 2262297"/>
                              <a:gd name="connsiteX0" fmla="*/ 94746 w 2564161"/>
                              <a:gd name="connsiteY0" fmla="*/ 0 h 2262297"/>
                              <a:gd name="connsiteX1" fmla="*/ 222811 w 2564161"/>
                              <a:gd name="connsiteY1" fmla="*/ 1031396 h 2262297"/>
                              <a:gd name="connsiteX2" fmla="*/ 2487808 w 2564161"/>
                              <a:gd name="connsiteY2" fmla="*/ 2091761 h 2262297"/>
                              <a:gd name="connsiteX3" fmla="*/ 2116308 w 2564161"/>
                              <a:gd name="connsiteY3" fmla="*/ 2262297 h 2262297"/>
                              <a:gd name="connsiteX0" fmla="*/ 171714 w 2641129"/>
                              <a:gd name="connsiteY0" fmla="*/ 0 h 2262297"/>
                              <a:gd name="connsiteX1" fmla="*/ 184221 w 2641129"/>
                              <a:gd name="connsiteY1" fmla="*/ 1668884 h 2262297"/>
                              <a:gd name="connsiteX2" fmla="*/ 2564776 w 2641129"/>
                              <a:gd name="connsiteY2" fmla="*/ 2091761 h 2262297"/>
                              <a:gd name="connsiteX3" fmla="*/ 2193276 w 2641129"/>
                              <a:gd name="connsiteY3" fmla="*/ 2262297 h 2262297"/>
                              <a:gd name="connsiteX0" fmla="*/ 120448 w 2589863"/>
                              <a:gd name="connsiteY0" fmla="*/ 0 h 2262297"/>
                              <a:gd name="connsiteX1" fmla="*/ 132955 w 2589863"/>
                              <a:gd name="connsiteY1" fmla="*/ 1668884 h 2262297"/>
                              <a:gd name="connsiteX2" fmla="*/ 2513510 w 2589863"/>
                              <a:gd name="connsiteY2" fmla="*/ 2091761 h 2262297"/>
                              <a:gd name="connsiteX3" fmla="*/ 2142010 w 2589863"/>
                              <a:gd name="connsiteY3" fmla="*/ 2262297 h 2262297"/>
                              <a:gd name="connsiteX0" fmla="*/ 172458 w 2651143"/>
                              <a:gd name="connsiteY0" fmla="*/ 0 h 2262297"/>
                              <a:gd name="connsiteX1" fmla="*/ 184965 w 2651143"/>
                              <a:gd name="connsiteY1" fmla="*/ 1668884 h 2262297"/>
                              <a:gd name="connsiteX2" fmla="*/ 2575569 w 2651143"/>
                              <a:gd name="connsiteY2" fmla="*/ 1992154 h 2262297"/>
                              <a:gd name="connsiteX3" fmla="*/ 2194020 w 2651143"/>
                              <a:gd name="connsiteY3" fmla="*/ 2262297 h 2262297"/>
                              <a:gd name="connsiteX0" fmla="*/ 172458 w 2651143"/>
                              <a:gd name="connsiteY0" fmla="*/ 0 h 2262297"/>
                              <a:gd name="connsiteX1" fmla="*/ 184965 w 2651143"/>
                              <a:gd name="connsiteY1" fmla="*/ 1668884 h 2262297"/>
                              <a:gd name="connsiteX2" fmla="*/ 2575569 w 2651143"/>
                              <a:gd name="connsiteY2" fmla="*/ 1992154 h 2262297"/>
                              <a:gd name="connsiteX3" fmla="*/ 2194020 w 2651143"/>
                              <a:gd name="connsiteY3" fmla="*/ 2262297 h 2262297"/>
                              <a:gd name="connsiteX0" fmla="*/ 172458 w 2651143"/>
                              <a:gd name="connsiteY0" fmla="*/ 0 h 2262297"/>
                              <a:gd name="connsiteX1" fmla="*/ 184965 w 2651143"/>
                              <a:gd name="connsiteY1" fmla="*/ 1668884 h 2262297"/>
                              <a:gd name="connsiteX2" fmla="*/ 2575569 w 2651143"/>
                              <a:gd name="connsiteY2" fmla="*/ 1992154 h 2262297"/>
                              <a:gd name="connsiteX3" fmla="*/ 2194020 w 2651143"/>
                              <a:gd name="connsiteY3" fmla="*/ 2262297 h 2262297"/>
                              <a:gd name="connsiteX0" fmla="*/ 172458 w 2583521"/>
                              <a:gd name="connsiteY0" fmla="*/ 0 h 2262297"/>
                              <a:gd name="connsiteX1" fmla="*/ 184965 w 2583521"/>
                              <a:gd name="connsiteY1" fmla="*/ 1668884 h 2262297"/>
                              <a:gd name="connsiteX2" fmla="*/ 2575569 w 2583521"/>
                              <a:gd name="connsiteY2" fmla="*/ 1992154 h 2262297"/>
                              <a:gd name="connsiteX3" fmla="*/ 2194020 w 2583521"/>
                              <a:gd name="connsiteY3" fmla="*/ 2262297 h 2262297"/>
                              <a:gd name="connsiteX0" fmla="*/ 172458 w 2587971"/>
                              <a:gd name="connsiteY0" fmla="*/ 0 h 2263224"/>
                              <a:gd name="connsiteX1" fmla="*/ 184965 w 2587971"/>
                              <a:gd name="connsiteY1" fmla="*/ 1668884 h 2263224"/>
                              <a:gd name="connsiteX2" fmla="*/ 2575569 w 2587971"/>
                              <a:gd name="connsiteY2" fmla="*/ 1992154 h 2263224"/>
                              <a:gd name="connsiteX3" fmla="*/ 2194020 w 2587971"/>
                              <a:gd name="connsiteY3" fmla="*/ 2262297 h 2263224"/>
                              <a:gd name="connsiteX0" fmla="*/ 173945 w 2608947"/>
                              <a:gd name="connsiteY0" fmla="*/ 0 h 2278405"/>
                              <a:gd name="connsiteX1" fmla="*/ 186452 w 2608947"/>
                              <a:gd name="connsiteY1" fmla="*/ 1668884 h 2278405"/>
                              <a:gd name="connsiteX2" fmla="*/ 2597156 w 2608947"/>
                              <a:gd name="connsiteY2" fmla="*/ 2056908 h 2278405"/>
                              <a:gd name="connsiteX3" fmla="*/ 2195507 w 2608947"/>
                              <a:gd name="connsiteY3" fmla="*/ 2262297 h 2278405"/>
                              <a:gd name="connsiteX0" fmla="*/ 173945 w 2597200"/>
                              <a:gd name="connsiteY0" fmla="*/ 0 h 2264581"/>
                              <a:gd name="connsiteX1" fmla="*/ 186452 w 2597200"/>
                              <a:gd name="connsiteY1" fmla="*/ 1668884 h 2264581"/>
                              <a:gd name="connsiteX2" fmla="*/ 2597156 w 2597200"/>
                              <a:gd name="connsiteY2" fmla="*/ 2056908 h 2264581"/>
                              <a:gd name="connsiteX3" fmla="*/ 2195507 w 2597200"/>
                              <a:gd name="connsiteY3" fmla="*/ 2262297 h 2264581"/>
                              <a:gd name="connsiteX0" fmla="*/ 173945 w 2597674"/>
                              <a:gd name="connsiteY0" fmla="*/ 0 h 2265370"/>
                              <a:gd name="connsiteX1" fmla="*/ 186452 w 2597674"/>
                              <a:gd name="connsiteY1" fmla="*/ 1668884 h 2265370"/>
                              <a:gd name="connsiteX2" fmla="*/ 2597156 w 2597674"/>
                              <a:gd name="connsiteY2" fmla="*/ 2056908 h 2265370"/>
                              <a:gd name="connsiteX3" fmla="*/ 2195507 w 2597674"/>
                              <a:gd name="connsiteY3" fmla="*/ 2262297 h 2265370"/>
                              <a:gd name="connsiteX0" fmla="*/ 173945 w 2597782"/>
                              <a:gd name="connsiteY0" fmla="*/ 0 h 2267540"/>
                              <a:gd name="connsiteX1" fmla="*/ 186452 w 2597782"/>
                              <a:gd name="connsiteY1" fmla="*/ 1668884 h 2267540"/>
                              <a:gd name="connsiteX2" fmla="*/ 2597156 w 2597782"/>
                              <a:gd name="connsiteY2" fmla="*/ 2056908 h 2267540"/>
                              <a:gd name="connsiteX3" fmla="*/ 2195507 w 2597782"/>
                              <a:gd name="connsiteY3" fmla="*/ 2262297 h 2267540"/>
                              <a:gd name="connsiteX0" fmla="*/ 214106 w 2637943"/>
                              <a:gd name="connsiteY0" fmla="*/ 0 h 2267540"/>
                              <a:gd name="connsiteX1" fmla="*/ 226613 w 2637943"/>
                              <a:gd name="connsiteY1" fmla="*/ 1668884 h 2267540"/>
                              <a:gd name="connsiteX2" fmla="*/ 2637317 w 2637943"/>
                              <a:gd name="connsiteY2" fmla="*/ 2056908 h 2267540"/>
                              <a:gd name="connsiteX3" fmla="*/ 2235668 w 2637943"/>
                              <a:gd name="connsiteY3" fmla="*/ 2262297 h 2267540"/>
                              <a:gd name="connsiteX0" fmla="*/ 156113 w 2579950"/>
                              <a:gd name="connsiteY0" fmla="*/ 0 h 2267540"/>
                              <a:gd name="connsiteX1" fmla="*/ 168620 w 2579950"/>
                              <a:gd name="connsiteY1" fmla="*/ 1668884 h 2267540"/>
                              <a:gd name="connsiteX2" fmla="*/ 2579324 w 2579950"/>
                              <a:gd name="connsiteY2" fmla="*/ 2056908 h 2267540"/>
                              <a:gd name="connsiteX3" fmla="*/ 2177675 w 2579950"/>
                              <a:gd name="connsiteY3" fmla="*/ 2262297 h 2267540"/>
                              <a:gd name="connsiteX0" fmla="*/ 503755 w 3061572"/>
                              <a:gd name="connsiteY0" fmla="*/ 0 h 2262355"/>
                              <a:gd name="connsiteX1" fmla="*/ 99162 w 3061572"/>
                              <a:gd name="connsiteY1" fmla="*/ 1743597 h 2262355"/>
                              <a:gd name="connsiteX2" fmla="*/ 2926966 w 3061572"/>
                              <a:gd name="connsiteY2" fmla="*/ 2056908 h 2262355"/>
                              <a:gd name="connsiteX3" fmla="*/ 2525317 w 3061572"/>
                              <a:gd name="connsiteY3" fmla="*/ 2262297 h 2262355"/>
                              <a:gd name="connsiteX0" fmla="*/ 560505 w 3118322"/>
                              <a:gd name="connsiteY0" fmla="*/ 0 h 2262355"/>
                              <a:gd name="connsiteX1" fmla="*/ 388372 w 3118322"/>
                              <a:gd name="connsiteY1" fmla="*/ 383500 h 2262355"/>
                              <a:gd name="connsiteX2" fmla="*/ 155912 w 3118322"/>
                              <a:gd name="connsiteY2" fmla="*/ 1743597 h 2262355"/>
                              <a:gd name="connsiteX3" fmla="*/ 2983716 w 3118322"/>
                              <a:gd name="connsiteY3" fmla="*/ 2056908 h 2262355"/>
                              <a:gd name="connsiteX4" fmla="*/ 2582067 w 3118322"/>
                              <a:gd name="connsiteY4" fmla="*/ 2262297 h 2262355"/>
                              <a:gd name="connsiteX0" fmla="*/ 690869 w 3248686"/>
                              <a:gd name="connsiteY0" fmla="*/ 0 h 2262355"/>
                              <a:gd name="connsiteX1" fmla="*/ 141866 w 3248686"/>
                              <a:gd name="connsiteY1" fmla="*/ 577740 h 2262355"/>
                              <a:gd name="connsiteX2" fmla="*/ 286276 w 3248686"/>
                              <a:gd name="connsiteY2" fmla="*/ 1743597 h 2262355"/>
                              <a:gd name="connsiteX3" fmla="*/ 3114080 w 3248686"/>
                              <a:gd name="connsiteY3" fmla="*/ 2056908 h 2262355"/>
                              <a:gd name="connsiteX4" fmla="*/ 2712431 w 3248686"/>
                              <a:gd name="connsiteY4" fmla="*/ 2262297 h 2262355"/>
                              <a:gd name="connsiteX0" fmla="*/ 690869 w 3248686"/>
                              <a:gd name="connsiteY0" fmla="*/ 0 h 2262355"/>
                              <a:gd name="connsiteX1" fmla="*/ 141866 w 3248686"/>
                              <a:gd name="connsiteY1" fmla="*/ 577740 h 2262355"/>
                              <a:gd name="connsiteX2" fmla="*/ 286276 w 3248686"/>
                              <a:gd name="connsiteY2" fmla="*/ 1743597 h 2262355"/>
                              <a:gd name="connsiteX3" fmla="*/ 3114080 w 3248686"/>
                              <a:gd name="connsiteY3" fmla="*/ 2056908 h 2262355"/>
                              <a:gd name="connsiteX4" fmla="*/ 2712431 w 3248686"/>
                              <a:gd name="connsiteY4" fmla="*/ 2262297 h 2262355"/>
                              <a:gd name="connsiteX0" fmla="*/ 620460 w 3178277"/>
                              <a:gd name="connsiteY0" fmla="*/ 0 h 2262355"/>
                              <a:gd name="connsiteX1" fmla="*/ 71457 w 3178277"/>
                              <a:gd name="connsiteY1" fmla="*/ 577740 h 2262355"/>
                              <a:gd name="connsiteX2" fmla="*/ 215867 w 3178277"/>
                              <a:gd name="connsiteY2" fmla="*/ 1743597 h 2262355"/>
                              <a:gd name="connsiteX3" fmla="*/ 3043671 w 3178277"/>
                              <a:gd name="connsiteY3" fmla="*/ 2056908 h 2262355"/>
                              <a:gd name="connsiteX4" fmla="*/ 2642022 w 3178277"/>
                              <a:gd name="connsiteY4" fmla="*/ 2262297 h 2262355"/>
                              <a:gd name="connsiteX0" fmla="*/ 681317 w 3239134"/>
                              <a:gd name="connsiteY0" fmla="*/ 0 h 2262355"/>
                              <a:gd name="connsiteX1" fmla="*/ 152412 w 3239134"/>
                              <a:gd name="connsiteY1" fmla="*/ 562799 h 2262355"/>
                              <a:gd name="connsiteX2" fmla="*/ 276724 w 3239134"/>
                              <a:gd name="connsiteY2" fmla="*/ 1743597 h 2262355"/>
                              <a:gd name="connsiteX3" fmla="*/ 3104528 w 3239134"/>
                              <a:gd name="connsiteY3" fmla="*/ 2056908 h 2262355"/>
                              <a:gd name="connsiteX4" fmla="*/ 2702879 w 3239134"/>
                              <a:gd name="connsiteY4" fmla="*/ 2262297 h 2262355"/>
                              <a:gd name="connsiteX0" fmla="*/ 687438 w 3245950"/>
                              <a:gd name="connsiteY0" fmla="*/ 0 h 2262353"/>
                              <a:gd name="connsiteX1" fmla="*/ 158533 w 3245950"/>
                              <a:gd name="connsiteY1" fmla="*/ 562799 h 2262353"/>
                              <a:gd name="connsiteX2" fmla="*/ 272794 w 3245950"/>
                              <a:gd name="connsiteY2" fmla="*/ 1768499 h 2262353"/>
                              <a:gd name="connsiteX3" fmla="*/ 3110649 w 3245950"/>
                              <a:gd name="connsiteY3" fmla="*/ 2056908 h 2262353"/>
                              <a:gd name="connsiteX4" fmla="*/ 2709000 w 3245950"/>
                              <a:gd name="connsiteY4" fmla="*/ 2262297 h 2262353"/>
                              <a:gd name="connsiteX0" fmla="*/ 584968 w 3143480"/>
                              <a:gd name="connsiteY0" fmla="*/ 0 h 2262353"/>
                              <a:gd name="connsiteX1" fmla="*/ 56063 w 3143480"/>
                              <a:gd name="connsiteY1" fmla="*/ 562799 h 2262353"/>
                              <a:gd name="connsiteX2" fmla="*/ 170324 w 3143480"/>
                              <a:gd name="connsiteY2" fmla="*/ 1768499 h 2262353"/>
                              <a:gd name="connsiteX3" fmla="*/ 3008179 w 3143480"/>
                              <a:gd name="connsiteY3" fmla="*/ 2056908 h 2262353"/>
                              <a:gd name="connsiteX4" fmla="*/ 2606530 w 3143480"/>
                              <a:gd name="connsiteY4" fmla="*/ 2262297 h 2262353"/>
                              <a:gd name="connsiteX0" fmla="*/ 686025 w 3227380"/>
                              <a:gd name="connsiteY0" fmla="*/ 0 h 2262319"/>
                              <a:gd name="connsiteX1" fmla="*/ 157120 w 3227380"/>
                              <a:gd name="connsiteY1" fmla="*/ 562799 h 2262319"/>
                              <a:gd name="connsiteX2" fmla="*/ 271381 w 3227380"/>
                              <a:gd name="connsiteY2" fmla="*/ 1768499 h 2262319"/>
                              <a:gd name="connsiteX3" fmla="*/ 3089138 w 3227380"/>
                              <a:gd name="connsiteY3" fmla="*/ 1862669 h 2262319"/>
                              <a:gd name="connsiteX4" fmla="*/ 2707587 w 3227380"/>
                              <a:gd name="connsiteY4" fmla="*/ 2262297 h 2262319"/>
                              <a:gd name="connsiteX0" fmla="*/ 686025 w 3169780"/>
                              <a:gd name="connsiteY0" fmla="*/ 0 h 2262347"/>
                              <a:gd name="connsiteX1" fmla="*/ 157120 w 3169780"/>
                              <a:gd name="connsiteY1" fmla="*/ 562799 h 2262347"/>
                              <a:gd name="connsiteX2" fmla="*/ 271381 w 3169780"/>
                              <a:gd name="connsiteY2" fmla="*/ 1768499 h 2262347"/>
                              <a:gd name="connsiteX3" fmla="*/ 3089138 w 3169780"/>
                              <a:gd name="connsiteY3" fmla="*/ 1862669 h 2262347"/>
                              <a:gd name="connsiteX4" fmla="*/ 2707587 w 3169780"/>
                              <a:gd name="connsiteY4" fmla="*/ 2262297 h 2262347"/>
                              <a:gd name="connsiteX0" fmla="*/ 686025 w 3169780"/>
                              <a:gd name="connsiteY0" fmla="*/ 0 h 2262347"/>
                              <a:gd name="connsiteX1" fmla="*/ 157120 w 3169780"/>
                              <a:gd name="connsiteY1" fmla="*/ 562799 h 2262347"/>
                              <a:gd name="connsiteX2" fmla="*/ 271381 w 3169780"/>
                              <a:gd name="connsiteY2" fmla="*/ 1768499 h 2262347"/>
                              <a:gd name="connsiteX3" fmla="*/ 3089138 w 3169780"/>
                              <a:gd name="connsiteY3" fmla="*/ 1862669 h 2262347"/>
                              <a:gd name="connsiteX4" fmla="*/ 2707587 w 3169780"/>
                              <a:gd name="connsiteY4" fmla="*/ 2262297 h 2262347"/>
                              <a:gd name="connsiteX0" fmla="*/ 686025 w 3169780"/>
                              <a:gd name="connsiteY0" fmla="*/ 0 h 2262347"/>
                              <a:gd name="connsiteX1" fmla="*/ 157120 w 3169780"/>
                              <a:gd name="connsiteY1" fmla="*/ 562799 h 2262347"/>
                              <a:gd name="connsiteX2" fmla="*/ 271381 w 3169780"/>
                              <a:gd name="connsiteY2" fmla="*/ 1768499 h 2262347"/>
                              <a:gd name="connsiteX3" fmla="*/ 3089138 w 3169780"/>
                              <a:gd name="connsiteY3" fmla="*/ 1862669 h 2262347"/>
                              <a:gd name="connsiteX4" fmla="*/ 2707587 w 3169780"/>
                              <a:gd name="connsiteY4" fmla="*/ 2262297 h 2262347"/>
                              <a:gd name="connsiteX0" fmla="*/ 746301 w 3230056"/>
                              <a:gd name="connsiteY0" fmla="*/ 0 h 2262347"/>
                              <a:gd name="connsiteX1" fmla="*/ 217396 w 3230056"/>
                              <a:gd name="connsiteY1" fmla="*/ 562799 h 2262347"/>
                              <a:gd name="connsiteX2" fmla="*/ 331657 w 3230056"/>
                              <a:gd name="connsiteY2" fmla="*/ 1768499 h 2262347"/>
                              <a:gd name="connsiteX3" fmla="*/ 3149414 w 3230056"/>
                              <a:gd name="connsiteY3" fmla="*/ 1862669 h 2262347"/>
                              <a:gd name="connsiteX4" fmla="*/ 2767863 w 3230056"/>
                              <a:gd name="connsiteY4" fmla="*/ 2262297 h 2262347"/>
                              <a:gd name="connsiteX0" fmla="*/ 544318 w 3065824"/>
                              <a:gd name="connsiteY0" fmla="*/ 0 h 2262319"/>
                              <a:gd name="connsiteX1" fmla="*/ 15413 w 3065824"/>
                              <a:gd name="connsiteY1" fmla="*/ 562799 h 2262319"/>
                              <a:gd name="connsiteX2" fmla="*/ 416092 w 3065824"/>
                              <a:gd name="connsiteY2" fmla="*/ 1798382 h 2262319"/>
                              <a:gd name="connsiteX3" fmla="*/ 2947431 w 3065824"/>
                              <a:gd name="connsiteY3" fmla="*/ 1862669 h 2262319"/>
                              <a:gd name="connsiteX4" fmla="*/ 2565880 w 3065824"/>
                              <a:gd name="connsiteY4" fmla="*/ 2262297 h 2262319"/>
                              <a:gd name="connsiteX0" fmla="*/ 346242 w 2867748"/>
                              <a:gd name="connsiteY0" fmla="*/ 0 h 2262319"/>
                              <a:gd name="connsiteX1" fmla="*/ 148938 w 2867748"/>
                              <a:gd name="connsiteY1" fmla="*/ 542877 h 2262319"/>
                              <a:gd name="connsiteX2" fmla="*/ 218016 w 2867748"/>
                              <a:gd name="connsiteY2" fmla="*/ 1798382 h 2262319"/>
                              <a:gd name="connsiteX3" fmla="*/ 2749355 w 2867748"/>
                              <a:gd name="connsiteY3" fmla="*/ 1862669 h 2262319"/>
                              <a:gd name="connsiteX4" fmla="*/ 2367804 w 2867748"/>
                              <a:gd name="connsiteY4" fmla="*/ 2262297 h 2262319"/>
                              <a:gd name="connsiteX0" fmla="*/ 287951 w 2803588"/>
                              <a:gd name="connsiteY0" fmla="*/ 0 h 2262319"/>
                              <a:gd name="connsiteX1" fmla="*/ 90647 w 2803588"/>
                              <a:gd name="connsiteY1" fmla="*/ 542877 h 2262319"/>
                              <a:gd name="connsiteX2" fmla="*/ 245138 w 2803588"/>
                              <a:gd name="connsiteY2" fmla="*/ 1818304 h 2262319"/>
                              <a:gd name="connsiteX3" fmla="*/ 2691064 w 2803588"/>
                              <a:gd name="connsiteY3" fmla="*/ 1862669 h 2262319"/>
                              <a:gd name="connsiteX4" fmla="*/ 2309513 w 2803588"/>
                              <a:gd name="connsiteY4" fmla="*/ 2262297 h 2262319"/>
                              <a:gd name="connsiteX0" fmla="*/ 212950 w 2728587"/>
                              <a:gd name="connsiteY0" fmla="*/ 0 h 2262319"/>
                              <a:gd name="connsiteX1" fmla="*/ 15646 w 2728587"/>
                              <a:gd name="connsiteY1" fmla="*/ 542877 h 2262319"/>
                              <a:gd name="connsiteX2" fmla="*/ 170137 w 2728587"/>
                              <a:gd name="connsiteY2" fmla="*/ 1818304 h 2262319"/>
                              <a:gd name="connsiteX3" fmla="*/ 2616063 w 2728587"/>
                              <a:gd name="connsiteY3" fmla="*/ 1862669 h 2262319"/>
                              <a:gd name="connsiteX4" fmla="*/ 2234512 w 2728587"/>
                              <a:gd name="connsiteY4" fmla="*/ 2262297 h 2262319"/>
                              <a:gd name="connsiteX0" fmla="*/ 259331 w 2774968"/>
                              <a:gd name="connsiteY0" fmla="*/ 0 h 2262319"/>
                              <a:gd name="connsiteX1" fmla="*/ 62027 w 2774968"/>
                              <a:gd name="connsiteY1" fmla="*/ 542877 h 2262319"/>
                              <a:gd name="connsiteX2" fmla="*/ 216518 w 2774968"/>
                              <a:gd name="connsiteY2" fmla="*/ 1818304 h 2262319"/>
                              <a:gd name="connsiteX3" fmla="*/ 2662444 w 2774968"/>
                              <a:gd name="connsiteY3" fmla="*/ 1862669 h 2262319"/>
                              <a:gd name="connsiteX4" fmla="*/ 2280893 w 2774968"/>
                              <a:gd name="connsiteY4" fmla="*/ 2262297 h 2262319"/>
                              <a:gd name="connsiteX0" fmla="*/ 259331 w 2774968"/>
                              <a:gd name="connsiteY0" fmla="*/ 0 h 2262319"/>
                              <a:gd name="connsiteX1" fmla="*/ 62027 w 2774968"/>
                              <a:gd name="connsiteY1" fmla="*/ 542877 h 2262319"/>
                              <a:gd name="connsiteX2" fmla="*/ 216518 w 2774968"/>
                              <a:gd name="connsiteY2" fmla="*/ 1818304 h 2262319"/>
                              <a:gd name="connsiteX3" fmla="*/ 2662444 w 2774968"/>
                              <a:gd name="connsiteY3" fmla="*/ 1862669 h 2262319"/>
                              <a:gd name="connsiteX4" fmla="*/ 2280893 w 2774968"/>
                              <a:gd name="connsiteY4" fmla="*/ 2262297 h 2262319"/>
                              <a:gd name="connsiteX0" fmla="*/ 283794 w 2799431"/>
                              <a:gd name="connsiteY0" fmla="*/ 0 h 2262319"/>
                              <a:gd name="connsiteX1" fmla="*/ 166878 w 2799431"/>
                              <a:gd name="connsiteY1" fmla="*/ 522956 h 2262319"/>
                              <a:gd name="connsiteX2" fmla="*/ 240981 w 2799431"/>
                              <a:gd name="connsiteY2" fmla="*/ 1818304 h 2262319"/>
                              <a:gd name="connsiteX3" fmla="*/ 2686907 w 2799431"/>
                              <a:gd name="connsiteY3" fmla="*/ 1862669 h 2262319"/>
                              <a:gd name="connsiteX4" fmla="*/ 2305356 w 2799431"/>
                              <a:gd name="connsiteY4" fmla="*/ 2262297 h 2262319"/>
                              <a:gd name="connsiteX0" fmla="*/ 207300 w 2718445"/>
                              <a:gd name="connsiteY0" fmla="*/ 0 h 2262319"/>
                              <a:gd name="connsiteX1" fmla="*/ 90384 w 2718445"/>
                              <a:gd name="connsiteY1" fmla="*/ 522956 h 2262319"/>
                              <a:gd name="connsiteX2" fmla="*/ 230141 w 2718445"/>
                              <a:gd name="connsiteY2" fmla="*/ 1823284 h 2262319"/>
                              <a:gd name="connsiteX3" fmla="*/ 2610413 w 2718445"/>
                              <a:gd name="connsiteY3" fmla="*/ 1862669 h 2262319"/>
                              <a:gd name="connsiteX4" fmla="*/ 2228862 w 2718445"/>
                              <a:gd name="connsiteY4" fmla="*/ 2262297 h 2262319"/>
                              <a:gd name="connsiteX0" fmla="*/ 230503 w 2741648"/>
                              <a:gd name="connsiteY0" fmla="*/ 0 h 2262319"/>
                              <a:gd name="connsiteX1" fmla="*/ 113587 w 2741648"/>
                              <a:gd name="connsiteY1" fmla="*/ 522956 h 2262319"/>
                              <a:gd name="connsiteX2" fmla="*/ 253344 w 2741648"/>
                              <a:gd name="connsiteY2" fmla="*/ 1823284 h 2262319"/>
                              <a:gd name="connsiteX3" fmla="*/ 2633616 w 2741648"/>
                              <a:gd name="connsiteY3" fmla="*/ 1862669 h 2262319"/>
                              <a:gd name="connsiteX4" fmla="*/ 2252065 w 2741648"/>
                              <a:gd name="connsiteY4" fmla="*/ 2262297 h 2262319"/>
                              <a:gd name="connsiteX0" fmla="*/ 230503 w 2741648"/>
                              <a:gd name="connsiteY0" fmla="*/ 0 h 2262319"/>
                              <a:gd name="connsiteX1" fmla="*/ 113587 w 2741648"/>
                              <a:gd name="connsiteY1" fmla="*/ 522956 h 2262319"/>
                              <a:gd name="connsiteX2" fmla="*/ 253344 w 2741648"/>
                              <a:gd name="connsiteY2" fmla="*/ 1823284 h 2262319"/>
                              <a:gd name="connsiteX3" fmla="*/ 2633616 w 2741648"/>
                              <a:gd name="connsiteY3" fmla="*/ 1862669 h 2262319"/>
                              <a:gd name="connsiteX4" fmla="*/ 2252065 w 2741648"/>
                              <a:gd name="connsiteY4" fmla="*/ 2262297 h 2262319"/>
                              <a:gd name="connsiteX0" fmla="*/ 171460 w 2682605"/>
                              <a:gd name="connsiteY0" fmla="*/ 0 h 2262319"/>
                              <a:gd name="connsiteX1" fmla="*/ 54544 w 2682605"/>
                              <a:gd name="connsiteY1" fmla="*/ 522956 h 2262319"/>
                              <a:gd name="connsiteX2" fmla="*/ 194301 w 2682605"/>
                              <a:gd name="connsiteY2" fmla="*/ 1823284 h 2262319"/>
                              <a:gd name="connsiteX3" fmla="*/ 2574573 w 2682605"/>
                              <a:gd name="connsiteY3" fmla="*/ 1862669 h 2262319"/>
                              <a:gd name="connsiteX4" fmla="*/ 2193022 w 2682605"/>
                              <a:gd name="connsiteY4" fmla="*/ 2262297 h 2262319"/>
                              <a:gd name="connsiteX0" fmla="*/ 231508 w 2755723"/>
                              <a:gd name="connsiteY0" fmla="*/ 0 h 2262325"/>
                              <a:gd name="connsiteX1" fmla="*/ 114592 w 2755723"/>
                              <a:gd name="connsiteY1" fmla="*/ 522956 h 2262325"/>
                              <a:gd name="connsiteX2" fmla="*/ 254349 w 2755723"/>
                              <a:gd name="connsiteY2" fmla="*/ 1823284 h 2262325"/>
                              <a:gd name="connsiteX3" fmla="*/ 2649696 w 2755723"/>
                              <a:gd name="connsiteY3" fmla="*/ 1938736 h 2262325"/>
                              <a:gd name="connsiteX4" fmla="*/ 2253070 w 2755723"/>
                              <a:gd name="connsiteY4" fmla="*/ 2262297 h 2262325"/>
                              <a:gd name="connsiteX0" fmla="*/ 201748 w 2725282"/>
                              <a:gd name="connsiteY0" fmla="*/ 0 h 2262327"/>
                              <a:gd name="connsiteX1" fmla="*/ 84832 w 2725282"/>
                              <a:gd name="connsiteY1" fmla="*/ 522956 h 2262327"/>
                              <a:gd name="connsiteX2" fmla="*/ 234639 w 2725282"/>
                              <a:gd name="connsiteY2" fmla="*/ 1728655 h 2262327"/>
                              <a:gd name="connsiteX3" fmla="*/ 2619936 w 2725282"/>
                              <a:gd name="connsiteY3" fmla="*/ 1938736 h 2262327"/>
                              <a:gd name="connsiteX4" fmla="*/ 2223310 w 2725282"/>
                              <a:gd name="connsiteY4" fmla="*/ 2262297 h 2262327"/>
                              <a:gd name="connsiteX0" fmla="*/ 220147 w 2743681"/>
                              <a:gd name="connsiteY0" fmla="*/ 0 h 2262327"/>
                              <a:gd name="connsiteX1" fmla="*/ 103231 w 2743681"/>
                              <a:gd name="connsiteY1" fmla="*/ 522956 h 2262327"/>
                              <a:gd name="connsiteX2" fmla="*/ 253038 w 2743681"/>
                              <a:gd name="connsiteY2" fmla="*/ 1728655 h 2262327"/>
                              <a:gd name="connsiteX3" fmla="*/ 2638335 w 2743681"/>
                              <a:gd name="connsiteY3" fmla="*/ 1938736 h 2262327"/>
                              <a:gd name="connsiteX4" fmla="*/ 2241709 w 2743681"/>
                              <a:gd name="connsiteY4" fmla="*/ 2262297 h 2262327"/>
                              <a:gd name="connsiteX0" fmla="*/ 230773 w 2754307"/>
                              <a:gd name="connsiteY0" fmla="*/ 0 h 2262327"/>
                              <a:gd name="connsiteX1" fmla="*/ 113857 w 2754307"/>
                              <a:gd name="connsiteY1" fmla="*/ 522956 h 2262327"/>
                              <a:gd name="connsiteX2" fmla="*/ 263664 w 2754307"/>
                              <a:gd name="connsiteY2" fmla="*/ 1728655 h 2262327"/>
                              <a:gd name="connsiteX3" fmla="*/ 2648961 w 2754307"/>
                              <a:gd name="connsiteY3" fmla="*/ 1938736 h 2262327"/>
                              <a:gd name="connsiteX4" fmla="*/ 2252335 w 2754307"/>
                              <a:gd name="connsiteY4" fmla="*/ 2262297 h 2262327"/>
                              <a:gd name="connsiteX0" fmla="*/ 230773 w 2671624"/>
                              <a:gd name="connsiteY0" fmla="*/ 0 h 2262359"/>
                              <a:gd name="connsiteX1" fmla="*/ 113857 w 2671624"/>
                              <a:gd name="connsiteY1" fmla="*/ 522956 h 2262359"/>
                              <a:gd name="connsiteX2" fmla="*/ 263664 w 2671624"/>
                              <a:gd name="connsiteY2" fmla="*/ 1728655 h 2262359"/>
                              <a:gd name="connsiteX3" fmla="*/ 2648961 w 2671624"/>
                              <a:gd name="connsiteY3" fmla="*/ 1938736 h 2262359"/>
                              <a:gd name="connsiteX4" fmla="*/ 2252335 w 2671624"/>
                              <a:gd name="connsiteY4" fmla="*/ 2262297 h 2262359"/>
                              <a:gd name="connsiteX0" fmla="*/ 168404 w 2609255"/>
                              <a:gd name="connsiteY0" fmla="*/ 0 h 2262359"/>
                              <a:gd name="connsiteX1" fmla="*/ 51488 w 2609255"/>
                              <a:gd name="connsiteY1" fmla="*/ 522956 h 2262359"/>
                              <a:gd name="connsiteX2" fmla="*/ 201295 w 2609255"/>
                              <a:gd name="connsiteY2" fmla="*/ 1728655 h 2262359"/>
                              <a:gd name="connsiteX3" fmla="*/ 2586592 w 2609255"/>
                              <a:gd name="connsiteY3" fmla="*/ 1938736 h 2262359"/>
                              <a:gd name="connsiteX4" fmla="*/ 2189966 w 2609255"/>
                              <a:gd name="connsiteY4" fmla="*/ 2262297 h 2262359"/>
                              <a:gd name="connsiteX0" fmla="*/ 159649 w 2600500"/>
                              <a:gd name="connsiteY0" fmla="*/ 0 h 2262359"/>
                              <a:gd name="connsiteX1" fmla="*/ 42733 w 2600500"/>
                              <a:gd name="connsiteY1" fmla="*/ 522956 h 2262359"/>
                              <a:gd name="connsiteX2" fmla="*/ 192540 w 2600500"/>
                              <a:gd name="connsiteY2" fmla="*/ 1728655 h 2262359"/>
                              <a:gd name="connsiteX3" fmla="*/ 2577837 w 2600500"/>
                              <a:gd name="connsiteY3" fmla="*/ 1938736 h 2262359"/>
                              <a:gd name="connsiteX4" fmla="*/ 2181211 w 2600500"/>
                              <a:gd name="connsiteY4" fmla="*/ 2262297 h 2262359"/>
                              <a:gd name="connsiteX0" fmla="*/ 148445 w 2674132"/>
                              <a:gd name="connsiteY0" fmla="*/ 0 h 2262327"/>
                              <a:gd name="connsiteX1" fmla="*/ 31529 w 2674132"/>
                              <a:gd name="connsiteY1" fmla="*/ 522956 h 2262327"/>
                              <a:gd name="connsiteX2" fmla="*/ 149581 w 2674132"/>
                              <a:gd name="connsiteY2" fmla="*/ 1723674 h 2262327"/>
                              <a:gd name="connsiteX3" fmla="*/ 2566633 w 2674132"/>
                              <a:gd name="connsiteY3" fmla="*/ 1938736 h 2262327"/>
                              <a:gd name="connsiteX4" fmla="*/ 2170007 w 2674132"/>
                              <a:gd name="connsiteY4" fmla="*/ 2262297 h 2262327"/>
                              <a:gd name="connsiteX0" fmla="*/ 169959 w 2695646"/>
                              <a:gd name="connsiteY0" fmla="*/ 0 h 2262327"/>
                              <a:gd name="connsiteX1" fmla="*/ 53043 w 2695646"/>
                              <a:gd name="connsiteY1" fmla="*/ 522956 h 2262327"/>
                              <a:gd name="connsiteX2" fmla="*/ 171095 w 2695646"/>
                              <a:gd name="connsiteY2" fmla="*/ 1723674 h 2262327"/>
                              <a:gd name="connsiteX3" fmla="*/ 2588147 w 2695646"/>
                              <a:gd name="connsiteY3" fmla="*/ 1938736 h 2262327"/>
                              <a:gd name="connsiteX4" fmla="*/ 2191521 w 2695646"/>
                              <a:gd name="connsiteY4" fmla="*/ 2262297 h 2262327"/>
                              <a:gd name="connsiteX0" fmla="*/ 240830 w 2775260"/>
                              <a:gd name="connsiteY0" fmla="*/ 0 h 2262351"/>
                              <a:gd name="connsiteX1" fmla="*/ 123914 w 2775260"/>
                              <a:gd name="connsiteY1" fmla="*/ 522956 h 2262351"/>
                              <a:gd name="connsiteX2" fmla="*/ 241966 w 2775260"/>
                              <a:gd name="connsiteY2" fmla="*/ 1723674 h 2262351"/>
                              <a:gd name="connsiteX3" fmla="*/ 2669066 w 2775260"/>
                              <a:gd name="connsiteY3" fmla="*/ 2043326 h 2262351"/>
                              <a:gd name="connsiteX4" fmla="*/ 2262392 w 2775260"/>
                              <a:gd name="connsiteY4" fmla="*/ 2262297 h 2262351"/>
                              <a:gd name="connsiteX0" fmla="*/ 240830 w 2669151"/>
                              <a:gd name="connsiteY0" fmla="*/ 0 h 2262552"/>
                              <a:gd name="connsiteX1" fmla="*/ 123914 w 2669151"/>
                              <a:gd name="connsiteY1" fmla="*/ 522956 h 2262552"/>
                              <a:gd name="connsiteX2" fmla="*/ 241966 w 2669151"/>
                              <a:gd name="connsiteY2" fmla="*/ 1723674 h 2262552"/>
                              <a:gd name="connsiteX3" fmla="*/ 2669066 w 2669151"/>
                              <a:gd name="connsiteY3" fmla="*/ 2043326 h 2262552"/>
                              <a:gd name="connsiteX4" fmla="*/ 2262392 w 2669151"/>
                              <a:gd name="connsiteY4" fmla="*/ 2262297 h 2262552"/>
                              <a:gd name="connsiteX0" fmla="*/ 240830 w 2673257"/>
                              <a:gd name="connsiteY0" fmla="*/ 0 h 2262552"/>
                              <a:gd name="connsiteX1" fmla="*/ 123914 w 2673257"/>
                              <a:gd name="connsiteY1" fmla="*/ 522956 h 2262552"/>
                              <a:gd name="connsiteX2" fmla="*/ 241966 w 2673257"/>
                              <a:gd name="connsiteY2" fmla="*/ 1723674 h 2262552"/>
                              <a:gd name="connsiteX3" fmla="*/ 2669066 w 2673257"/>
                              <a:gd name="connsiteY3" fmla="*/ 2043326 h 2262552"/>
                              <a:gd name="connsiteX4" fmla="*/ 2262392 w 2673257"/>
                              <a:gd name="connsiteY4" fmla="*/ 2262297 h 2262552"/>
                              <a:gd name="connsiteX0" fmla="*/ 168819 w 2601246"/>
                              <a:gd name="connsiteY0" fmla="*/ 0 h 2262552"/>
                              <a:gd name="connsiteX1" fmla="*/ 51903 w 2601246"/>
                              <a:gd name="connsiteY1" fmla="*/ 522956 h 2262552"/>
                              <a:gd name="connsiteX2" fmla="*/ 169955 w 2601246"/>
                              <a:gd name="connsiteY2" fmla="*/ 1723674 h 2262552"/>
                              <a:gd name="connsiteX3" fmla="*/ 2597055 w 2601246"/>
                              <a:gd name="connsiteY3" fmla="*/ 2043326 h 2262552"/>
                              <a:gd name="connsiteX4" fmla="*/ 2190381 w 2601246"/>
                              <a:gd name="connsiteY4" fmla="*/ 2262297 h 2262552"/>
                              <a:gd name="connsiteX0" fmla="*/ 145872 w 2578299"/>
                              <a:gd name="connsiteY0" fmla="*/ 0 h 2262552"/>
                              <a:gd name="connsiteX1" fmla="*/ 28956 w 2578299"/>
                              <a:gd name="connsiteY1" fmla="*/ 522956 h 2262552"/>
                              <a:gd name="connsiteX2" fmla="*/ 147008 w 2578299"/>
                              <a:gd name="connsiteY2" fmla="*/ 1723674 h 2262552"/>
                              <a:gd name="connsiteX3" fmla="*/ 2574108 w 2578299"/>
                              <a:gd name="connsiteY3" fmla="*/ 2043326 h 2262552"/>
                              <a:gd name="connsiteX4" fmla="*/ 2167434 w 2578299"/>
                              <a:gd name="connsiteY4" fmla="*/ 2262297 h 2262552"/>
                              <a:gd name="connsiteX0" fmla="*/ 148200 w 2580627"/>
                              <a:gd name="connsiteY0" fmla="*/ 0 h 2262552"/>
                              <a:gd name="connsiteX1" fmla="*/ 31284 w 2580627"/>
                              <a:gd name="connsiteY1" fmla="*/ 522956 h 2262552"/>
                              <a:gd name="connsiteX2" fmla="*/ 149336 w 2580627"/>
                              <a:gd name="connsiteY2" fmla="*/ 1723674 h 2262552"/>
                              <a:gd name="connsiteX3" fmla="*/ 2576436 w 2580627"/>
                              <a:gd name="connsiteY3" fmla="*/ 2043326 h 2262552"/>
                              <a:gd name="connsiteX4" fmla="*/ 2169762 w 2580627"/>
                              <a:gd name="connsiteY4" fmla="*/ 2262297 h 2262552"/>
                              <a:gd name="connsiteX0" fmla="*/ 153373 w 2585800"/>
                              <a:gd name="connsiteY0" fmla="*/ 0 h 2262552"/>
                              <a:gd name="connsiteX1" fmla="*/ 36457 w 2585800"/>
                              <a:gd name="connsiteY1" fmla="*/ 522956 h 2262552"/>
                              <a:gd name="connsiteX2" fmla="*/ 154509 w 2585800"/>
                              <a:gd name="connsiteY2" fmla="*/ 1723674 h 2262552"/>
                              <a:gd name="connsiteX3" fmla="*/ 2581609 w 2585800"/>
                              <a:gd name="connsiteY3" fmla="*/ 2043326 h 2262552"/>
                              <a:gd name="connsiteX4" fmla="*/ 2174935 w 2585800"/>
                              <a:gd name="connsiteY4" fmla="*/ 2262297 h 2262552"/>
                              <a:gd name="connsiteX0" fmla="*/ 147015 w 2579442"/>
                              <a:gd name="connsiteY0" fmla="*/ 0 h 2262552"/>
                              <a:gd name="connsiteX1" fmla="*/ 30099 w 2579442"/>
                              <a:gd name="connsiteY1" fmla="*/ 522956 h 2262552"/>
                              <a:gd name="connsiteX2" fmla="*/ 148151 w 2579442"/>
                              <a:gd name="connsiteY2" fmla="*/ 1723674 h 2262552"/>
                              <a:gd name="connsiteX3" fmla="*/ 2575251 w 2579442"/>
                              <a:gd name="connsiteY3" fmla="*/ 2043326 h 2262552"/>
                              <a:gd name="connsiteX4" fmla="*/ 2168577 w 2579442"/>
                              <a:gd name="connsiteY4" fmla="*/ 2262297 h 2262552"/>
                              <a:gd name="connsiteX0" fmla="*/ 165489 w 2597916"/>
                              <a:gd name="connsiteY0" fmla="*/ 0 h 2262552"/>
                              <a:gd name="connsiteX1" fmla="*/ 48573 w 2597916"/>
                              <a:gd name="connsiteY1" fmla="*/ 522956 h 2262552"/>
                              <a:gd name="connsiteX2" fmla="*/ 166625 w 2597916"/>
                              <a:gd name="connsiteY2" fmla="*/ 1723674 h 2262552"/>
                              <a:gd name="connsiteX3" fmla="*/ 2593725 w 2597916"/>
                              <a:gd name="connsiteY3" fmla="*/ 2043326 h 2262552"/>
                              <a:gd name="connsiteX4" fmla="*/ 2187051 w 2597916"/>
                              <a:gd name="connsiteY4" fmla="*/ 2262297 h 2262552"/>
                              <a:gd name="connsiteX0" fmla="*/ 165489 w 2609969"/>
                              <a:gd name="connsiteY0" fmla="*/ 0 h 2265841"/>
                              <a:gd name="connsiteX1" fmla="*/ 48573 w 2609969"/>
                              <a:gd name="connsiteY1" fmla="*/ 522956 h 2265841"/>
                              <a:gd name="connsiteX2" fmla="*/ 166625 w 2609969"/>
                              <a:gd name="connsiteY2" fmla="*/ 1723674 h 2265841"/>
                              <a:gd name="connsiteX3" fmla="*/ 2593725 w 2609969"/>
                              <a:gd name="connsiteY3" fmla="*/ 2043326 h 2265841"/>
                              <a:gd name="connsiteX4" fmla="*/ 2187051 w 2609969"/>
                              <a:gd name="connsiteY4" fmla="*/ 2262297 h 2265841"/>
                              <a:gd name="connsiteX0" fmla="*/ 165489 w 2602119"/>
                              <a:gd name="connsiteY0" fmla="*/ 0 h 2263772"/>
                              <a:gd name="connsiteX1" fmla="*/ 48573 w 2602119"/>
                              <a:gd name="connsiteY1" fmla="*/ 522956 h 2263772"/>
                              <a:gd name="connsiteX2" fmla="*/ 166625 w 2602119"/>
                              <a:gd name="connsiteY2" fmla="*/ 1723674 h 2263772"/>
                              <a:gd name="connsiteX3" fmla="*/ 2593725 w 2602119"/>
                              <a:gd name="connsiteY3" fmla="*/ 2043326 h 2263772"/>
                              <a:gd name="connsiteX4" fmla="*/ 2187051 w 2602119"/>
                              <a:gd name="connsiteY4" fmla="*/ 2262297 h 2263772"/>
                              <a:gd name="connsiteX0" fmla="*/ 165489 w 2604561"/>
                              <a:gd name="connsiteY0" fmla="*/ 0 h 2265206"/>
                              <a:gd name="connsiteX1" fmla="*/ 48573 w 2604561"/>
                              <a:gd name="connsiteY1" fmla="*/ 522956 h 2265206"/>
                              <a:gd name="connsiteX2" fmla="*/ 166625 w 2604561"/>
                              <a:gd name="connsiteY2" fmla="*/ 1723674 h 2265206"/>
                              <a:gd name="connsiteX3" fmla="*/ 2593725 w 2604561"/>
                              <a:gd name="connsiteY3" fmla="*/ 2043326 h 2265206"/>
                              <a:gd name="connsiteX4" fmla="*/ 2187051 w 2604561"/>
                              <a:gd name="connsiteY4" fmla="*/ 2262297 h 2265206"/>
                              <a:gd name="connsiteX0" fmla="*/ 165489 w 2610364"/>
                              <a:gd name="connsiteY0" fmla="*/ 0 h 2264246"/>
                              <a:gd name="connsiteX1" fmla="*/ 48573 w 2610364"/>
                              <a:gd name="connsiteY1" fmla="*/ 522956 h 2264246"/>
                              <a:gd name="connsiteX2" fmla="*/ 166625 w 2610364"/>
                              <a:gd name="connsiteY2" fmla="*/ 1723674 h 2264246"/>
                              <a:gd name="connsiteX3" fmla="*/ 2593725 w 2610364"/>
                              <a:gd name="connsiteY3" fmla="*/ 2043326 h 2264246"/>
                              <a:gd name="connsiteX4" fmla="*/ 2187051 w 2610364"/>
                              <a:gd name="connsiteY4" fmla="*/ 2262297 h 2264246"/>
                              <a:gd name="connsiteX0" fmla="*/ 165489 w 2616792"/>
                              <a:gd name="connsiteY0" fmla="*/ 0 h 2263215"/>
                              <a:gd name="connsiteX1" fmla="*/ 48573 w 2616792"/>
                              <a:gd name="connsiteY1" fmla="*/ 522956 h 2263215"/>
                              <a:gd name="connsiteX2" fmla="*/ 166625 w 2616792"/>
                              <a:gd name="connsiteY2" fmla="*/ 1723674 h 2263215"/>
                              <a:gd name="connsiteX3" fmla="*/ 2593725 w 2616792"/>
                              <a:gd name="connsiteY3" fmla="*/ 2043326 h 2263215"/>
                              <a:gd name="connsiteX4" fmla="*/ 2187051 w 2616792"/>
                              <a:gd name="connsiteY4" fmla="*/ 2262297 h 2263215"/>
                              <a:gd name="connsiteX0" fmla="*/ 165489 w 2611248"/>
                              <a:gd name="connsiteY0" fmla="*/ 0 h 2263547"/>
                              <a:gd name="connsiteX1" fmla="*/ 48573 w 2611248"/>
                              <a:gd name="connsiteY1" fmla="*/ 522956 h 2263547"/>
                              <a:gd name="connsiteX2" fmla="*/ 166625 w 2611248"/>
                              <a:gd name="connsiteY2" fmla="*/ 1723674 h 2263547"/>
                              <a:gd name="connsiteX3" fmla="*/ 2593725 w 2611248"/>
                              <a:gd name="connsiteY3" fmla="*/ 2043326 h 2263547"/>
                              <a:gd name="connsiteX4" fmla="*/ 2187051 w 2611248"/>
                              <a:gd name="connsiteY4" fmla="*/ 2262297 h 2263547"/>
                              <a:gd name="connsiteX0" fmla="*/ 165489 w 2784552"/>
                              <a:gd name="connsiteY0" fmla="*/ 0 h 2262297"/>
                              <a:gd name="connsiteX1" fmla="*/ 48573 w 2784552"/>
                              <a:gd name="connsiteY1" fmla="*/ 522956 h 2262297"/>
                              <a:gd name="connsiteX2" fmla="*/ 166625 w 2784552"/>
                              <a:gd name="connsiteY2" fmla="*/ 1723674 h 2262297"/>
                              <a:gd name="connsiteX3" fmla="*/ 2593725 w 2784552"/>
                              <a:gd name="connsiteY3" fmla="*/ 2043326 h 2262297"/>
                              <a:gd name="connsiteX4" fmla="*/ 2580124 w 2784552"/>
                              <a:gd name="connsiteY4" fmla="*/ 2172250 h 2262297"/>
                              <a:gd name="connsiteX5" fmla="*/ 2187051 w 2784552"/>
                              <a:gd name="connsiteY5" fmla="*/ 2262297 h 2262297"/>
                              <a:gd name="connsiteX0" fmla="*/ 225395 w 2712278"/>
                              <a:gd name="connsiteY0" fmla="*/ 0 h 2262297"/>
                              <a:gd name="connsiteX1" fmla="*/ 108479 w 2712278"/>
                              <a:gd name="connsiteY1" fmla="*/ 522956 h 2262297"/>
                              <a:gd name="connsiteX2" fmla="*/ 226531 w 2712278"/>
                              <a:gd name="connsiteY2" fmla="*/ 1723674 h 2262297"/>
                              <a:gd name="connsiteX3" fmla="*/ 2428784 w 2712278"/>
                              <a:gd name="connsiteY3" fmla="*/ 2016881 h 2262297"/>
                              <a:gd name="connsiteX4" fmla="*/ 2640030 w 2712278"/>
                              <a:gd name="connsiteY4" fmla="*/ 2172250 h 2262297"/>
                              <a:gd name="connsiteX5" fmla="*/ 2246957 w 2712278"/>
                              <a:gd name="connsiteY5" fmla="*/ 2262297 h 2262297"/>
                              <a:gd name="connsiteX0" fmla="*/ 225395 w 2642080"/>
                              <a:gd name="connsiteY0" fmla="*/ 0 h 2262297"/>
                              <a:gd name="connsiteX1" fmla="*/ 108479 w 2642080"/>
                              <a:gd name="connsiteY1" fmla="*/ 522956 h 2262297"/>
                              <a:gd name="connsiteX2" fmla="*/ 226531 w 2642080"/>
                              <a:gd name="connsiteY2" fmla="*/ 1723674 h 2262297"/>
                              <a:gd name="connsiteX3" fmla="*/ 2428784 w 2642080"/>
                              <a:gd name="connsiteY3" fmla="*/ 2016881 h 2262297"/>
                              <a:gd name="connsiteX4" fmla="*/ 2510450 w 2642080"/>
                              <a:gd name="connsiteY4" fmla="*/ 2206251 h 2262297"/>
                              <a:gd name="connsiteX5" fmla="*/ 2246957 w 2642080"/>
                              <a:gd name="connsiteY5" fmla="*/ 2262297 h 2262297"/>
                              <a:gd name="connsiteX0" fmla="*/ 225395 w 2663351"/>
                              <a:gd name="connsiteY0" fmla="*/ 0 h 2262297"/>
                              <a:gd name="connsiteX1" fmla="*/ 108479 w 2663351"/>
                              <a:gd name="connsiteY1" fmla="*/ 522956 h 2262297"/>
                              <a:gd name="connsiteX2" fmla="*/ 226531 w 2663351"/>
                              <a:gd name="connsiteY2" fmla="*/ 1723674 h 2262297"/>
                              <a:gd name="connsiteX3" fmla="*/ 2428784 w 2663351"/>
                              <a:gd name="connsiteY3" fmla="*/ 2016881 h 2262297"/>
                              <a:gd name="connsiteX4" fmla="*/ 2510450 w 2663351"/>
                              <a:gd name="connsiteY4" fmla="*/ 2206251 h 2262297"/>
                              <a:gd name="connsiteX5" fmla="*/ 2246957 w 2663351"/>
                              <a:gd name="connsiteY5" fmla="*/ 2262297 h 2262297"/>
                              <a:gd name="connsiteX0" fmla="*/ 225395 w 2642080"/>
                              <a:gd name="connsiteY0" fmla="*/ 0 h 2262297"/>
                              <a:gd name="connsiteX1" fmla="*/ 108479 w 2642080"/>
                              <a:gd name="connsiteY1" fmla="*/ 522956 h 2262297"/>
                              <a:gd name="connsiteX2" fmla="*/ 226531 w 2642080"/>
                              <a:gd name="connsiteY2" fmla="*/ 1723674 h 2262297"/>
                              <a:gd name="connsiteX3" fmla="*/ 2428784 w 2642080"/>
                              <a:gd name="connsiteY3" fmla="*/ 2016881 h 2262297"/>
                              <a:gd name="connsiteX4" fmla="*/ 2510450 w 2642080"/>
                              <a:gd name="connsiteY4" fmla="*/ 2206251 h 2262297"/>
                              <a:gd name="connsiteX5" fmla="*/ 2246957 w 2642080"/>
                              <a:gd name="connsiteY5" fmla="*/ 2262297 h 2262297"/>
                              <a:gd name="connsiteX0" fmla="*/ 225395 w 2574998"/>
                              <a:gd name="connsiteY0" fmla="*/ 0 h 2262297"/>
                              <a:gd name="connsiteX1" fmla="*/ 108479 w 2574998"/>
                              <a:gd name="connsiteY1" fmla="*/ 522956 h 2262297"/>
                              <a:gd name="connsiteX2" fmla="*/ 226531 w 2574998"/>
                              <a:gd name="connsiteY2" fmla="*/ 1723674 h 2262297"/>
                              <a:gd name="connsiteX3" fmla="*/ 2428784 w 2574998"/>
                              <a:gd name="connsiteY3" fmla="*/ 2016881 h 2262297"/>
                              <a:gd name="connsiteX4" fmla="*/ 2510450 w 2574998"/>
                              <a:gd name="connsiteY4" fmla="*/ 2206251 h 2262297"/>
                              <a:gd name="connsiteX5" fmla="*/ 2246957 w 2574998"/>
                              <a:gd name="connsiteY5" fmla="*/ 2262297 h 2262297"/>
                              <a:gd name="connsiteX0" fmla="*/ 225395 w 2583990"/>
                              <a:gd name="connsiteY0" fmla="*/ 0 h 2310468"/>
                              <a:gd name="connsiteX1" fmla="*/ 108479 w 2583990"/>
                              <a:gd name="connsiteY1" fmla="*/ 522956 h 2310468"/>
                              <a:gd name="connsiteX2" fmla="*/ 226531 w 2583990"/>
                              <a:gd name="connsiteY2" fmla="*/ 1723674 h 2310468"/>
                              <a:gd name="connsiteX3" fmla="*/ 2428784 w 2583990"/>
                              <a:gd name="connsiteY3" fmla="*/ 2016881 h 2310468"/>
                              <a:gd name="connsiteX4" fmla="*/ 2510450 w 2583990"/>
                              <a:gd name="connsiteY4" fmla="*/ 2206251 h 2310468"/>
                              <a:gd name="connsiteX5" fmla="*/ 2246957 w 2583990"/>
                              <a:gd name="connsiteY5" fmla="*/ 2262297 h 2310468"/>
                              <a:gd name="connsiteX0" fmla="*/ 225395 w 2596349"/>
                              <a:gd name="connsiteY0" fmla="*/ 0 h 2340347"/>
                              <a:gd name="connsiteX1" fmla="*/ 108479 w 2596349"/>
                              <a:gd name="connsiteY1" fmla="*/ 522956 h 2340347"/>
                              <a:gd name="connsiteX2" fmla="*/ 226531 w 2596349"/>
                              <a:gd name="connsiteY2" fmla="*/ 1723674 h 2340347"/>
                              <a:gd name="connsiteX3" fmla="*/ 2428784 w 2596349"/>
                              <a:gd name="connsiteY3" fmla="*/ 2016881 h 2340347"/>
                              <a:gd name="connsiteX4" fmla="*/ 2510450 w 2596349"/>
                              <a:gd name="connsiteY4" fmla="*/ 2206251 h 2340347"/>
                              <a:gd name="connsiteX5" fmla="*/ 2246957 w 2596349"/>
                              <a:gd name="connsiteY5" fmla="*/ 2262297 h 2340347"/>
                              <a:gd name="connsiteX0" fmla="*/ 230971 w 2516026"/>
                              <a:gd name="connsiteY0" fmla="*/ 0 h 2340347"/>
                              <a:gd name="connsiteX1" fmla="*/ 114055 w 2516026"/>
                              <a:gd name="connsiteY1" fmla="*/ 522956 h 2340347"/>
                              <a:gd name="connsiteX2" fmla="*/ 232107 w 2516026"/>
                              <a:gd name="connsiteY2" fmla="*/ 1723674 h 2340347"/>
                              <a:gd name="connsiteX3" fmla="*/ 2516026 w 2516026"/>
                              <a:gd name="connsiteY3" fmla="*/ 2206251 h 2340347"/>
                              <a:gd name="connsiteX4" fmla="*/ 2252533 w 2516026"/>
                              <a:gd name="connsiteY4" fmla="*/ 2262297 h 2340347"/>
                              <a:gd name="connsiteX0" fmla="*/ 230971 w 2521292"/>
                              <a:gd name="connsiteY0" fmla="*/ 0 h 2340347"/>
                              <a:gd name="connsiteX1" fmla="*/ 114055 w 2521292"/>
                              <a:gd name="connsiteY1" fmla="*/ 522956 h 2340347"/>
                              <a:gd name="connsiteX2" fmla="*/ 232107 w 2521292"/>
                              <a:gd name="connsiteY2" fmla="*/ 1723674 h 2340347"/>
                              <a:gd name="connsiteX3" fmla="*/ 2516026 w 2521292"/>
                              <a:gd name="connsiteY3" fmla="*/ 2206251 h 2340347"/>
                              <a:gd name="connsiteX4" fmla="*/ 2252533 w 2521292"/>
                              <a:gd name="connsiteY4" fmla="*/ 2262297 h 2340347"/>
                              <a:gd name="connsiteX0" fmla="*/ 230971 w 2521292"/>
                              <a:gd name="connsiteY0" fmla="*/ 0 h 2396774"/>
                              <a:gd name="connsiteX1" fmla="*/ 114055 w 2521292"/>
                              <a:gd name="connsiteY1" fmla="*/ 522956 h 2396774"/>
                              <a:gd name="connsiteX2" fmla="*/ 232107 w 2521292"/>
                              <a:gd name="connsiteY2" fmla="*/ 1723674 h 2396774"/>
                              <a:gd name="connsiteX3" fmla="*/ 2516026 w 2521292"/>
                              <a:gd name="connsiteY3" fmla="*/ 2206251 h 2396774"/>
                              <a:gd name="connsiteX4" fmla="*/ 2252533 w 2521292"/>
                              <a:gd name="connsiteY4" fmla="*/ 2262297 h 2396774"/>
                              <a:gd name="connsiteX0" fmla="*/ 230449 w 2513162"/>
                              <a:gd name="connsiteY0" fmla="*/ 0 h 2359097"/>
                              <a:gd name="connsiteX1" fmla="*/ 113533 w 2513162"/>
                              <a:gd name="connsiteY1" fmla="*/ 522956 h 2359097"/>
                              <a:gd name="connsiteX2" fmla="*/ 231585 w 2513162"/>
                              <a:gd name="connsiteY2" fmla="*/ 1723674 h 2359097"/>
                              <a:gd name="connsiteX3" fmla="*/ 2507881 w 2513162"/>
                              <a:gd name="connsiteY3" fmla="*/ 2119370 h 2359097"/>
                              <a:gd name="connsiteX4" fmla="*/ 2252011 w 2513162"/>
                              <a:gd name="connsiteY4" fmla="*/ 2262297 h 2359097"/>
                              <a:gd name="connsiteX0" fmla="*/ 230449 w 2508249"/>
                              <a:gd name="connsiteY0" fmla="*/ 0 h 2357998"/>
                              <a:gd name="connsiteX1" fmla="*/ 113533 w 2508249"/>
                              <a:gd name="connsiteY1" fmla="*/ 522956 h 2357998"/>
                              <a:gd name="connsiteX2" fmla="*/ 231585 w 2508249"/>
                              <a:gd name="connsiteY2" fmla="*/ 1723674 h 2357998"/>
                              <a:gd name="connsiteX3" fmla="*/ 2507881 w 2508249"/>
                              <a:gd name="connsiteY3" fmla="*/ 2119370 h 2357998"/>
                              <a:gd name="connsiteX4" fmla="*/ 2252011 w 2508249"/>
                              <a:gd name="connsiteY4" fmla="*/ 2262297 h 2357998"/>
                              <a:gd name="connsiteX0" fmla="*/ 230449 w 2645764"/>
                              <a:gd name="connsiteY0" fmla="*/ 0 h 2321269"/>
                              <a:gd name="connsiteX1" fmla="*/ 113533 w 2645764"/>
                              <a:gd name="connsiteY1" fmla="*/ 522956 h 2321269"/>
                              <a:gd name="connsiteX2" fmla="*/ 231585 w 2645764"/>
                              <a:gd name="connsiteY2" fmla="*/ 1723674 h 2321269"/>
                              <a:gd name="connsiteX3" fmla="*/ 2507881 w 2645764"/>
                              <a:gd name="connsiteY3" fmla="*/ 2119370 h 2321269"/>
                              <a:gd name="connsiteX4" fmla="*/ 2259953 w 2645764"/>
                              <a:gd name="connsiteY4" fmla="*/ 2266075 h 2321269"/>
                              <a:gd name="connsiteX0" fmla="*/ 218536 w 2505583"/>
                              <a:gd name="connsiteY0" fmla="*/ 0 h 2301123"/>
                              <a:gd name="connsiteX1" fmla="*/ 101620 w 2505583"/>
                              <a:gd name="connsiteY1" fmla="*/ 522956 h 2301123"/>
                              <a:gd name="connsiteX2" fmla="*/ 219672 w 2505583"/>
                              <a:gd name="connsiteY2" fmla="*/ 1723674 h 2301123"/>
                              <a:gd name="connsiteX3" fmla="*/ 2320643 w 2505583"/>
                              <a:gd name="connsiteY3" fmla="*/ 1926718 h 2301123"/>
                              <a:gd name="connsiteX4" fmla="*/ 2248040 w 2505583"/>
                              <a:gd name="connsiteY4" fmla="*/ 2266075 h 2301123"/>
                              <a:gd name="connsiteX0" fmla="*/ 218536 w 2508844"/>
                              <a:gd name="connsiteY0" fmla="*/ 0 h 2268366"/>
                              <a:gd name="connsiteX1" fmla="*/ 101620 w 2508844"/>
                              <a:gd name="connsiteY1" fmla="*/ 522956 h 2268366"/>
                              <a:gd name="connsiteX2" fmla="*/ 219672 w 2508844"/>
                              <a:gd name="connsiteY2" fmla="*/ 1723674 h 2268366"/>
                              <a:gd name="connsiteX3" fmla="*/ 2320643 w 2508844"/>
                              <a:gd name="connsiteY3" fmla="*/ 1926718 h 2268366"/>
                              <a:gd name="connsiteX4" fmla="*/ 2248040 w 2508844"/>
                              <a:gd name="connsiteY4" fmla="*/ 2266075 h 2268366"/>
                              <a:gd name="connsiteX0" fmla="*/ 213692 w 2460095"/>
                              <a:gd name="connsiteY0" fmla="*/ 0 h 2268182"/>
                              <a:gd name="connsiteX1" fmla="*/ 96776 w 2460095"/>
                              <a:gd name="connsiteY1" fmla="*/ 522956 h 2268182"/>
                              <a:gd name="connsiteX2" fmla="*/ 214828 w 2460095"/>
                              <a:gd name="connsiteY2" fmla="*/ 1723674 h 2268182"/>
                              <a:gd name="connsiteX3" fmla="*/ 2243638 w 2460095"/>
                              <a:gd name="connsiteY3" fmla="*/ 1900276 h 2268182"/>
                              <a:gd name="connsiteX4" fmla="*/ 2243196 w 2460095"/>
                              <a:gd name="connsiteY4" fmla="*/ 2266075 h 2268182"/>
                              <a:gd name="connsiteX0" fmla="*/ 213692 w 2467847"/>
                              <a:gd name="connsiteY0" fmla="*/ 0 h 2268028"/>
                              <a:gd name="connsiteX1" fmla="*/ 96776 w 2467847"/>
                              <a:gd name="connsiteY1" fmla="*/ 522956 h 2268028"/>
                              <a:gd name="connsiteX2" fmla="*/ 214828 w 2467847"/>
                              <a:gd name="connsiteY2" fmla="*/ 1723674 h 2268028"/>
                              <a:gd name="connsiteX3" fmla="*/ 2243638 w 2467847"/>
                              <a:gd name="connsiteY3" fmla="*/ 1900276 h 2268028"/>
                              <a:gd name="connsiteX4" fmla="*/ 2243196 w 2467847"/>
                              <a:gd name="connsiteY4" fmla="*/ 2266075 h 2268028"/>
                              <a:gd name="connsiteX0" fmla="*/ 213692 w 2475663"/>
                              <a:gd name="connsiteY0" fmla="*/ 0 h 2267876"/>
                              <a:gd name="connsiteX1" fmla="*/ 96776 w 2475663"/>
                              <a:gd name="connsiteY1" fmla="*/ 522956 h 2267876"/>
                              <a:gd name="connsiteX2" fmla="*/ 214828 w 2475663"/>
                              <a:gd name="connsiteY2" fmla="*/ 1723674 h 2267876"/>
                              <a:gd name="connsiteX3" fmla="*/ 2243638 w 2475663"/>
                              <a:gd name="connsiteY3" fmla="*/ 1900276 h 2267876"/>
                              <a:gd name="connsiteX4" fmla="*/ 2243196 w 2475663"/>
                              <a:gd name="connsiteY4" fmla="*/ 2266075 h 2267876"/>
                              <a:gd name="connsiteX0" fmla="*/ 200113 w 2462084"/>
                              <a:gd name="connsiteY0" fmla="*/ 0 h 2267876"/>
                              <a:gd name="connsiteX1" fmla="*/ 83197 w 2462084"/>
                              <a:gd name="connsiteY1" fmla="*/ 522956 h 2267876"/>
                              <a:gd name="connsiteX2" fmla="*/ 201249 w 2462084"/>
                              <a:gd name="connsiteY2" fmla="*/ 1723674 h 2267876"/>
                              <a:gd name="connsiteX3" fmla="*/ 2230059 w 2462084"/>
                              <a:gd name="connsiteY3" fmla="*/ 1900276 h 2267876"/>
                              <a:gd name="connsiteX4" fmla="*/ 2229617 w 2462084"/>
                              <a:gd name="connsiteY4" fmla="*/ 2266075 h 2267876"/>
                              <a:gd name="connsiteX0" fmla="*/ 211293 w 2473264"/>
                              <a:gd name="connsiteY0" fmla="*/ 0 h 2267876"/>
                              <a:gd name="connsiteX1" fmla="*/ 94377 w 2473264"/>
                              <a:gd name="connsiteY1" fmla="*/ 522956 h 2267876"/>
                              <a:gd name="connsiteX2" fmla="*/ 212429 w 2473264"/>
                              <a:gd name="connsiteY2" fmla="*/ 1723674 h 2267876"/>
                              <a:gd name="connsiteX3" fmla="*/ 2241239 w 2473264"/>
                              <a:gd name="connsiteY3" fmla="*/ 1900276 h 2267876"/>
                              <a:gd name="connsiteX4" fmla="*/ 2240797 w 2473264"/>
                              <a:gd name="connsiteY4" fmla="*/ 2266075 h 22678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473264" h="2267876">
                                <a:moveTo>
                                  <a:pt x="211293" y="0"/>
                                </a:moveTo>
                                <a:cubicBezTo>
                                  <a:pt x="211908" y="322907"/>
                                  <a:pt x="179947" y="332186"/>
                                  <a:pt x="94377" y="522956"/>
                                </a:cubicBezTo>
                                <a:cubicBezTo>
                                  <a:pt x="8807" y="713726"/>
                                  <a:pt x="-111076" y="1452566"/>
                                  <a:pt x="212429" y="1723674"/>
                                </a:cubicBezTo>
                                <a:cubicBezTo>
                                  <a:pt x="535934" y="1994782"/>
                                  <a:pt x="1865065" y="1866532"/>
                                  <a:pt x="2241239" y="1900276"/>
                                </a:cubicBezTo>
                                <a:cubicBezTo>
                                  <a:pt x="2617413" y="1934020"/>
                                  <a:pt x="2475918" y="2296412"/>
                                  <a:pt x="2240797" y="2266075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7" name="Полилиния 377"/>
                        <wps:cNvSpPr/>
                        <wps:spPr>
                          <a:xfrm>
                            <a:off x="3220872" y="968991"/>
                            <a:ext cx="1606065" cy="1701606"/>
                          </a:xfrm>
                          <a:custGeom>
                            <a:avLst/>
                            <a:gdLst>
                              <a:gd name="connsiteX0" fmla="*/ 0 w 2492014"/>
                              <a:gd name="connsiteY0" fmla="*/ 0 h 2512506"/>
                              <a:gd name="connsiteX1" fmla="*/ 689212 w 2492014"/>
                              <a:gd name="connsiteY1" fmla="*/ 2326943 h 2512506"/>
                              <a:gd name="connsiteX2" fmla="*/ 2333767 w 2492014"/>
                              <a:gd name="connsiteY2" fmla="*/ 2367887 h 2512506"/>
                              <a:gd name="connsiteX3" fmla="*/ 2333767 w 2492014"/>
                              <a:gd name="connsiteY3" fmla="*/ 2354239 h 2512506"/>
                              <a:gd name="connsiteX0" fmla="*/ 0 w 2333767"/>
                              <a:gd name="connsiteY0" fmla="*/ 0 h 2512506"/>
                              <a:gd name="connsiteX1" fmla="*/ 689212 w 2333767"/>
                              <a:gd name="connsiteY1" fmla="*/ 2326943 h 2512506"/>
                              <a:gd name="connsiteX2" fmla="*/ 2333767 w 2333767"/>
                              <a:gd name="connsiteY2" fmla="*/ 2367887 h 2512506"/>
                              <a:gd name="connsiteX0" fmla="*/ 0 w 2484501"/>
                              <a:gd name="connsiteY0" fmla="*/ 0 h 2507118"/>
                              <a:gd name="connsiteX1" fmla="*/ 689212 w 2484501"/>
                              <a:gd name="connsiteY1" fmla="*/ 2326943 h 2507118"/>
                              <a:gd name="connsiteX2" fmla="*/ 2484501 w 2484501"/>
                              <a:gd name="connsiteY2" fmla="*/ 2352813 h 2507118"/>
                              <a:gd name="connsiteX0" fmla="*/ 0 w 2484501"/>
                              <a:gd name="connsiteY0" fmla="*/ 0 h 2352813"/>
                              <a:gd name="connsiteX1" fmla="*/ 468114 w 2484501"/>
                              <a:gd name="connsiteY1" fmla="*/ 1914938 h 2352813"/>
                              <a:gd name="connsiteX2" fmla="*/ 2484501 w 2484501"/>
                              <a:gd name="connsiteY2" fmla="*/ 2352813 h 2352813"/>
                              <a:gd name="connsiteX0" fmla="*/ 0 w 2298577"/>
                              <a:gd name="connsiteY0" fmla="*/ 0 h 2372991"/>
                              <a:gd name="connsiteX1" fmla="*/ 282190 w 2298577"/>
                              <a:gd name="connsiteY1" fmla="*/ 1935116 h 2372991"/>
                              <a:gd name="connsiteX2" fmla="*/ 2298577 w 2298577"/>
                              <a:gd name="connsiteY2" fmla="*/ 2372991 h 2372991"/>
                              <a:gd name="connsiteX0" fmla="*/ 25685 w 2324262"/>
                              <a:gd name="connsiteY0" fmla="*/ 0 h 2372991"/>
                              <a:gd name="connsiteX1" fmla="*/ 307875 w 2324262"/>
                              <a:gd name="connsiteY1" fmla="*/ 1935116 h 2372991"/>
                              <a:gd name="connsiteX2" fmla="*/ 2324262 w 2324262"/>
                              <a:gd name="connsiteY2" fmla="*/ 2372991 h 2372991"/>
                              <a:gd name="connsiteX0" fmla="*/ 25895 w 2329905"/>
                              <a:gd name="connsiteY0" fmla="*/ 0 h 2362940"/>
                              <a:gd name="connsiteX1" fmla="*/ 308085 w 2329905"/>
                              <a:gd name="connsiteY1" fmla="*/ 1935116 h 2362940"/>
                              <a:gd name="connsiteX2" fmla="*/ 2329905 w 2329905"/>
                              <a:gd name="connsiteY2" fmla="*/ 2362940 h 2362940"/>
                              <a:gd name="connsiteX0" fmla="*/ 537515 w 2077820"/>
                              <a:gd name="connsiteY0" fmla="*/ 0 h 2106696"/>
                              <a:gd name="connsiteX1" fmla="*/ 56000 w 2077820"/>
                              <a:gd name="connsiteY1" fmla="*/ 1678872 h 2106696"/>
                              <a:gd name="connsiteX2" fmla="*/ 2077820 w 2077820"/>
                              <a:gd name="connsiteY2" fmla="*/ 2106696 h 2106696"/>
                              <a:gd name="connsiteX0" fmla="*/ 38175 w 1578480"/>
                              <a:gd name="connsiteY0" fmla="*/ 0 h 2106696"/>
                              <a:gd name="connsiteX1" fmla="*/ 179687 w 1578480"/>
                              <a:gd name="connsiteY1" fmla="*/ 1729123 h 2106696"/>
                              <a:gd name="connsiteX2" fmla="*/ 1578480 w 1578480"/>
                              <a:gd name="connsiteY2" fmla="*/ 2106696 h 2106696"/>
                              <a:gd name="connsiteX0" fmla="*/ 20032 w 1181356"/>
                              <a:gd name="connsiteY0" fmla="*/ 0 h 2217249"/>
                              <a:gd name="connsiteX1" fmla="*/ 161544 w 1181356"/>
                              <a:gd name="connsiteY1" fmla="*/ 1729123 h 2217249"/>
                              <a:gd name="connsiteX2" fmla="*/ 1181356 w 1181356"/>
                              <a:gd name="connsiteY2" fmla="*/ 2217249 h 2217249"/>
                              <a:gd name="connsiteX0" fmla="*/ 3820 w 1165144"/>
                              <a:gd name="connsiteY0" fmla="*/ 0 h 2217249"/>
                              <a:gd name="connsiteX1" fmla="*/ 326241 w 1165144"/>
                              <a:gd name="connsiteY1" fmla="*/ 1678871 h 2217249"/>
                              <a:gd name="connsiteX2" fmla="*/ 1165144 w 1165144"/>
                              <a:gd name="connsiteY2" fmla="*/ 2217249 h 2217249"/>
                              <a:gd name="connsiteX0" fmla="*/ 8078 w 1846020"/>
                              <a:gd name="connsiteY0" fmla="*/ 0 h 1685068"/>
                              <a:gd name="connsiteX1" fmla="*/ 330499 w 1846020"/>
                              <a:gd name="connsiteY1" fmla="*/ 1678871 h 1685068"/>
                              <a:gd name="connsiteX2" fmla="*/ 1846020 w 1846020"/>
                              <a:gd name="connsiteY2" fmla="*/ 608387 h 1685068"/>
                              <a:gd name="connsiteX0" fmla="*/ 24300 w 1862242"/>
                              <a:gd name="connsiteY0" fmla="*/ 0 h 656008"/>
                              <a:gd name="connsiteX1" fmla="*/ 246234 w 1862242"/>
                              <a:gd name="connsiteY1" fmla="*/ 613077 h 656008"/>
                              <a:gd name="connsiteX2" fmla="*/ 1862242 w 1862242"/>
                              <a:gd name="connsiteY2" fmla="*/ 608387 h 656008"/>
                              <a:gd name="connsiteX0" fmla="*/ 0 w 1837942"/>
                              <a:gd name="connsiteY0" fmla="*/ 0 h 656008"/>
                              <a:gd name="connsiteX1" fmla="*/ 221934 w 1837942"/>
                              <a:gd name="connsiteY1" fmla="*/ 613077 h 656008"/>
                              <a:gd name="connsiteX2" fmla="*/ 1837942 w 1837942"/>
                              <a:gd name="connsiteY2" fmla="*/ 608387 h 656008"/>
                              <a:gd name="connsiteX0" fmla="*/ 0 w 1837942"/>
                              <a:gd name="connsiteY0" fmla="*/ 0 h 631332"/>
                              <a:gd name="connsiteX1" fmla="*/ 583724 w 1837942"/>
                              <a:gd name="connsiteY1" fmla="*/ 578208 h 631332"/>
                              <a:gd name="connsiteX2" fmla="*/ 1837942 w 1837942"/>
                              <a:gd name="connsiteY2" fmla="*/ 608387 h 631332"/>
                              <a:gd name="connsiteX0" fmla="*/ 0 w 1837942"/>
                              <a:gd name="connsiteY0" fmla="*/ 0 h 639270"/>
                              <a:gd name="connsiteX1" fmla="*/ 583724 w 1837942"/>
                              <a:gd name="connsiteY1" fmla="*/ 578208 h 639270"/>
                              <a:gd name="connsiteX2" fmla="*/ 1837942 w 1837942"/>
                              <a:gd name="connsiteY2" fmla="*/ 608387 h 639270"/>
                              <a:gd name="connsiteX0" fmla="*/ 0 w 1837942"/>
                              <a:gd name="connsiteY0" fmla="*/ 0 h 618178"/>
                              <a:gd name="connsiteX1" fmla="*/ 593774 w 1837942"/>
                              <a:gd name="connsiteY1" fmla="*/ 523393 h 618178"/>
                              <a:gd name="connsiteX2" fmla="*/ 1837942 w 1837942"/>
                              <a:gd name="connsiteY2" fmla="*/ 608387 h 618178"/>
                              <a:gd name="connsiteX0" fmla="*/ 0 w 1828307"/>
                              <a:gd name="connsiteY0" fmla="*/ 0 h 626445"/>
                              <a:gd name="connsiteX1" fmla="*/ 593774 w 1828307"/>
                              <a:gd name="connsiteY1" fmla="*/ 523393 h 626445"/>
                              <a:gd name="connsiteX2" fmla="*/ 1828307 w 1828307"/>
                              <a:gd name="connsiteY2" fmla="*/ 618178 h 626445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581 w 1828888"/>
                              <a:gd name="connsiteY0" fmla="*/ 0 h 620290"/>
                              <a:gd name="connsiteX1" fmla="*/ 594355 w 1828888"/>
                              <a:gd name="connsiteY1" fmla="*/ 523393 h 620290"/>
                              <a:gd name="connsiteX2" fmla="*/ 1828888 w 1828888"/>
                              <a:gd name="connsiteY2" fmla="*/ 618178 h 620290"/>
                              <a:gd name="connsiteX0" fmla="*/ 590 w 1828897"/>
                              <a:gd name="connsiteY0" fmla="*/ 0 h 619088"/>
                              <a:gd name="connsiteX1" fmla="*/ 594364 w 1828897"/>
                              <a:gd name="connsiteY1" fmla="*/ 523393 h 619088"/>
                              <a:gd name="connsiteX2" fmla="*/ 1828897 w 1828897"/>
                              <a:gd name="connsiteY2" fmla="*/ 618178 h 619088"/>
                              <a:gd name="connsiteX0" fmla="*/ 438 w 1195665"/>
                              <a:gd name="connsiteY0" fmla="*/ 0 h 523396"/>
                              <a:gd name="connsiteX1" fmla="*/ 594212 w 1195665"/>
                              <a:gd name="connsiteY1" fmla="*/ 523393 h 523396"/>
                              <a:gd name="connsiteX2" fmla="*/ 1195665 w 1195665"/>
                              <a:gd name="connsiteY2" fmla="*/ 8935 h 523396"/>
                              <a:gd name="connsiteX0" fmla="*/ 438 w 1195665"/>
                              <a:gd name="connsiteY0" fmla="*/ 0 h 523398"/>
                              <a:gd name="connsiteX1" fmla="*/ 594212 w 1195665"/>
                              <a:gd name="connsiteY1" fmla="*/ 523393 h 523398"/>
                              <a:gd name="connsiteX2" fmla="*/ 1195665 w 1195665"/>
                              <a:gd name="connsiteY2" fmla="*/ 8935 h 523398"/>
                              <a:gd name="connsiteX0" fmla="*/ 368 w 1195595"/>
                              <a:gd name="connsiteY0" fmla="*/ 0 h 279808"/>
                              <a:gd name="connsiteX1" fmla="*/ 674569 w 1195595"/>
                              <a:gd name="connsiteY1" fmla="*/ 279208 h 279808"/>
                              <a:gd name="connsiteX2" fmla="*/ 1195595 w 1195595"/>
                              <a:gd name="connsiteY2" fmla="*/ 8935 h 279808"/>
                              <a:gd name="connsiteX0" fmla="*/ 367 w 1195962"/>
                              <a:gd name="connsiteY0" fmla="*/ 3048 h 272930"/>
                              <a:gd name="connsiteX1" fmla="*/ 674936 w 1195962"/>
                              <a:gd name="connsiteY1" fmla="*/ 270273 h 272930"/>
                              <a:gd name="connsiteX2" fmla="*/ 1195962 w 1195962"/>
                              <a:gd name="connsiteY2" fmla="*/ 0 h 272930"/>
                              <a:gd name="connsiteX0" fmla="*/ 408 w 1196003"/>
                              <a:gd name="connsiteY0" fmla="*/ 3048 h 221340"/>
                              <a:gd name="connsiteX1" fmla="*/ 624640 w 1196003"/>
                              <a:gd name="connsiteY1" fmla="*/ 199693 h 221340"/>
                              <a:gd name="connsiteX2" fmla="*/ 1196003 w 1196003"/>
                              <a:gd name="connsiteY2" fmla="*/ 0 h 221340"/>
                              <a:gd name="connsiteX0" fmla="*/ 0 w 1195595"/>
                              <a:gd name="connsiteY0" fmla="*/ 3048 h 199968"/>
                              <a:gd name="connsiteX1" fmla="*/ 624232 w 1195595"/>
                              <a:gd name="connsiteY1" fmla="*/ 199693 h 199968"/>
                              <a:gd name="connsiteX2" fmla="*/ 1195595 w 1195595"/>
                              <a:gd name="connsiteY2" fmla="*/ 0 h 199968"/>
                              <a:gd name="connsiteX0" fmla="*/ 0 w 1522310"/>
                              <a:gd name="connsiteY0" fmla="*/ 0 h 1727976"/>
                              <a:gd name="connsiteX1" fmla="*/ 624232 w 1522310"/>
                              <a:gd name="connsiteY1" fmla="*/ 196645 h 1727976"/>
                              <a:gd name="connsiteX2" fmla="*/ 1522310 w 1522310"/>
                              <a:gd name="connsiteY2" fmla="*/ 1708884 h 1727976"/>
                              <a:gd name="connsiteX0" fmla="*/ 0 w 1522310"/>
                              <a:gd name="connsiteY0" fmla="*/ 0 h 1754055"/>
                              <a:gd name="connsiteX1" fmla="*/ 468461 w 1522310"/>
                              <a:gd name="connsiteY1" fmla="*/ 1113086 h 1754055"/>
                              <a:gd name="connsiteX2" fmla="*/ 1522310 w 1522310"/>
                              <a:gd name="connsiteY2" fmla="*/ 1708884 h 1754055"/>
                              <a:gd name="connsiteX0" fmla="*/ 0 w 1604576"/>
                              <a:gd name="connsiteY0" fmla="*/ 0 h 1708884"/>
                              <a:gd name="connsiteX1" fmla="*/ 468461 w 1604576"/>
                              <a:gd name="connsiteY1" fmla="*/ 1113086 h 1708884"/>
                              <a:gd name="connsiteX2" fmla="*/ 1522310 w 1604576"/>
                              <a:gd name="connsiteY2" fmla="*/ 1708884 h 1708884"/>
                              <a:gd name="connsiteX0" fmla="*/ 0 w 1518480"/>
                              <a:gd name="connsiteY0" fmla="*/ 0 h 1700020"/>
                              <a:gd name="connsiteX1" fmla="*/ 468461 w 1518480"/>
                              <a:gd name="connsiteY1" fmla="*/ 1113086 h 1700020"/>
                              <a:gd name="connsiteX2" fmla="*/ 1431843 w 1518480"/>
                              <a:gd name="connsiteY2" fmla="*/ 1700020 h 1700020"/>
                              <a:gd name="connsiteX0" fmla="*/ 0 w 1541947"/>
                              <a:gd name="connsiteY0" fmla="*/ 0 h 1700020"/>
                              <a:gd name="connsiteX1" fmla="*/ 468461 w 1541947"/>
                              <a:gd name="connsiteY1" fmla="*/ 1113086 h 1700020"/>
                              <a:gd name="connsiteX2" fmla="*/ 1431843 w 1541947"/>
                              <a:gd name="connsiteY2" fmla="*/ 1700020 h 1700020"/>
                              <a:gd name="connsiteX0" fmla="*/ 0 w 1531787"/>
                              <a:gd name="connsiteY0" fmla="*/ 0 h 1695308"/>
                              <a:gd name="connsiteX1" fmla="*/ 458412 w 1531787"/>
                              <a:gd name="connsiteY1" fmla="*/ 1108374 h 1695308"/>
                              <a:gd name="connsiteX2" fmla="*/ 1421794 w 1531787"/>
                              <a:gd name="connsiteY2" fmla="*/ 1695308 h 1695308"/>
                              <a:gd name="connsiteX0" fmla="*/ 737 w 1532524"/>
                              <a:gd name="connsiteY0" fmla="*/ 0 h 1695308"/>
                              <a:gd name="connsiteX1" fmla="*/ 459149 w 1532524"/>
                              <a:gd name="connsiteY1" fmla="*/ 1108374 h 1695308"/>
                              <a:gd name="connsiteX2" fmla="*/ 1422531 w 1532524"/>
                              <a:gd name="connsiteY2" fmla="*/ 1695308 h 1695308"/>
                              <a:gd name="connsiteX0" fmla="*/ 394 w 1519128"/>
                              <a:gd name="connsiteY0" fmla="*/ 0 h 1695308"/>
                              <a:gd name="connsiteX1" fmla="*/ 458806 w 1519128"/>
                              <a:gd name="connsiteY1" fmla="*/ 1108374 h 1695308"/>
                              <a:gd name="connsiteX2" fmla="*/ 1422188 w 1519128"/>
                              <a:gd name="connsiteY2" fmla="*/ 1695308 h 1695308"/>
                              <a:gd name="connsiteX0" fmla="*/ 755 w 1511137"/>
                              <a:gd name="connsiteY0" fmla="*/ 0 h 1695308"/>
                              <a:gd name="connsiteX1" fmla="*/ 459167 w 1511137"/>
                              <a:gd name="connsiteY1" fmla="*/ 1108374 h 1695308"/>
                              <a:gd name="connsiteX2" fmla="*/ 1457572 w 1511137"/>
                              <a:gd name="connsiteY2" fmla="*/ 1464370 h 1695308"/>
                              <a:gd name="connsiteX3" fmla="*/ 1422549 w 1511137"/>
                              <a:gd name="connsiteY3" fmla="*/ 1695308 h 1695308"/>
                              <a:gd name="connsiteX0" fmla="*/ 755 w 1613676"/>
                              <a:gd name="connsiteY0" fmla="*/ 0 h 1695308"/>
                              <a:gd name="connsiteX1" fmla="*/ 459167 w 1613676"/>
                              <a:gd name="connsiteY1" fmla="*/ 1108374 h 1695308"/>
                              <a:gd name="connsiteX2" fmla="*/ 1457572 w 1613676"/>
                              <a:gd name="connsiteY2" fmla="*/ 1464370 h 1695308"/>
                              <a:gd name="connsiteX3" fmla="*/ 1422549 w 1613676"/>
                              <a:gd name="connsiteY3" fmla="*/ 1695308 h 1695308"/>
                              <a:gd name="connsiteX0" fmla="*/ 755 w 1626125"/>
                              <a:gd name="connsiteY0" fmla="*/ 0 h 1695308"/>
                              <a:gd name="connsiteX1" fmla="*/ 459167 w 1626125"/>
                              <a:gd name="connsiteY1" fmla="*/ 1108374 h 1695308"/>
                              <a:gd name="connsiteX2" fmla="*/ 1457572 w 1626125"/>
                              <a:gd name="connsiteY2" fmla="*/ 1464370 h 1695308"/>
                              <a:gd name="connsiteX3" fmla="*/ 1422549 w 1626125"/>
                              <a:gd name="connsiteY3" fmla="*/ 1695308 h 1695308"/>
                              <a:gd name="connsiteX0" fmla="*/ 755 w 1626125"/>
                              <a:gd name="connsiteY0" fmla="*/ 0 h 1695308"/>
                              <a:gd name="connsiteX1" fmla="*/ 459167 w 1626125"/>
                              <a:gd name="connsiteY1" fmla="*/ 1108374 h 1695308"/>
                              <a:gd name="connsiteX2" fmla="*/ 1457572 w 1626125"/>
                              <a:gd name="connsiteY2" fmla="*/ 1464370 h 1695308"/>
                              <a:gd name="connsiteX3" fmla="*/ 1422549 w 1626125"/>
                              <a:gd name="connsiteY3" fmla="*/ 1695308 h 1695308"/>
                              <a:gd name="connsiteX0" fmla="*/ 785 w 1614263"/>
                              <a:gd name="connsiteY0" fmla="*/ 0 h 1695308"/>
                              <a:gd name="connsiteX1" fmla="*/ 449538 w 1614263"/>
                              <a:gd name="connsiteY1" fmla="*/ 1203543 h 1695308"/>
                              <a:gd name="connsiteX2" fmla="*/ 1457602 w 1614263"/>
                              <a:gd name="connsiteY2" fmla="*/ 1464370 h 1695308"/>
                              <a:gd name="connsiteX3" fmla="*/ 1422579 w 1614263"/>
                              <a:gd name="connsiteY3" fmla="*/ 1695308 h 1695308"/>
                              <a:gd name="connsiteX0" fmla="*/ 447 w 1613925"/>
                              <a:gd name="connsiteY0" fmla="*/ 0 h 1695308"/>
                              <a:gd name="connsiteX1" fmla="*/ 449200 w 1613925"/>
                              <a:gd name="connsiteY1" fmla="*/ 1203543 h 1695308"/>
                              <a:gd name="connsiteX2" fmla="*/ 1457264 w 1613925"/>
                              <a:gd name="connsiteY2" fmla="*/ 1464370 h 1695308"/>
                              <a:gd name="connsiteX3" fmla="*/ 1422241 w 1613925"/>
                              <a:gd name="connsiteY3" fmla="*/ 1695308 h 1695308"/>
                              <a:gd name="connsiteX0" fmla="*/ 762 w 1614240"/>
                              <a:gd name="connsiteY0" fmla="*/ 0 h 1695308"/>
                              <a:gd name="connsiteX1" fmla="*/ 449515 w 1614240"/>
                              <a:gd name="connsiteY1" fmla="*/ 1203543 h 1695308"/>
                              <a:gd name="connsiteX2" fmla="*/ 1457579 w 1614240"/>
                              <a:gd name="connsiteY2" fmla="*/ 1464370 h 1695308"/>
                              <a:gd name="connsiteX3" fmla="*/ 1422556 w 1614240"/>
                              <a:gd name="connsiteY3" fmla="*/ 1695308 h 1695308"/>
                              <a:gd name="connsiteX0" fmla="*/ 1016 w 1620661"/>
                              <a:gd name="connsiteY0" fmla="*/ 0 h 1695308"/>
                              <a:gd name="connsiteX1" fmla="*/ 344257 w 1620661"/>
                              <a:gd name="connsiteY1" fmla="*/ 874807 h 1695308"/>
                              <a:gd name="connsiteX2" fmla="*/ 1457833 w 1620661"/>
                              <a:gd name="connsiteY2" fmla="*/ 1464370 h 1695308"/>
                              <a:gd name="connsiteX3" fmla="*/ 1422810 w 1620661"/>
                              <a:gd name="connsiteY3" fmla="*/ 1695308 h 1695308"/>
                              <a:gd name="connsiteX0" fmla="*/ 1016 w 1637139"/>
                              <a:gd name="connsiteY0" fmla="*/ 0 h 1695308"/>
                              <a:gd name="connsiteX1" fmla="*/ 344257 w 1637139"/>
                              <a:gd name="connsiteY1" fmla="*/ 874807 h 1695308"/>
                              <a:gd name="connsiteX2" fmla="*/ 1457833 w 1637139"/>
                              <a:gd name="connsiteY2" fmla="*/ 1464370 h 1695308"/>
                              <a:gd name="connsiteX3" fmla="*/ 1422810 w 1637139"/>
                              <a:gd name="connsiteY3" fmla="*/ 1695308 h 1695308"/>
                              <a:gd name="connsiteX0" fmla="*/ 845 w 1636968"/>
                              <a:gd name="connsiteY0" fmla="*/ 0 h 1695308"/>
                              <a:gd name="connsiteX1" fmla="*/ 344086 w 1636968"/>
                              <a:gd name="connsiteY1" fmla="*/ 874807 h 1695308"/>
                              <a:gd name="connsiteX2" fmla="*/ 1457662 w 1636968"/>
                              <a:gd name="connsiteY2" fmla="*/ 1464370 h 1695308"/>
                              <a:gd name="connsiteX3" fmla="*/ 1422639 w 1636968"/>
                              <a:gd name="connsiteY3" fmla="*/ 1695308 h 1695308"/>
                              <a:gd name="connsiteX0" fmla="*/ 3003 w 1785517"/>
                              <a:gd name="connsiteY0" fmla="*/ 0 h 1695308"/>
                              <a:gd name="connsiteX1" fmla="*/ 346244 w 1785517"/>
                              <a:gd name="connsiteY1" fmla="*/ 874807 h 1695308"/>
                              <a:gd name="connsiteX2" fmla="*/ 1685987 w 1785517"/>
                              <a:gd name="connsiteY2" fmla="*/ 1494255 h 1695308"/>
                              <a:gd name="connsiteX3" fmla="*/ 1424797 w 1785517"/>
                              <a:gd name="connsiteY3" fmla="*/ 1695308 h 1695308"/>
                              <a:gd name="connsiteX0" fmla="*/ 3003 w 1699580"/>
                              <a:gd name="connsiteY0" fmla="*/ 0 h 1695308"/>
                              <a:gd name="connsiteX1" fmla="*/ 346244 w 1699580"/>
                              <a:gd name="connsiteY1" fmla="*/ 874807 h 1695308"/>
                              <a:gd name="connsiteX2" fmla="*/ 1685987 w 1699580"/>
                              <a:gd name="connsiteY2" fmla="*/ 1494255 h 1695308"/>
                              <a:gd name="connsiteX3" fmla="*/ 1424797 w 1699580"/>
                              <a:gd name="connsiteY3" fmla="*/ 1695308 h 1695308"/>
                              <a:gd name="connsiteX0" fmla="*/ 850 w 1697427"/>
                              <a:gd name="connsiteY0" fmla="*/ 0 h 1695308"/>
                              <a:gd name="connsiteX1" fmla="*/ 344091 w 1697427"/>
                              <a:gd name="connsiteY1" fmla="*/ 874807 h 1695308"/>
                              <a:gd name="connsiteX2" fmla="*/ 1683834 w 1697427"/>
                              <a:gd name="connsiteY2" fmla="*/ 1494255 h 1695308"/>
                              <a:gd name="connsiteX3" fmla="*/ 1422644 w 1697427"/>
                              <a:gd name="connsiteY3" fmla="*/ 1695308 h 1695308"/>
                              <a:gd name="connsiteX0" fmla="*/ 850 w 1710401"/>
                              <a:gd name="connsiteY0" fmla="*/ 0 h 1695308"/>
                              <a:gd name="connsiteX1" fmla="*/ 344091 w 1710401"/>
                              <a:gd name="connsiteY1" fmla="*/ 874807 h 1695308"/>
                              <a:gd name="connsiteX2" fmla="*/ 1683834 w 1710401"/>
                              <a:gd name="connsiteY2" fmla="*/ 1494255 h 1695308"/>
                              <a:gd name="connsiteX3" fmla="*/ 1422644 w 1710401"/>
                              <a:gd name="connsiteY3" fmla="*/ 1695308 h 1695308"/>
                              <a:gd name="connsiteX0" fmla="*/ 850 w 1708222"/>
                              <a:gd name="connsiteY0" fmla="*/ 0 h 1695308"/>
                              <a:gd name="connsiteX1" fmla="*/ 344091 w 1708222"/>
                              <a:gd name="connsiteY1" fmla="*/ 874807 h 1695308"/>
                              <a:gd name="connsiteX2" fmla="*/ 1683834 w 1708222"/>
                              <a:gd name="connsiteY2" fmla="*/ 1494255 h 1695308"/>
                              <a:gd name="connsiteX3" fmla="*/ 1422644 w 1708222"/>
                              <a:gd name="connsiteY3" fmla="*/ 1695308 h 1695308"/>
                              <a:gd name="connsiteX0" fmla="*/ 850 w 1709057"/>
                              <a:gd name="connsiteY0" fmla="*/ 0 h 1695592"/>
                              <a:gd name="connsiteX1" fmla="*/ 344091 w 1709057"/>
                              <a:gd name="connsiteY1" fmla="*/ 874807 h 1695592"/>
                              <a:gd name="connsiteX2" fmla="*/ 1683834 w 1709057"/>
                              <a:gd name="connsiteY2" fmla="*/ 1494255 h 1695592"/>
                              <a:gd name="connsiteX3" fmla="*/ 1422644 w 1709057"/>
                              <a:gd name="connsiteY3" fmla="*/ 1695308 h 1695592"/>
                              <a:gd name="connsiteX0" fmla="*/ 850 w 1713439"/>
                              <a:gd name="connsiteY0" fmla="*/ 0 h 1695508"/>
                              <a:gd name="connsiteX1" fmla="*/ 344091 w 1713439"/>
                              <a:gd name="connsiteY1" fmla="*/ 874807 h 1695508"/>
                              <a:gd name="connsiteX2" fmla="*/ 1683834 w 1713439"/>
                              <a:gd name="connsiteY2" fmla="*/ 1494255 h 1695508"/>
                              <a:gd name="connsiteX3" fmla="*/ 1422644 w 1713439"/>
                              <a:gd name="connsiteY3" fmla="*/ 1695308 h 1695508"/>
                              <a:gd name="connsiteX0" fmla="*/ 850 w 1713439"/>
                              <a:gd name="connsiteY0" fmla="*/ 0 h 1695568"/>
                              <a:gd name="connsiteX1" fmla="*/ 344091 w 1713439"/>
                              <a:gd name="connsiteY1" fmla="*/ 874807 h 1695568"/>
                              <a:gd name="connsiteX2" fmla="*/ 1683834 w 1713439"/>
                              <a:gd name="connsiteY2" fmla="*/ 1494255 h 1695568"/>
                              <a:gd name="connsiteX3" fmla="*/ 1422644 w 1713439"/>
                              <a:gd name="connsiteY3" fmla="*/ 1695308 h 1695568"/>
                              <a:gd name="connsiteX0" fmla="*/ 2922 w 1699723"/>
                              <a:gd name="connsiteY0" fmla="*/ 0 h 1695530"/>
                              <a:gd name="connsiteX1" fmla="*/ 346163 w 1699723"/>
                              <a:gd name="connsiteY1" fmla="*/ 874807 h 1695530"/>
                              <a:gd name="connsiteX2" fmla="*/ 1665807 w 1699723"/>
                              <a:gd name="connsiteY2" fmla="*/ 1474328 h 1695530"/>
                              <a:gd name="connsiteX3" fmla="*/ 1424716 w 1699723"/>
                              <a:gd name="connsiteY3" fmla="*/ 1695308 h 1695530"/>
                              <a:gd name="connsiteX0" fmla="*/ 877 w 1697678"/>
                              <a:gd name="connsiteY0" fmla="*/ 0 h 1695530"/>
                              <a:gd name="connsiteX1" fmla="*/ 344118 w 1697678"/>
                              <a:gd name="connsiteY1" fmla="*/ 874807 h 1695530"/>
                              <a:gd name="connsiteX2" fmla="*/ 1663762 w 1697678"/>
                              <a:gd name="connsiteY2" fmla="*/ 1474328 h 1695530"/>
                              <a:gd name="connsiteX3" fmla="*/ 1422671 w 1697678"/>
                              <a:gd name="connsiteY3" fmla="*/ 1695308 h 1695530"/>
                              <a:gd name="connsiteX0" fmla="*/ 877 w 1699906"/>
                              <a:gd name="connsiteY0" fmla="*/ 0 h 1695508"/>
                              <a:gd name="connsiteX1" fmla="*/ 344118 w 1699906"/>
                              <a:gd name="connsiteY1" fmla="*/ 874807 h 1695508"/>
                              <a:gd name="connsiteX2" fmla="*/ 1663762 w 1699906"/>
                              <a:gd name="connsiteY2" fmla="*/ 1474328 h 1695508"/>
                              <a:gd name="connsiteX3" fmla="*/ 1422671 w 1699906"/>
                              <a:gd name="connsiteY3" fmla="*/ 1695308 h 1695508"/>
                              <a:gd name="connsiteX0" fmla="*/ 877 w 1719510"/>
                              <a:gd name="connsiteY0" fmla="*/ 0 h 1695539"/>
                              <a:gd name="connsiteX1" fmla="*/ 344118 w 1719510"/>
                              <a:gd name="connsiteY1" fmla="*/ 874807 h 1695539"/>
                              <a:gd name="connsiteX2" fmla="*/ 1663762 w 1719510"/>
                              <a:gd name="connsiteY2" fmla="*/ 1474328 h 1695539"/>
                              <a:gd name="connsiteX3" fmla="*/ 1422671 w 1719510"/>
                              <a:gd name="connsiteY3" fmla="*/ 1695308 h 1695539"/>
                              <a:gd name="connsiteX0" fmla="*/ 877 w 1719510"/>
                              <a:gd name="connsiteY0" fmla="*/ 0 h 1695500"/>
                              <a:gd name="connsiteX1" fmla="*/ 344118 w 1719510"/>
                              <a:gd name="connsiteY1" fmla="*/ 874807 h 1695500"/>
                              <a:gd name="connsiteX2" fmla="*/ 1663762 w 1719510"/>
                              <a:gd name="connsiteY2" fmla="*/ 1474328 h 1695500"/>
                              <a:gd name="connsiteX3" fmla="*/ 1422671 w 1719510"/>
                              <a:gd name="connsiteY3" fmla="*/ 1695308 h 1695500"/>
                              <a:gd name="connsiteX0" fmla="*/ 3500 w 1698145"/>
                              <a:gd name="connsiteY0" fmla="*/ 0 h 1687373"/>
                              <a:gd name="connsiteX1" fmla="*/ 322753 w 1698145"/>
                              <a:gd name="connsiteY1" fmla="*/ 866680 h 1687373"/>
                              <a:gd name="connsiteX2" fmla="*/ 1642397 w 1698145"/>
                              <a:gd name="connsiteY2" fmla="*/ 1466201 h 1687373"/>
                              <a:gd name="connsiteX3" fmla="*/ 1401306 w 1698145"/>
                              <a:gd name="connsiteY3" fmla="*/ 1687181 h 1687373"/>
                              <a:gd name="connsiteX0" fmla="*/ 853 w 1695498"/>
                              <a:gd name="connsiteY0" fmla="*/ 0 h 1687373"/>
                              <a:gd name="connsiteX1" fmla="*/ 320106 w 1695498"/>
                              <a:gd name="connsiteY1" fmla="*/ 866680 h 1687373"/>
                              <a:gd name="connsiteX2" fmla="*/ 1639750 w 1695498"/>
                              <a:gd name="connsiteY2" fmla="*/ 1466201 h 1687373"/>
                              <a:gd name="connsiteX3" fmla="*/ 1398659 w 1695498"/>
                              <a:gd name="connsiteY3" fmla="*/ 1687181 h 1687373"/>
                              <a:gd name="connsiteX0" fmla="*/ 154 w 1694799"/>
                              <a:gd name="connsiteY0" fmla="*/ 0 h 1687373"/>
                              <a:gd name="connsiteX1" fmla="*/ 319407 w 1694799"/>
                              <a:gd name="connsiteY1" fmla="*/ 866680 h 1687373"/>
                              <a:gd name="connsiteX2" fmla="*/ 1639051 w 1694799"/>
                              <a:gd name="connsiteY2" fmla="*/ 1466201 h 1687373"/>
                              <a:gd name="connsiteX3" fmla="*/ 1397960 w 1694799"/>
                              <a:gd name="connsiteY3" fmla="*/ 1687181 h 1687373"/>
                              <a:gd name="connsiteX0" fmla="*/ 734 w 1645723"/>
                              <a:gd name="connsiteY0" fmla="*/ 0 h 1687373"/>
                              <a:gd name="connsiteX1" fmla="*/ 319987 w 1645723"/>
                              <a:gd name="connsiteY1" fmla="*/ 866680 h 1687373"/>
                              <a:gd name="connsiteX2" fmla="*/ 1568886 w 1645723"/>
                              <a:gd name="connsiteY2" fmla="*/ 1466201 h 1687373"/>
                              <a:gd name="connsiteX3" fmla="*/ 1398540 w 1645723"/>
                              <a:gd name="connsiteY3" fmla="*/ 1687181 h 1687373"/>
                              <a:gd name="connsiteX0" fmla="*/ 640 w 1603227"/>
                              <a:gd name="connsiteY0" fmla="*/ 0 h 1687368"/>
                              <a:gd name="connsiteX1" fmla="*/ 319893 w 1603227"/>
                              <a:gd name="connsiteY1" fmla="*/ 866680 h 1687368"/>
                              <a:gd name="connsiteX2" fmla="*/ 1494325 w 1603227"/>
                              <a:gd name="connsiteY2" fmla="*/ 1462423 h 1687368"/>
                              <a:gd name="connsiteX3" fmla="*/ 1398446 w 1603227"/>
                              <a:gd name="connsiteY3" fmla="*/ 1687181 h 1687368"/>
                              <a:gd name="connsiteX0" fmla="*/ 177 w 1602764"/>
                              <a:gd name="connsiteY0" fmla="*/ 0 h 1687368"/>
                              <a:gd name="connsiteX1" fmla="*/ 319430 w 1602764"/>
                              <a:gd name="connsiteY1" fmla="*/ 866680 h 1687368"/>
                              <a:gd name="connsiteX2" fmla="*/ 1493862 w 1602764"/>
                              <a:gd name="connsiteY2" fmla="*/ 1462423 h 1687368"/>
                              <a:gd name="connsiteX3" fmla="*/ 1397983 w 1602764"/>
                              <a:gd name="connsiteY3" fmla="*/ 1687181 h 1687368"/>
                              <a:gd name="connsiteX0" fmla="*/ 177 w 1570399"/>
                              <a:gd name="connsiteY0" fmla="*/ 0 h 1687181"/>
                              <a:gd name="connsiteX1" fmla="*/ 319430 w 1570399"/>
                              <a:gd name="connsiteY1" fmla="*/ 866680 h 1687181"/>
                              <a:gd name="connsiteX2" fmla="*/ 1493862 w 1570399"/>
                              <a:gd name="connsiteY2" fmla="*/ 1462423 h 1687181"/>
                              <a:gd name="connsiteX3" fmla="*/ 1397983 w 1570399"/>
                              <a:gd name="connsiteY3" fmla="*/ 1687181 h 1687181"/>
                              <a:gd name="connsiteX0" fmla="*/ 177 w 1568094"/>
                              <a:gd name="connsiteY0" fmla="*/ 0 h 1687181"/>
                              <a:gd name="connsiteX1" fmla="*/ 319430 w 1568094"/>
                              <a:gd name="connsiteY1" fmla="*/ 866680 h 1687181"/>
                              <a:gd name="connsiteX2" fmla="*/ 1493862 w 1568094"/>
                              <a:gd name="connsiteY2" fmla="*/ 1462423 h 1687181"/>
                              <a:gd name="connsiteX3" fmla="*/ 1397983 w 1568094"/>
                              <a:gd name="connsiteY3" fmla="*/ 1687181 h 1687181"/>
                              <a:gd name="connsiteX0" fmla="*/ 177 w 1564736"/>
                              <a:gd name="connsiteY0" fmla="*/ 0 h 1687181"/>
                              <a:gd name="connsiteX1" fmla="*/ 319430 w 1564736"/>
                              <a:gd name="connsiteY1" fmla="*/ 866680 h 1687181"/>
                              <a:gd name="connsiteX2" fmla="*/ 1493862 w 1564736"/>
                              <a:gd name="connsiteY2" fmla="*/ 1462423 h 1687181"/>
                              <a:gd name="connsiteX3" fmla="*/ 1397983 w 1564736"/>
                              <a:gd name="connsiteY3" fmla="*/ 1687181 h 1687181"/>
                              <a:gd name="connsiteX0" fmla="*/ 177 w 1572756"/>
                              <a:gd name="connsiteY0" fmla="*/ 0 h 1687181"/>
                              <a:gd name="connsiteX1" fmla="*/ 319430 w 1572756"/>
                              <a:gd name="connsiteY1" fmla="*/ 866680 h 1687181"/>
                              <a:gd name="connsiteX2" fmla="*/ 1493862 w 1572756"/>
                              <a:gd name="connsiteY2" fmla="*/ 1462423 h 1687181"/>
                              <a:gd name="connsiteX3" fmla="*/ 1397983 w 1572756"/>
                              <a:gd name="connsiteY3" fmla="*/ 1687181 h 1687181"/>
                              <a:gd name="connsiteX0" fmla="*/ 177 w 1569541"/>
                              <a:gd name="connsiteY0" fmla="*/ 0 h 1687181"/>
                              <a:gd name="connsiteX1" fmla="*/ 319430 w 1569541"/>
                              <a:gd name="connsiteY1" fmla="*/ 866680 h 1687181"/>
                              <a:gd name="connsiteX2" fmla="*/ 1493862 w 1569541"/>
                              <a:gd name="connsiteY2" fmla="*/ 1462423 h 1687181"/>
                              <a:gd name="connsiteX3" fmla="*/ 1397983 w 1569541"/>
                              <a:gd name="connsiteY3" fmla="*/ 1687181 h 168718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569541" h="1687181">
                                <a:moveTo>
                                  <a:pt x="177" y="0"/>
                                </a:moveTo>
                                <a:cubicBezTo>
                                  <a:pt x="-8539" y="300694"/>
                                  <a:pt x="308825" y="260150"/>
                                  <a:pt x="319430" y="866680"/>
                                </a:cubicBezTo>
                                <a:cubicBezTo>
                                  <a:pt x="330035" y="1473210"/>
                                  <a:pt x="1369326" y="1402322"/>
                                  <a:pt x="1493862" y="1462423"/>
                                </a:cubicBezTo>
                                <a:cubicBezTo>
                                  <a:pt x="1618398" y="1522524"/>
                                  <a:pt x="1591130" y="1678403"/>
                                  <a:pt x="1397983" y="1687181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8" name="Полилиния 378"/>
                        <wps:cNvSpPr/>
                        <wps:spPr>
                          <a:xfrm>
                            <a:off x="3821374" y="2013045"/>
                            <a:ext cx="250964" cy="114358"/>
                          </a:xfrm>
                          <a:custGeom>
                            <a:avLst/>
                            <a:gdLst>
                              <a:gd name="connsiteX0" fmla="*/ 0 w 2492014"/>
                              <a:gd name="connsiteY0" fmla="*/ 0 h 2512506"/>
                              <a:gd name="connsiteX1" fmla="*/ 689212 w 2492014"/>
                              <a:gd name="connsiteY1" fmla="*/ 2326943 h 2512506"/>
                              <a:gd name="connsiteX2" fmla="*/ 2333767 w 2492014"/>
                              <a:gd name="connsiteY2" fmla="*/ 2367887 h 2512506"/>
                              <a:gd name="connsiteX3" fmla="*/ 2333767 w 2492014"/>
                              <a:gd name="connsiteY3" fmla="*/ 2354239 h 2512506"/>
                              <a:gd name="connsiteX0" fmla="*/ 0 w 2333767"/>
                              <a:gd name="connsiteY0" fmla="*/ 0 h 2512506"/>
                              <a:gd name="connsiteX1" fmla="*/ 689212 w 2333767"/>
                              <a:gd name="connsiteY1" fmla="*/ 2326943 h 2512506"/>
                              <a:gd name="connsiteX2" fmla="*/ 2333767 w 2333767"/>
                              <a:gd name="connsiteY2" fmla="*/ 2367887 h 2512506"/>
                              <a:gd name="connsiteX0" fmla="*/ 0 w 2484501"/>
                              <a:gd name="connsiteY0" fmla="*/ 0 h 2507118"/>
                              <a:gd name="connsiteX1" fmla="*/ 689212 w 2484501"/>
                              <a:gd name="connsiteY1" fmla="*/ 2326943 h 2507118"/>
                              <a:gd name="connsiteX2" fmla="*/ 2484501 w 2484501"/>
                              <a:gd name="connsiteY2" fmla="*/ 2352813 h 2507118"/>
                              <a:gd name="connsiteX0" fmla="*/ 0 w 2484501"/>
                              <a:gd name="connsiteY0" fmla="*/ 0 h 2352813"/>
                              <a:gd name="connsiteX1" fmla="*/ 468114 w 2484501"/>
                              <a:gd name="connsiteY1" fmla="*/ 1914938 h 2352813"/>
                              <a:gd name="connsiteX2" fmla="*/ 2484501 w 2484501"/>
                              <a:gd name="connsiteY2" fmla="*/ 2352813 h 2352813"/>
                              <a:gd name="connsiteX0" fmla="*/ 0 w 2298577"/>
                              <a:gd name="connsiteY0" fmla="*/ 0 h 2372991"/>
                              <a:gd name="connsiteX1" fmla="*/ 282190 w 2298577"/>
                              <a:gd name="connsiteY1" fmla="*/ 1935116 h 2372991"/>
                              <a:gd name="connsiteX2" fmla="*/ 2298577 w 2298577"/>
                              <a:gd name="connsiteY2" fmla="*/ 2372991 h 2372991"/>
                              <a:gd name="connsiteX0" fmla="*/ 25685 w 2324262"/>
                              <a:gd name="connsiteY0" fmla="*/ 0 h 2372991"/>
                              <a:gd name="connsiteX1" fmla="*/ 307875 w 2324262"/>
                              <a:gd name="connsiteY1" fmla="*/ 1935116 h 2372991"/>
                              <a:gd name="connsiteX2" fmla="*/ 2324262 w 2324262"/>
                              <a:gd name="connsiteY2" fmla="*/ 2372991 h 2372991"/>
                              <a:gd name="connsiteX0" fmla="*/ 25895 w 2329905"/>
                              <a:gd name="connsiteY0" fmla="*/ 0 h 2362940"/>
                              <a:gd name="connsiteX1" fmla="*/ 308085 w 2329905"/>
                              <a:gd name="connsiteY1" fmla="*/ 1935116 h 2362940"/>
                              <a:gd name="connsiteX2" fmla="*/ 2329905 w 2329905"/>
                              <a:gd name="connsiteY2" fmla="*/ 2362940 h 2362940"/>
                              <a:gd name="connsiteX0" fmla="*/ 537515 w 2077820"/>
                              <a:gd name="connsiteY0" fmla="*/ 0 h 2106696"/>
                              <a:gd name="connsiteX1" fmla="*/ 56000 w 2077820"/>
                              <a:gd name="connsiteY1" fmla="*/ 1678872 h 2106696"/>
                              <a:gd name="connsiteX2" fmla="*/ 2077820 w 2077820"/>
                              <a:gd name="connsiteY2" fmla="*/ 2106696 h 2106696"/>
                              <a:gd name="connsiteX0" fmla="*/ 38175 w 1578480"/>
                              <a:gd name="connsiteY0" fmla="*/ 0 h 2106696"/>
                              <a:gd name="connsiteX1" fmla="*/ 179687 w 1578480"/>
                              <a:gd name="connsiteY1" fmla="*/ 1729123 h 2106696"/>
                              <a:gd name="connsiteX2" fmla="*/ 1578480 w 1578480"/>
                              <a:gd name="connsiteY2" fmla="*/ 2106696 h 2106696"/>
                              <a:gd name="connsiteX0" fmla="*/ 20032 w 1181356"/>
                              <a:gd name="connsiteY0" fmla="*/ 0 h 2217249"/>
                              <a:gd name="connsiteX1" fmla="*/ 161544 w 1181356"/>
                              <a:gd name="connsiteY1" fmla="*/ 1729123 h 2217249"/>
                              <a:gd name="connsiteX2" fmla="*/ 1181356 w 1181356"/>
                              <a:gd name="connsiteY2" fmla="*/ 2217249 h 2217249"/>
                              <a:gd name="connsiteX0" fmla="*/ 3820 w 1165144"/>
                              <a:gd name="connsiteY0" fmla="*/ 0 h 2217249"/>
                              <a:gd name="connsiteX1" fmla="*/ 326241 w 1165144"/>
                              <a:gd name="connsiteY1" fmla="*/ 1678871 h 2217249"/>
                              <a:gd name="connsiteX2" fmla="*/ 1165144 w 1165144"/>
                              <a:gd name="connsiteY2" fmla="*/ 2217249 h 2217249"/>
                              <a:gd name="connsiteX0" fmla="*/ 8078 w 1846020"/>
                              <a:gd name="connsiteY0" fmla="*/ 0 h 1685068"/>
                              <a:gd name="connsiteX1" fmla="*/ 330499 w 1846020"/>
                              <a:gd name="connsiteY1" fmla="*/ 1678871 h 1685068"/>
                              <a:gd name="connsiteX2" fmla="*/ 1846020 w 1846020"/>
                              <a:gd name="connsiteY2" fmla="*/ 608387 h 1685068"/>
                              <a:gd name="connsiteX0" fmla="*/ 24300 w 1862242"/>
                              <a:gd name="connsiteY0" fmla="*/ 0 h 656008"/>
                              <a:gd name="connsiteX1" fmla="*/ 246234 w 1862242"/>
                              <a:gd name="connsiteY1" fmla="*/ 613077 h 656008"/>
                              <a:gd name="connsiteX2" fmla="*/ 1862242 w 1862242"/>
                              <a:gd name="connsiteY2" fmla="*/ 608387 h 656008"/>
                              <a:gd name="connsiteX0" fmla="*/ 0 w 1837942"/>
                              <a:gd name="connsiteY0" fmla="*/ 0 h 656008"/>
                              <a:gd name="connsiteX1" fmla="*/ 221934 w 1837942"/>
                              <a:gd name="connsiteY1" fmla="*/ 613077 h 656008"/>
                              <a:gd name="connsiteX2" fmla="*/ 1837942 w 1837942"/>
                              <a:gd name="connsiteY2" fmla="*/ 608387 h 656008"/>
                              <a:gd name="connsiteX0" fmla="*/ 0 w 1837942"/>
                              <a:gd name="connsiteY0" fmla="*/ 0 h 631332"/>
                              <a:gd name="connsiteX1" fmla="*/ 583724 w 1837942"/>
                              <a:gd name="connsiteY1" fmla="*/ 578208 h 631332"/>
                              <a:gd name="connsiteX2" fmla="*/ 1837942 w 1837942"/>
                              <a:gd name="connsiteY2" fmla="*/ 608387 h 631332"/>
                              <a:gd name="connsiteX0" fmla="*/ 0 w 1837942"/>
                              <a:gd name="connsiteY0" fmla="*/ 0 h 639270"/>
                              <a:gd name="connsiteX1" fmla="*/ 583724 w 1837942"/>
                              <a:gd name="connsiteY1" fmla="*/ 578208 h 639270"/>
                              <a:gd name="connsiteX2" fmla="*/ 1837942 w 1837942"/>
                              <a:gd name="connsiteY2" fmla="*/ 608387 h 639270"/>
                              <a:gd name="connsiteX0" fmla="*/ 0 w 1837942"/>
                              <a:gd name="connsiteY0" fmla="*/ 0 h 618178"/>
                              <a:gd name="connsiteX1" fmla="*/ 593774 w 1837942"/>
                              <a:gd name="connsiteY1" fmla="*/ 523393 h 618178"/>
                              <a:gd name="connsiteX2" fmla="*/ 1837942 w 1837942"/>
                              <a:gd name="connsiteY2" fmla="*/ 608387 h 618178"/>
                              <a:gd name="connsiteX0" fmla="*/ 0 w 1828307"/>
                              <a:gd name="connsiteY0" fmla="*/ 0 h 626445"/>
                              <a:gd name="connsiteX1" fmla="*/ 593774 w 1828307"/>
                              <a:gd name="connsiteY1" fmla="*/ 523393 h 626445"/>
                              <a:gd name="connsiteX2" fmla="*/ 1828307 w 1828307"/>
                              <a:gd name="connsiteY2" fmla="*/ 618178 h 626445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581 w 1828888"/>
                              <a:gd name="connsiteY0" fmla="*/ 0 h 620290"/>
                              <a:gd name="connsiteX1" fmla="*/ 594355 w 1828888"/>
                              <a:gd name="connsiteY1" fmla="*/ 523393 h 620290"/>
                              <a:gd name="connsiteX2" fmla="*/ 1828888 w 1828888"/>
                              <a:gd name="connsiteY2" fmla="*/ 618178 h 620290"/>
                              <a:gd name="connsiteX0" fmla="*/ 590 w 1828897"/>
                              <a:gd name="connsiteY0" fmla="*/ 0 h 619088"/>
                              <a:gd name="connsiteX1" fmla="*/ 594364 w 1828897"/>
                              <a:gd name="connsiteY1" fmla="*/ 523393 h 619088"/>
                              <a:gd name="connsiteX2" fmla="*/ 1828897 w 1828897"/>
                              <a:gd name="connsiteY2" fmla="*/ 618178 h 619088"/>
                              <a:gd name="connsiteX0" fmla="*/ 438 w 1195665"/>
                              <a:gd name="connsiteY0" fmla="*/ 0 h 523396"/>
                              <a:gd name="connsiteX1" fmla="*/ 594212 w 1195665"/>
                              <a:gd name="connsiteY1" fmla="*/ 523393 h 523396"/>
                              <a:gd name="connsiteX2" fmla="*/ 1195665 w 1195665"/>
                              <a:gd name="connsiteY2" fmla="*/ 8935 h 523396"/>
                              <a:gd name="connsiteX0" fmla="*/ 438 w 1195665"/>
                              <a:gd name="connsiteY0" fmla="*/ 0 h 523398"/>
                              <a:gd name="connsiteX1" fmla="*/ 594212 w 1195665"/>
                              <a:gd name="connsiteY1" fmla="*/ 523393 h 523398"/>
                              <a:gd name="connsiteX2" fmla="*/ 1195665 w 1195665"/>
                              <a:gd name="connsiteY2" fmla="*/ 8935 h 523398"/>
                              <a:gd name="connsiteX0" fmla="*/ 368 w 1195595"/>
                              <a:gd name="connsiteY0" fmla="*/ 0 h 279808"/>
                              <a:gd name="connsiteX1" fmla="*/ 674569 w 1195595"/>
                              <a:gd name="connsiteY1" fmla="*/ 279208 h 279808"/>
                              <a:gd name="connsiteX2" fmla="*/ 1195595 w 1195595"/>
                              <a:gd name="connsiteY2" fmla="*/ 8935 h 279808"/>
                              <a:gd name="connsiteX0" fmla="*/ 367 w 1195962"/>
                              <a:gd name="connsiteY0" fmla="*/ 3048 h 272930"/>
                              <a:gd name="connsiteX1" fmla="*/ 674936 w 1195962"/>
                              <a:gd name="connsiteY1" fmla="*/ 270273 h 272930"/>
                              <a:gd name="connsiteX2" fmla="*/ 1195962 w 1195962"/>
                              <a:gd name="connsiteY2" fmla="*/ 0 h 272930"/>
                              <a:gd name="connsiteX0" fmla="*/ 408 w 1196003"/>
                              <a:gd name="connsiteY0" fmla="*/ 3048 h 221340"/>
                              <a:gd name="connsiteX1" fmla="*/ 624640 w 1196003"/>
                              <a:gd name="connsiteY1" fmla="*/ 199693 h 221340"/>
                              <a:gd name="connsiteX2" fmla="*/ 1196003 w 1196003"/>
                              <a:gd name="connsiteY2" fmla="*/ 0 h 221340"/>
                              <a:gd name="connsiteX0" fmla="*/ 0 w 1195595"/>
                              <a:gd name="connsiteY0" fmla="*/ 3048 h 199968"/>
                              <a:gd name="connsiteX1" fmla="*/ 624232 w 1195595"/>
                              <a:gd name="connsiteY1" fmla="*/ 199693 h 199968"/>
                              <a:gd name="connsiteX2" fmla="*/ 1195595 w 1195595"/>
                              <a:gd name="connsiteY2" fmla="*/ 0 h 199968"/>
                              <a:gd name="connsiteX0" fmla="*/ 0 w 627271"/>
                              <a:gd name="connsiteY0" fmla="*/ 0 h 234333"/>
                              <a:gd name="connsiteX1" fmla="*/ 624232 w 627271"/>
                              <a:gd name="connsiteY1" fmla="*/ 196645 h 234333"/>
                              <a:gd name="connsiteX2" fmla="*/ 262439 w 627271"/>
                              <a:gd name="connsiteY2" fmla="*/ 108601 h 234333"/>
                              <a:gd name="connsiteX0" fmla="*/ 0 w 262439"/>
                              <a:gd name="connsiteY0" fmla="*/ 0 h 108601"/>
                              <a:gd name="connsiteX1" fmla="*/ 262439 w 262439"/>
                              <a:gd name="connsiteY1" fmla="*/ 108601 h 108601"/>
                              <a:gd name="connsiteX0" fmla="*/ 0 w 262439"/>
                              <a:gd name="connsiteY0" fmla="*/ 0 h 108601"/>
                              <a:gd name="connsiteX1" fmla="*/ 262439 w 262439"/>
                              <a:gd name="connsiteY1" fmla="*/ 108601 h 108601"/>
                              <a:gd name="connsiteX0" fmla="*/ 0 w 262439"/>
                              <a:gd name="connsiteY0" fmla="*/ 0 h 108601"/>
                              <a:gd name="connsiteX1" fmla="*/ 262439 w 262439"/>
                              <a:gd name="connsiteY1" fmla="*/ 108601 h 108601"/>
                              <a:gd name="connsiteX0" fmla="*/ 0 w 257794"/>
                              <a:gd name="connsiteY0" fmla="*/ 0 h 124232"/>
                              <a:gd name="connsiteX1" fmla="*/ 257794 w 257794"/>
                              <a:gd name="connsiteY1" fmla="*/ 124232 h 124232"/>
                              <a:gd name="connsiteX0" fmla="*/ 0 w 257794"/>
                              <a:gd name="connsiteY0" fmla="*/ 0 h 124705"/>
                              <a:gd name="connsiteX1" fmla="*/ 257794 w 257794"/>
                              <a:gd name="connsiteY1" fmla="*/ 124232 h 124705"/>
                              <a:gd name="connsiteX0" fmla="*/ 0 w 250964"/>
                              <a:gd name="connsiteY0" fmla="*/ 0 h 113355"/>
                              <a:gd name="connsiteX1" fmla="*/ 250964 w 250964"/>
                              <a:gd name="connsiteY1" fmla="*/ 112723 h 113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250964" h="113355">
                                <a:moveTo>
                                  <a:pt x="0" y="0"/>
                                </a:moveTo>
                                <a:cubicBezTo>
                                  <a:pt x="9421" y="92218"/>
                                  <a:pt x="80884" y="117911"/>
                                  <a:pt x="250964" y="112723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9" name="Полилиния 379"/>
                        <wps:cNvSpPr/>
                        <wps:spPr>
                          <a:xfrm>
                            <a:off x="4312693" y="2006221"/>
                            <a:ext cx="266955" cy="85917"/>
                          </a:xfrm>
                          <a:custGeom>
                            <a:avLst/>
                            <a:gdLst>
                              <a:gd name="connsiteX0" fmla="*/ 0 w 2492014"/>
                              <a:gd name="connsiteY0" fmla="*/ 0 h 2512506"/>
                              <a:gd name="connsiteX1" fmla="*/ 689212 w 2492014"/>
                              <a:gd name="connsiteY1" fmla="*/ 2326943 h 2512506"/>
                              <a:gd name="connsiteX2" fmla="*/ 2333767 w 2492014"/>
                              <a:gd name="connsiteY2" fmla="*/ 2367887 h 2512506"/>
                              <a:gd name="connsiteX3" fmla="*/ 2333767 w 2492014"/>
                              <a:gd name="connsiteY3" fmla="*/ 2354239 h 2512506"/>
                              <a:gd name="connsiteX0" fmla="*/ 0 w 2333767"/>
                              <a:gd name="connsiteY0" fmla="*/ 0 h 2512506"/>
                              <a:gd name="connsiteX1" fmla="*/ 689212 w 2333767"/>
                              <a:gd name="connsiteY1" fmla="*/ 2326943 h 2512506"/>
                              <a:gd name="connsiteX2" fmla="*/ 2333767 w 2333767"/>
                              <a:gd name="connsiteY2" fmla="*/ 2367887 h 2512506"/>
                              <a:gd name="connsiteX0" fmla="*/ 0 w 2484501"/>
                              <a:gd name="connsiteY0" fmla="*/ 0 h 2507118"/>
                              <a:gd name="connsiteX1" fmla="*/ 689212 w 2484501"/>
                              <a:gd name="connsiteY1" fmla="*/ 2326943 h 2507118"/>
                              <a:gd name="connsiteX2" fmla="*/ 2484501 w 2484501"/>
                              <a:gd name="connsiteY2" fmla="*/ 2352813 h 2507118"/>
                              <a:gd name="connsiteX0" fmla="*/ 0 w 2484501"/>
                              <a:gd name="connsiteY0" fmla="*/ 0 h 2352813"/>
                              <a:gd name="connsiteX1" fmla="*/ 468114 w 2484501"/>
                              <a:gd name="connsiteY1" fmla="*/ 1914938 h 2352813"/>
                              <a:gd name="connsiteX2" fmla="*/ 2484501 w 2484501"/>
                              <a:gd name="connsiteY2" fmla="*/ 2352813 h 2352813"/>
                              <a:gd name="connsiteX0" fmla="*/ 0 w 2298577"/>
                              <a:gd name="connsiteY0" fmla="*/ 0 h 2372991"/>
                              <a:gd name="connsiteX1" fmla="*/ 282190 w 2298577"/>
                              <a:gd name="connsiteY1" fmla="*/ 1935116 h 2372991"/>
                              <a:gd name="connsiteX2" fmla="*/ 2298577 w 2298577"/>
                              <a:gd name="connsiteY2" fmla="*/ 2372991 h 2372991"/>
                              <a:gd name="connsiteX0" fmla="*/ 25685 w 2324262"/>
                              <a:gd name="connsiteY0" fmla="*/ 0 h 2372991"/>
                              <a:gd name="connsiteX1" fmla="*/ 307875 w 2324262"/>
                              <a:gd name="connsiteY1" fmla="*/ 1935116 h 2372991"/>
                              <a:gd name="connsiteX2" fmla="*/ 2324262 w 2324262"/>
                              <a:gd name="connsiteY2" fmla="*/ 2372991 h 2372991"/>
                              <a:gd name="connsiteX0" fmla="*/ 25895 w 2329905"/>
                              <a:gd name="connsiteY0" fmla="*/ 0 h 2362940"/>
                              <a:gd name="connsiteX1" fmla="*/ 308085 w 2329905"/>
                              <a:gd name="connsiteY1" fmla="*/ 1935116 h 2362940"/>
                              <a:gd name="connsiteX2" fmla="*/ 2329905 w 2329905"/>
                              <a:gd name="connsiteY2" fmla="*/ 2362940 h 2362940"/>
                              <a:gd name="connsiteX0" fmla="*/ 537515 w 2077820"/>
                              <a:gd name="connsiteY0" fmla="*/ 0 h 2106696"/>
                              <a:gd name="connsiteX1" fmla="*/ 56000 w 2077820"/>
                              <a:gd name="connsiteY1" fmla="*/ 1678872 h 2106696"/>
                              <a:gd name="connsiteX2" fmla="*/ 2077820 w 2077820"/>
                              <a:gd name="connsiteY2" fmla="*/ 2106696 h 2106696"/>
                              <a:gd name="connsiteX0" fmla="*/ 38175 w 1578480"/>
                              <a:gd name="connsiteY0" fmla="*/ 0 h 2106696"/>
                              <a:gd name="connsiteX1" fmla="*/ 179687 w 1578480"/>
                              <a:gd name="connsiteY1" fmla="*/ 1729123 h 2106696"/>
                              <a:gd name="connsiteX2" fmla="*/ 1578480 w 1578480"/>
                              <a:gd name="connsiteY2" fmla="*/ 2106696 h 2106696"/>
                              <a:gd name="connsiteX0" fmla="*/ 20032 w 1181356"/>
                              <a:gd name="connsiteY0" fmla="*/ 0 h 2217249"/>
                              <a:gd name="connsiteX1" fmla="*/ 161544 w 1181356"/>
                              <a:gd name="connsiteY1" fmla="*/ 1729123 h 2217249"/>
                              <a:gd name="connsiteX2" fmla="*/ 1181356 w 1181356"/>
                              <a:gd name="connsiteY2" fmla="*/ 2217249 h 2217249"/>
                              <a:gd name="connsiteX0" fmla="*/ 3820 w 1165144"/>
                              <a:gd name="connsiteY0" fmla="*/ 0 h 2217249"/>
                              <a:gd name="connsiteX1" fmla="*/ 326241 w 1165144"/>
                              <a:gd name="connsiteY1" fmla="*/ 1678871 h 2217249"/>
                              <a:gd name="connsiteX2" fmla="*/ 1165144 w 1165144"/>
                              <a:gd name="connsiteY2" fmla="*/ 2217249 h 2217249"/>
                              <a:gd name="connsiteX0" fmla="*/ 8078 w 1846020"/>
                              <a:gd name="connsiteY0" fmla="*/ 0 h 1685068"/>
                              <a:gd name="connsiteX1" fmla="*/ 330499 w 1846020"/>
                              <a:gd name="connsiteY1" fmla="*/ 1678871 h 1685068"/>
                              <a:gd name="connsiteX2" fmla="*/ 1846020 w 1846020"/>
                              <a:gd name="connsiteY2" fmla="*/ 608387 h 1685068"/>
                              <a:gd name="connsiteX0" fmla="*/ 24300 w 1862242"/>
                              <a:gd name="connsiteY0" fmla="*/ 0 h 656008"/>
                              <a:gd name="connsiteX1" fmla="*/ 246234 w 1862242"/>
                              <a:gd name="connsiteY1" fmla="*/ 613077 h 656008"/>
                              <a:gd name="connsiteX2" fmla="*/ 1862242 w 1862242"/>
                              <a:gd name="connsiteY2" fmla="*/ 608387 h 656008"/>
                              <a:gd name="connsiteX0" fmla="*/ 0 w 1837942"/>
                              <a:gd name="connsiteY0" fmla="*/ 0 h 656008"/>
                              <a:gd name="connsiteX1" fmla="*/ 221934 w 1837942"/>
                              <a:gd name="connsiteY1" fmla="*/ 613077 h 656008"/>
                              <a:gd name="connsiteX2" fmla="*/ 1837942 w 1837942"/>
                              <a:gd name="connsiteY2" fmla="*/ 608387 h 656008"/>
                              <a:gd name="connsiteX0" fmla="*/ 0 w 1837942"/>
                              <a:gd name="connsiteY0" fmla="*/ 0 h 631332"/>
                              <a:gd name="connsiteX1" fmla="*/ 583724 w 1837942"/>
                              <a:gd name="connsiteY1" fmla="*/ 578208 h 631332"/>
                              <a:gd name="connsiteX2" fmla="*/ 1837942 w 1837942"/>
                              <a:gd name="connsiteY2" fmla="*/ 608387 h 631332"/>
                              <a:gd name="connsiteX0" fmla="*/ 0 w 1837942"/>
                              <a:gd name="connsiteY0" fmla="*/ 0 h 639270"/>
                              <a:gd name="connsiteX1" fmla="*/ 583724 w 1837942"/>
                              <a:gd name="connsiteY1" fmla="*/ 578208 h 639270"/>
                              <a:gd name="connsiteX2" fmla="*/ 1837942 w 1837942"/>
                              <a:gd name="connsiteY2" fmla="*/ 608387 h 639270"/>
                              <a:gd name="connsiteX0" fmla="*/ 0 w 1837942"/>
                              <a:gd name="connsiteY0" fmla="*/ 0 h 618178"/>
                              <a:gd name="connsiteX1" fmla="*/ 593774 w 1837942"/>
                              <a:gd name="connsiteY1" fmla="*/ 523393 h 618178"/>
                              <a:gd name="connsiteX2" fmla="*/ 1837942 w 1837942"/>
                              <a:gd name="connsiteY2" fmla="*/ 608387 h 618178"/>
                              <a:gd name="connsiteX0" fmla="*/ 0 w 1828307"/>
                              <a:gd name="connsiteY0" fmla="*/ 0 h 626445"/>
                              <a:gd name="connsiteX1" fmla="*/ 593774 w 1828307"/>
                              <a:gd name="connsiteY1" fmla="*/ 523393 h 626445"/>
                              <a:gd name="connsiteX2" fmla="*/ 1828307 w 1828307"/>
                              <a:gd name="connsiteY2" fmla="*/ 618178 h 626445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581 w 1828888"/>
                              <a:gd name="connsiteY0" fmla="*/ 0 h 620290"/>
                              <a:gd name="connsiteX1" fmla="*/ 594355 w 1828888"/>
                              <a:gd name="connsiteY1" fmla="*/ 523393 h 620290"/>
                              <a:gd name="connsiteX2" fmla="*/ 1828888 w 1828888"/>
                              <a:gd name="connsiteY2" fmla="*/ 618178 h 620290"/>
                              <a:gd name="connsiteX0" fmla="*/ 590 w 1828897"/>
                              <a:gd name="connsiteY0" fmla="*/ 0 h 619088"/>
                              <a:gd name="connsiteX1" fmla="*/ 594364 w 1828897"/>
                              <a:gd name="connsiteY1" fmla="*/ 523393 h 619088"/>
                              <a:gd name="connsiteX2" fmla="*/ 1828897 w 1828897"/>
                              <a:gd name="connsiteY2" fmla="*/ 618178 h 619088"/>
                              <a:gd name="connsiteX0" fmla="*/ 438 w 1195665"/>
                              <a:gd name="connsiteY0" fmla="*/ 0 h 523396"/>
                              <a:gd name="connsiteX1" fmla="*/ 594212 w 1195665"/>
                              <a:gd name="connsiteY1" fmla="*/ 523393 h 523396"/>
                              <a:gd name="connsiteX2" fmla="*/ 1195665 w 1195665"/>
                              <a:gd name="connsiteY2" fmla="*/ 8935 h 523396"/>
                              <a:gd name="connsiteX0" fmla="*/ 438 w 1195665"/>
                              <a:gd name="connsiteY0" fmla="*/ 0 h 523398"/>
                              <a:gd name="connsiteX1" fmla="*/ 594212 w 1195665"/>
                              <a:gd name="connsiteY1" fmla="*/ 523393 h 523398"/>
                              <a:gd name="connsiteX2" fmla="*/ 1195665 w 1195665"/>
                              <a:gd name="connsiteY2" fmla="*/ 8935 h 523398"/>
                              <a:gd name="connsiteX0" fmla="*/ 368 w 1195595"/>
                              <a:gd name="connsiteY0" fmla="*/ 0 h 279808"/>
                              <a:gd name="connsiteX1" fmla="*/ 674569 w 1195595"/>
                              <a:gd name="connsiteY1" fmla="*/ 279208 h 279808"/>
                              <a:gd name="connsiteX2" fmla="*/ 1195595 w 1195595"/>
                              <a:gd name="connsiteY2" fmla="*/ 8935 h 279808"/>
                              <a:gd name="connsiteX0" fmla="*/ 367 w 1195962"/>
                              <a:gd name="connsiteY0" fmla="*/ 3048 h 272930"/>
                              <a:gd name="connsiteX1" fmla="*/ 674936 w 1195962"/>
                              <a:gd name="connsiteY1" fmla="*/ 270273 h 272930"/>
                              <a:gd name="connsiteX2" fmla="*/ 1195962 w 1195962"/>
                              <a:gd name="connsiteY2" fmla="*/ 0 h 272930"/>
                              <a:gd name="connsiteX0" fmla="*/ 408 w 1196003"/>
                              <a:gd name="connsiteY0" fmla="*/ 3048 h 221340"/>
                              <a:gd name="connsiteX1" fmla="*/ 624640 w 1196003"/>
                              <a:gd name="connsiteY1" fmla="*/ 199693 h 221340"/>
                              <a:gd name="connsiteX2" fmla="*/ 1196003 w 1196003"/>
                              <a:gd name="connsiteY2" fmla="*/ 0 h 221340"/>
                              <a:gd name="connsiteX0" fmla="*/ 0 w 1195595"/>
                              <a:gd name="connsiteY0" fmla="*/ 3048 h 199968"/>
                              <a:gd name="connsiteX1" fmla="*/ 624232 w 1195595"/>
                              <a:gd name="connsiteY1" fmla="*/ 199693 h 199968"/>
                              <a:gd name="connsiteX2" fmla="*/ 1195595 w 1195595"/>
                              <a:gd name="connsiteY2" fmla="*/ 0 h 199968"/>
                              <a:gd name="connsiteX0" fmla="*/ 0 w 627271"/>
                              <a:gd name="connsiteY0" fmla="*/ 0 h 234333"/>
                              <a:gd name="connsiteX1" fmla="*/ 624232 w 627271"/>
                              <a:gd name="connsiteY1" fmla="*/ 196645 h 234333"/>
                              <a:gd name="connsiteX2" fmla="*/ 262439 w 627271"/>
                              <a:gd name="connsiteY2" fmla="*/ 108601 h 234333"/>
                              <a:gd name="connsiteX0" fmla="*/ 0 w 262439"/>
                              <a:gd name="connsiteY0" fmla="*/ 0 h 108601"/>
                              <a:gd name="connsiteX1" fmla="*/ 262439 w 262439"/>
                              <a:gd name="connsiteY1" fmla="*/ 108601 h 108601"/>
                              <a:gd name="connsiteX0" fmla="*/ 0 w 262439"/>
                              <a:gd name="connsiteY0" fmla="*/ 0 h 108601"/>
                              <a:gd name="connsiteX1" fmla="*/ 262439 w 262439"/>
                              <a:gd name="connsiteY1" fmla="*/ 108601 h 108601"/>
                              <a:gd name="connsiteX0" fmla="*/ 0 w 262439"/>
                              <a:gd name="connsiteY0" fmla="*/ 0 h 108601"/>
                              <a:gd name="connsiteX1" fmla="*/ 262439 w 262439"/>
                              <a:gd name="connsiteY1" fmla="*/ 108601 h 108601"/>
                              <a:gd name="connsiteX0" fmla="*/ 0 w 257794"/>
                              <a:gd name="connsiteY0" fmla="*/ 0 h 124232"/>
                              <a:gd name="connsiteX1" fmla="*/ 257794 w 257794"/>
                              <a:gd name="connsiteY1" fmla="*/ 124232 h 124232"/>
                              <a:gd name="connsiteX0" fmla="*/ 0 w 257794"/>
                              <a:gd name="connsiteY0" fmla="*/ 0 h 124705"/>
                              <a:gd name="connsiteX1" fmla="*/ 257794 w 257794"/>
                              <a:gd name="connsiteY1" fmla="*/ 124232 h 124705"/>
                              <a:gd name="connsiteX0" fmla="*/ 0 w 250964"/>
                              <a:gd name="connsiteY0" fmla="*/ 0 h 113355"/>
                              <a:gd name="connsiteX1" fmla="*/ 250964 w 250964"/>
                              <a:gd name="connsiteY1" fmla="*/ 112723 h 1133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250964" h="113355">
                                <a:moveTo>
                                  <a:pt x="0" y="0"/>
                                </a:moveTo>
                                <a:cubicBezTo>
                                  <a:pt x="9421" y="92218"/>
                                  <a:pt x="80884" y="117911"/>
                                  <a:pt x="250964" y="112723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639083" id="Группа 188" o:spid="_x0000_s1147" style="position:absolute;left:0;text-align:left;margin-left:26.1pt;margin-top:7.15pt;width:399.25pt;height:372.35pt;z-index:251662336" coordsize="50702,472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">
                <v:group id="Группа 189" o:spid="_x0000_s1148" style="position:absolute;width:48641;height:47288" coordorigin="-2452,-471" coordsize="48646,47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<v:rect id="Прямоугольник 190" o:spid="_x0000_s1149" style="position:absolute;left:21132;top:-285;width:24213;height:22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" filled="f" strokecolor="windowText" strokeweight="1.5pt"/>
                  <v:rect id="Прямоугольник 191" o:spid="_x0000_s1150" style="position:absolute;top:7659;width:8119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" filled="f" strokecolor="windowText" strokeweight="1.5pt"/>
                  <v:rect id="Прямоугольник 192" o:spid="_x0000_s1151" style="position:absolute;left:9737;top:7600;width:8120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" filled="f" strokecolor="windowText" strokeweight="1.5pt"/>
                  <v:rect id="Прямоугольник 193" o:spid="_x0000_s1152" style="position:absolute;left:7481;top:9144;width:3068;height:4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" fillcolor="window" strokecolor="windowText" strokeweight="1.5pt"/>
                  <v:rect id="Прямоугольник 194" o:spid="_x0000_s1153" style="position:absolute;left:21136;top:22799;width:24213;height:239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" filled="f" strokecolor="windowText" strokeweight="1.5pt"/>
                  <v:rect id="Прямоугольник 195" o:spid="_x0000_s1154" style="position:absolute;left:1009;top:6849;width:6218;height:1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" fillcolor="window" strokecolor="windowText" strokeweight="1.5pt"/>
                  <v:rect id="Прямоугольник 196" o:spid="_x0000_s1155" style="position:absolute;left:10713;top:6834;width:6218;height:1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" fillcolor="window" strokecolor="windowText" strokeweight="1.5pt"/>
                  <v:rect id="Прямоугольник 197" o:spid="_x0000_s1156" style="position:absolute;left:23513;top:2315;width:6509;height:2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" filled="f" strokecolor="windowText" strokeweight="1.5pt"/>
                  <v:rect id="Прямоугольник 198" o:spid="_x0000_s1157" style="position:absolute;left:35625;top:2256;width:6511;height:2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" filled="f" strokecolor="windowText" strokeweight="1.5pt"/>
                  <v:rect id="Прямоугольник 199" o:spid="_x0000_s1158" style="position:absolute;left:23513;top:12706;width:6509;height:2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" filled="f" strokecolor="windowText" strokeweight="1.5pt"/>
                  <v:rect id="Прямоугольник 200" o:spid="_x0000_s1159" style="position:absolute;left:35625;top:12765;width:6510;height:2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" filled="f" strokecolor="windowText" strokeweight="1.5pt"/>
                  <v:rect id="Прямоугольник 201" o:spid="_x0000_s1160" style="position:absolute;left:30697;top:25531;width:6509;height:25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" filled="f" strokecolor="windowText" strokeweight="1.5pt"/>
                  <v:rect id="Прямоугольник 202" o:spid="_x0000_s1161" style="position:absolute;left:30757;top:33488;width:6509;height:2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" filled="f" strokecolor="windowText" strokeweight="1.5pt"/>
                  <v:rect id="Прямоугольник 203" o:spid="_x0000_s1162" style="position:absolute;left:30875;top:41741;width:6510;height:25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" filled="f" strokecolor="windowText" strokeweight="1.5pt"/>
                  <v:oval id="Овал 204" o:spid="_x0000_s1163" style="position:absolute;left:25964;top:26006;width:1756;height:1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" filled="f" strokecolor="windowText" strokeweight="1.5pt">
                    <v:stroke joinstyle="miter"/>
                  </v:oval>
                  <v:oval id="Овал 205" o:spid="_x0000_s1164" style="position:absolute;left:40376;top:26006;width:1755;height:1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" filled="f" strokecolor="windowText" strokeweight="1.5pt">
                    <v:stroke joinstyle="miter"/>
                  </v:oval>
                  <v:oval id="Овал 206" o:spid="_x0000_s1165" style="position:absolute;left:35507;top:15972;width:1755;height:16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" filled="f" strokecolor="windowText" strokeweight="1.5pt">
                    <v:stroke joinstyle="miter"/>
                  </v:oval>
                  <v:oval id="Овал 207" o:spid="_x0000_s1166" style="position:absolute;left:40376;top:15972;width:1755;height:16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" filled="f" strokecolor="windowText" strokeweight="1.5pt">
                    <v:stroke joinstyle="miter"/>
                  </v:oval>
                  <v:oval id="Овал 208" o:spid="_x0000_s1167" style="position:absolute;left:35507;top:5581;width:1752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" filled="f" strokecolor="windowText" strokeweight="1.5pt">
                    <v:stroke joinstyle="miter"/>
                  </v:oval>
                  <v:oval id="Овал 209" o:spid="_x0000_s1168" style="position:absolute;left:40321;top:5640;width:1752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" filled="f" strokecolor="windowText" strokeweight="1.5pt">
                    <v:stroke joinstyle="miter"/>
                  </v:oval>
                  <v:oval id="Овал 210" o:spid="_x0000_s1169" style="position:absolute;left:28263;top:5522;width:1755;height:16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" filled="f" strokecolor="windowText" strokeweight="1.5pt">
                    <v:stroke joinstyle="miter"/>
                  </v:oval>
                  <v:oval id="Овал 211" o:spid="_x0000_s1170" style="position:absolute;left:23453;top:5522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" filled="f" strokecolor="windowText" strokeweight="1.5pt">
                    <v:stroke joinstyle="miter"/>
                  </v:oval>
                  <v:oval id="Овал 212" o:spid="_x0000_s1171" style="position:absolute;left:15437;top:16566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" filled="f" strokecolor="windowText" strokeweight="1.5pt">
                    <v:stroke joinstyle="miter"/>
                  </v:oval>
                  <v:oval id="Овал 213" o:spid="_x0000_s1172" style="position:absolute;left:10569;top:16566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" filled="f" strokecolor="windowText" strokeweight="1.5pt">
                    <v:stroke joinstyle="miter"/>
                  </v:oval>
                  <v:oval id="Овал 214" o:spid="_x0000_s1173" style="position:absolute;left:5759;top:1657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" filled="f" strokecolor="windowText" strokeweight="1.5pt">
                    <v:stroke joinstyle="miter"/>
                  </v:oval>
                  <v:oval id="Овал 215" o:spid="_x0000_s1174" style="position:absolute;left:890;top:16566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" filled="f" strokecolor="windowText" strokeweight="1.5pt">
                    <v:stroke joinstyle="miter"/>
                  </v:oval>
                  <v:oval id="Овал 216" o:spid="_x0000_s1175" style="position:absolute;left:23453;top:16031;width:1756;height:1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" filled="f" strokecolor="windowText" strokeweight="1.5pt">
                    <v:stroke joinstyle="miter"/>
                  </v:oval>
                  <v:oval id="Овал 217" o:spid="_x0000_s1176" style="position:absolute;left:28280;top:16031;width:1755;height:1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" filled="f" strokecolor="windowText" strokeweight="1.5pt">
                    <v:stroke joinstyle="miter"/>
                  </v:oval>
                  <v:oval id="Овал 218" o:spid="_x0000_s1177" style="position:absolute;left:25888;top:34082;width:1755;height:16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" filled="f" strokecolor="windowText" strokeweight="1.5pt">
                    <v:stroke joinstyle="miter"/>
                  </v:oval>
                  <v:oval id="Овал 219" o:spid="_x0000_s1178" style="position:absolute;left:40376;top:34022;width:1755;height:16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" filled="f" strokecolor="windowText" strokeweight="1.5pt">
                    <v:stroke joinstyle="miter"/>
                  </v:oval>
                  <v:oval id="Овал 220" o:spid="_x0000_s1179" style="position:absolute;left:26020;top:42157;width:1756;height:16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" filled="f" strokecolor="windowText" strokeweight="1.5pt">
                    <v:stroke joinstyle="miter"/>
                  </v:oval>
                  <v:oval id="Овал 221" o:spid="_x0000_s1180" style="position:absolute;left:40494;top:42174;width:1756;height:16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" filled="f" strokecolor="windowText" strokeweight="1.5pt">
                    <v:stroke joinstyle="miter"/>
                  </v:oval>
                  <v:group id="Группа 222" o:spid="_x0000_s1181" style="position:absolute;left:10569;top:17211;width:1238;height:2819" coordorigin=",20009" coordsize="123986,282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ys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BH7PhCMgdz8AAAD//wMAUEsBAi0AFAAGAAgAAAAhANvh9svuAAAAhQEAABMAAAAAAAAA&#10;AAAAAAAAAAAAAFtDb250ZW50X1R5cGVzXS54bWxQSwECLQAUAAYACAAAACEAWvQsW78AAAAVAQAA&#10;CwAAAAAAAAAAAAAAAAAfAQAAX3JlbHMvLnJlbHNQSwECLQAUAAYACAAAACEARMqcrMYAAADcAAAA&#10;DwAAAAAAAAAAAAAAAAAHAgAAZHJzL2Rvd25yZXYueG1sUEsFBgAAAAADAAMAtwAAAPoCAAAAAA==&#10;">
                    <v:rect id="Прямоугольник 223" o:spid="_x0000_s1182" style="position:absolute;top:161554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224" o:spid="_x0000_s1183" style="position:absolute;left:59779;top:161552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225" o:spid="_x0000_s1184" style="position:absolute;left:73064;top:20009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" fillcolor="window" strokecolor="windowText"/>
                  </v:group>
                  <v:group id="Группа 226" o:spid="_x0000_s1185" style="position:absolute;left:5725;top:17211;width:1238;height:2819" coordorigin="-3403,20009" coordsize="123985,282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Zqv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JJnC75lwBOTyDQAA//8DAFBLAQItABQABgAIAAAAIQDb4fbL7gAAAIUBAAATAAAAAAAAAAAA&#10;AAAAAAAAAABbQ29udGVudF9UeXBlc10ueG1sUEsBAi0AFAAGAAgAAAAhAFr0LFu/AAAAFQEAAAsA&#10;AAAAAAAAAAAAAAAAHwEAAF9yZWxzLy5yZWxzUEsBAi0AFAAGAAgAAAAhADvxmq/EAAAA3AAAAA8A&#10;AAAAAAAAAAAAAAAABwIAAGRycy9kb3ducmV2LnhtbFBLBQYAAAAAAwADALcAAAD4AgAAAAA=&#10;">
                    <v:rect id="Прямоугольник 227" o:spid="_x0000_s1186" style="position:absolute;left:-3403;top:161554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228" o:spid="_x0000_s1187" style="position:absolute;left:56375;top:161552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" fillcolor="windowText" strokecolor="windowText" strokeweight="1pt">
                      <v:fill r:id="rId7" o:title="" color2="window" type="pattern"/>
                    </v:rect>
                    <v:rect id="Прямоугольник 229" o:spid="_x0000_s1188" style="position:absolute;left:69660;top:20009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" fillcolor="window" strokecolor="windowText"/>
                  </v:group>
                  <v:group id="Группа 230" o:spid="_x0000_s1189" style="position:absolute;left:854;top:17207;width:1239;height:2819" coordorigin="-9538,7752" coordsize="123986,282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G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zA9nwhGQ+38AAAD//wMAUEsBAi0AFAAGAAgAAAAhANvh9svuAAAAhQEAABMAAAAAAAAAAAAA&#10;AAAAAAAAAFtDb250ZW50X1R5cGVzXS54bWxQSwECLQAUAAYACAAAACEAWvQsW78AAAAVAQAACwAA&#10;AAAAAAAAAAAAAAAfAQAAX3JlbHMvLnJlbHNQSwECLQAUAAYACAAAACEAXo0xncMAAADcAAAADwAA&#10;AAAAAAAAAAAAAAAHAgAAZHJzL2Rvd25yZXYueG1sUEsFBgAAAAADAAMAtwAAAPcCAAAAAA==&#10;">
                    <v:rect id="Прямоугольник 231" o:spid="_x0000_s1190" style="position:absolute;left:-9538;top:149296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" fillcolor="windowText" strokecolor="windowText" strokeweight="1pt">
                      <v:fill r:id="rId7" o:title="" color2="window" type="pattern"/>
                    </v:rect>
                    <v:rect id="Прямоугольник 232" o:spid="_x0000_s1191" style="position:absolute;left:50241;top:149296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233" o:spid="_x0000_s1192" style="position:absolute;left:63525;top:7752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" fillcolor="window" strokecolor="windowText"/>
                  </v:group>
                  <v:group id="Группа 234" o:spid="_x0000_s1193" style="position:absolute;left:15403;top:17202;width:1239;height:2819" coordorigin="-3403,13197" coordsize="123985,282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jee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SLuDvTDgCcv0LAAD//wMAUEsBAi0AFAAGAAgAAAAhANvh9svuAAAAhQEAABMAAAAAAAAA&#10;AAAAAAAAAAAAAFtDb250ZW50X1R5cGVzXS54bWxQSwECLQAUAAYACAAAACEAWvQsW78AAAAVAQAA&#10;CwAAAAAAAAAAAAAAAAAfAQAAX3JlbHMvLnJlbHNQSwECLQAUAAYACAAAACEAIbY3nsYAAADcAAAA&#10;DwAAAAAAAAAAAAAAAAAHAgAAZHJzL2Rvd25yZXYueG1sUEsFBgAAAAADAAMAtwAAAPoCAAAAAA==&#10;">
                    <v:rect id="Прямоугольник 235" o:spid="_x0000_s1194" style="position:absolute;left:-3403;top:154742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236" o:spid="_x0000_s1195" style="position:absolute;left:56375;top:154740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" fillcolor="windowText" strokecolor="windowText" strokeweight="1pt">
                      <v:fill r:id="rId7" o:title="" color2="window" type="pattern"/>
                    </v:rect>
                    <v:rect id="Прямоугольник 237" o:spid="_x0000_s1196" style="position:absolute;left:69660;top:13197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" fillcolor="window" strokecolor="windowText"/>
                  </v:group>
                  <v:group id="Группа 238" o:spid="_x0000_s1197" style="position:absolute;left:23445;top:6378;width:1238;height:2820" coordorigin="-6806,-427" coordsize="123984,282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z2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sUyrA1nwhGQ+38AAAD//wMAUEsBAi0AFAAGAAgAAAAhANvh9svuAAAAhQEAABMAAAAAAAAAAAAA&#10;AAAAAAAAAFtDb250ZW50X1R5cGVzXS54bWxQSwECLQAUAAYACAAAACEAWvQsW78AAAAVAQAACwAA&#10;AAAAAAAAAAAAAAAfAQAAX3JlbHMvLnJlbHNQSwECLQAUAAYACAAAACEAoPs9m8MAAADcAAAADwAA&#10;AAAAAAAAAAAAAAAHAgAAZHJzL2Rvd25yZXYueG1sUEsFBgAAAAADAAMAtwAAAPcCAAAAAA==&#10;">
                    <v:rect id="Прямоугольник 239" o:spid="_x0000_s1198" style="position:absolute;left:-6806;top:141119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240" o:spid="_x0000_s1199" style="position:absolute;left:52971;top:141119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" fillcolor="windowText" strokecolor="windowText" strokeweight="1pt">
                      <v:fill r:id="rId7" o:title="" color2="window" type="pattern"/>
                    </v:rect>
                    <v:rect id="Прямоугольник 241" o:spid="_x0000_s1200" style="position:absolute;left:66257;top:-427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" fillcolor="window" strokecolor="windowText"/>
                  </v:group>
                  <v:group id="Группа 242" o:spid="_x0000_s1201" style="position:absolute;left:23432;top:16769;width:1238;height:2782" coordorigin="3815,-12293" coordsize="123986,278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XkM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">
                    <v:rect id="Прямоугольник 243" o:spid="_x0000_s1202" style="position:absolute;left:3815;top:125438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" fillcolor="windowText" strokecolor="windowText" strokeweight="1pt">
                      <v:fill r:id="rId7" o:title="" color2="window" type="pattern"/>
                    </v:rect>
                    <v:rect id="Прямоугольник 244" o:spid="_x0000_s1203" style="position:absolute;left:63594;top:125438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245" o:spid="_x0000_s1204" style="position:absolute;left:76878;top:-12293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" fillcolor="window" strokecolor="windowText"/>
                  </v:group>
                  <v:group id="Группа 246" o:spid="_x0000_s1205" style="position:absolute;left:35490;top:6353;width:1238;height:2819" coordorigin="-7630,2979" coordsize="123986,282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">
                    <v:rect id="Прямоугольник 247" o:spid="_x0000_s1206" style="position:absolute;left:-7630;top:144524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" fillcolor="windowText" strokecolor="windowText" strokeweight="1pt">
                      <v:fill r:id="rId7" o:title="" color2="window" type="pattern"/>
                    </v:rect>
                    <v:rect id="Прямоугольник 248" o:spid="_x0000_s1207" style="position:absolute;left:52149;top:144524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" fillcolor="windowText" strokecolor="windowText" strokeweight="1pt">
                      <v:fill r:id="rId7" o:title="" color2="window" type="pattern"/>
                    </v:rect>
                    <v:rect id="Прямоугольник 249" o:spid="_x0000_s1208" style="position:absolute;left:65433;top:2979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" fillcolor="window" strokecolor="windowText"/>
                  </v:group>
                  <v:group id="Группа 250" o:spid="_x0000_s1209" style="position:absolute;left:28873;top:16824;width:1239;height:2820;flip:x" coordorigin="-7630,-839" coordsize="123986,282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">
                    <v:rect id="Прямоугольник 251" o:spid="_x0000_s1210" style="position:absolute;left:-7630;top:140707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" fillcolor="windowText" strokecolor="windowText" strokeweight="1pt">
                      <v:fill r:id="rId7" o:title="" color2="window" type="pattern"/>
                    </v:rect>
                    <v:rect id="Прямоугольник 252" o:spid="_x0000_s1211" style="position:absolute;left:52149;top:140707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253" o:spid="_x0000_s1212" style="position:absolute;left:65433;top:-839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" fillcolor="window" strokecolor="windowText"/>
                  </v:group>
                  <v:group id="Группа 254" o:spid="_x0000_s1213" style="position:absolute;left:28780;top:6378;width:1238;height:2820;flip:x" coordorigin="13612,-427" coordsize="123986,282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">
                    <v:rect id="Прямоугольник 255" o:spid="_x0000_s1214" style="position:absolute;left:13612;top:141119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" fillcolor="windowText" strokecolor="windowText" strokeweight="1pt">
                      <v:fill r:id="rId7" o:title="" color2="window" type="pattern"/>
                    </v:rect>
                    <v:rect id="Прямоугольник 256" o:spid="_x0000_s1215" style="position:absolute;left:73391;top:141119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" fillcolor="windowText" strokecolor="windowText" strokeweight="1pt">
                      <v:fill r:id="rId7" o:title="" color2="window" type="pattern"/>
                    </v:rect>
                    <v:rect id="Прямоугольник 257" o:spid="_x0000_s1216" style="position:absolute;left:86679;top:-427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" fillcolor="window" strokecolor="windowText"/>
                  </v:group>
                  <v:group id="Группа 258" o:spid="_x0000_s1217" style="position:absolute;left:36024;top:9245;width:1239;height:1992;flip:x" coordorigin="7630,82120" coordsize="123986,1995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">
                    <v:rect id="Прямоугольник 259" o:spid="_x0000_s1218" style="position:absolute;left:7630;top:140705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260" o:spid="_x0000_s1219" style="position:absolute;left:67409;top:140705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" fillcolor="windowText" strokecolor="windowText" strokeweight="1pt">
                      <v:fill r:id="rId7" o:title="" color2="window" type="pattern"/>
                    </v:rect>
                    <v:rect id="Прямоугольник 261" o:spid="_x0000_s1220" style="position:absolute;left:82005;top:82120;width:36047;height:5419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" fillcolor="window" strokecolor="windowText"/>
                  </v:group>
                  <v:group id="Группа 262" o:spid="_x0000_s1221" style="position:absolute;left:40321;top:6395;width:1238;height:2820" coordorigin="-11445,-4657" coordsize="123986,282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  <v:rect id="Прямоугольник 263" o:spid="_x0000_s1222" style="position:absolute;left:-11445;top:136890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" fillcolor="windowText" strokecolor="windowText" strokeweight="1pt">
                      <v:fill r:id="rId7" o:title="" color2="window" type="pattern"/>
                    </v:rect>
                    <v:rect id="Прямоугольник 264" o:spid="_x0000_s1223" style="position:absolute;left:48334;top:136890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265" o:spid="_x0000_s1224" style="position:absolute;left:61618;top:-4657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" fillcolor="window" strokecolor="windowText"/>
                  </v:group>
                  <v:group id="Группа 266" o:spid="_x0000_s1225" style="position:absolute;left:35507;top:16824;width:1200;height:2820" coordorigin=",-839" coordsize="120171,282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Nv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ZLA60w4AnLxBwAA//8DAFBLAQItABQABgAIAAAAIQDb4fbL7gAAAIUBAAATAAAAAAAAAAAA&#10;AAAAAAAAAABbQ29udGVudF9UeXBlc10ueG1sUEsBAi0AFAAGAAgAAAAhAFr0LFu/AAAAFQEAAAsA&#10;AAAAAAAAAAAAAAAAHwEAAF9yZWxzLy5yZWxzUEsBAi0AFAAGAAgAAAAhAK2bI2/EAAAA3AAAAA8A&#10;AAAAAAAAAAAAAAAABwIAAGRycy9kb3ducmV2LnhtbFBLBQYAAAAAAwADALcAAAD4AgAAAAA=&#10;">
                    <v:rect id="Прямоугольник 267" o:spid="_x0000_s1226" style="position:absolute;top:140707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268" o:spid="_x0000_s1227" style="position:absolute;left:55964;top:140707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" fillcolor="windowText" strokecolor="windowText" strokeweight="1pt">
                      <v:fill r:id="rId7" o:title="" color2="window" type="pattern"/>
                    </v:rect>
                    <v:rect id="Прямоугольник 269" o:spid="_x0000_s1228" style="position:absolute;left:69248;top:-839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" fillcolor="window" strokecolor="windowText"/>
                  </v:group>
                  <v:group id="Группа 270" o:spid="_x0000_s1229" style="position:absolute;left:40414;top:16786;width:1200;height:2820" coordorigin="3815,-4657" coordsize="120171,282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  <v:rect id="Прямоугольник 271" o:spid="_x0000_s1230" style="position:absolute;left:3815;top:136890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" fillcolor="windowText" strokecolor="windowText" strokeweight="1pt">
                      <v:fill r:id="rId7" o:title="" color2="window" type="pattern"/>
                    </v:rect>
                    <v:rect id="Прямоугольник 272" o:spid="_x0000_s1231" style="position:absolute;left:59779;top:136890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273" o:spid="_x0000_s1232" style="position:absolute;left:73063;top:-4657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" fillcolor="window" strokecolor="windowText"/>
                  </v:group>
                  <v:group id="Группа 274" o:spid="_x0000_s1233" style="position:absolute;left:39059;top:19761;width:1238;height:2820;rotation:90" coordorigin="-1,2979" coordsize="123987,282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">
                    <v:rect id="Прямоугольник 275" o:spid="_x0000_s1234" style="position:absolute;left:-1;top:144523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276" o:spid="_x0000_s1235" style="position:absolute;left:59779;top:144524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277" o:spid="_x0000_s1236" style="position:absolute;left:73063;top:2979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" fillcolor="window" strokecolor="windowText"/>
                  </v:group>
                  <v:group id="Группа 278" o:spid="_x0000_s1237" style="position:absolute;left:44165;top:19286;width:1238;height:2820;rotation:90" coordorigin="-1,2979" coordsize="123987,282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">
                    <v:rect id="Прямоугольник 279" o:spid="_x0000_s1238" style="position:absolute;left:-1;top:144523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280" o:spid="_x0000_s1239" style="position:absolute;left:59779;top:144524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" fillcolor="windowText" strokecolor="windowText" strokeweight="1pt">
                      <v:fill r:id="rId7" o:title="" color2="window" type="pattern"/>
                    </v:rect>
                    <v:rect id="Прямоугольник 281" o:spid="_x0000_s1240" style="position:absolute;left:73063;top:2979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" fillcolor="window" strokecolor="windowText"/>
                  </v:group>
                  <v:group id="Группа 282" o:spid="_x0000_s1241" style="position:absolute;left:25101;top:25164;width:1238;height:2820;rotation:90" coordorigin="-1,-8472" coordsize="123987,282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">
                    <v:rect id="Прямоугольник 283" o:spid="_x0000_s1242" style="position:absolute;left:-1;top:133072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" fillcolor="windowText" strokecolor="windowText" strokeweight="1pt">
                      <v:fill r:id="rId7" o:title="" color2="window" type="pattern"/>
                    </v:rect>
                    <v:rect id="Прямоугольник 284" o:spid="_x0000_s1243" style="position:absolute;left:59779;top:133070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285" o:spid="_x0000_s1244" style="position:absolute;left:73063;top:-8472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" fillcolor="window" strokecolor="windowText"/>
                  </v:group>
                  <v:group id="Группа 286" o:spid="_x0000_s1245" style="position:absolute;left:25063;top:33223;width:1238;height:2819;rotation:90" coordorigin="-7612,19141" coordsize="123986,2825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">
                    <v:rect id="Прямоугольник 287" o:spid="_x0000_s1246" style="position:absolute;left:-7612;top:160683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288" o:spid="_x0000_s1247" style="position:absolute;left:52167;top:160684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" fillcolor="windowText" strokecolor="windowText" strokeweight="1pt">
                      <v:fill r:id="rId7" o:title="" color2="window" type="pattern"/>
                    </v:rect>
                    <v:rect id="Прямоугольник 289" o:spid="_x0000_s1248" style="position:absolute;left:65452;top:19141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" fillcolor="window" strokecolor="windowText"/>
                  </v:group>
                  <v:group id="Группа 290" o:spid="_x0000_s1249" style="position:absolute;left:41871;top:33180;width:1238;height:2819;rotation:-90;flip:y" coordorigin="-1,2979" coordsize="123986,282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">
                    <v:rect id="Прямоугольник 291" o:spid="_x0000_s1250" style="position:absolute;left:-1;top:144523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292" o:spid="_x0000_s1251" style="position:absolute;left:59778;top:144523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" fillcolor="windowText" strokecolor="windowText" strokeweight="1pt">
                      <v:fill r:id="rId7" o:title="" color2="window" type="pattern"/>
                    </v:rect>
                    <v:rect id="Прямоугольник 293" o:spid="_x0000_s1252" style="position:absolute;left:73063;top:2979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" fillcolor="window" strokecolor="windowText"/>
                  </v:group>
                  <v:group id="Группа 294" o:spid="_x0000_s1253" style="position:absolute;left:41930;top:25164;width:1238;height:2820;rotation:-90;flip:y" coordorigin="-1,2979" coordsize="123987,282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">
                    <v:rect id="Прямоугольник 295" o:spid="_x0000_s1254" style="position:absolute;left:-1;top:144523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296" o:spid="_x0000_s1255" style="position:absolute;left:59779;top:144524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297" o:spid="_x0000_s1256" style="position:absolute;left:73063;top:2979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" fillcolor="window" strokecolor="windowText"/>
                  </v:group>
                  <v:group id="Группа 298" o:spid="_x0000_s1257" style="position:absolute;left:41929;top:41294;width:1239;height:2820;rotation:-90;flip:y" coordorigin="3814,2980" coordsize="123985,282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">
                    <v:rect id="Прямоугольник 299" o:spid="_x0000_s1258" style="position:absolute;left:3814;top:144524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" fillcolor="windowText" strokecolor="windowText" strokeweight="1pt">
                      <v:fill r:id="rId7" o:title="" color2="window" type="pattern"/>
                    </v:rect>
                    <v:rect id="Прямоугольник 300" o:spid="_x0000_s1259" style="position:absolute;left:63592;top:144523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" fillcolor="windowText" strokecolor="windowText" strokeweight="1pt">
                      <v:fill r:id="rId7" o:title="" color2="window" type="pattern"/>
                    </v:rect>
                    <v:rect id="Прямоугольник 301" o:spid="_x0000_s1260" style="position:absolute;left:76878;top:2980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" fillcolor="window" strokecolor="windowText"/>
                  </v:group>
                  <v:group id="Группа 302" o:spid="_x0000_s1261" style="position:absolute;left:25068;top:41908;width:1238;height:2820;rotation:90;flip:y" coordorigin="-5918,-40869" coordsize="123984,282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">
                    <v:rect id="Прямоугольник 303" o:spid="_x0000_s1262" style="position:absolute;left:-5918;top:100674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304" o:spid="_x0000_s1263" style="position:absolute;left:53859;top:100675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305" o:spid="_x0000_s1264" style="position:absolute;left:67141;top:-40869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" fillcolor="window" strokecolor="windowText"/>
                  </v:group>
                  <v:group id="Группа 306" o:spid="_x0000_s1265" style="position:absolute;left:22682;top:41800;width:1238;height:1796;rotation:90" coordorigin="5928,61717" coordsize="123980,1799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">
                    <v:rect id="Прямоугольник 307" o:spid="_x0000_s1266" style="position:absolute;left:5928;top:100680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308" o:spid="_x0000_s1267" style="position:absolute;left:65701;top:100676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" fillcolor="windowText" strokecolor="windowText" strokeweight="1pt">
                      <v:fill r:id="rId7" o:title="" color2="window" type="pattern"/>
                    </v:rect>
                    <v:rect id="Прямоугольник 309" o:spid="_x0000_s1268" style="position:absolute;left:78989;top:61717;width:36047;height:3607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" fillcolor="window" strokecolor="windowText"/>
                  </v:group>
                  <v:line id="Прямая соединительная линия 310" o:spid="_x0000_s1269" style="position:absolute;flip:y;visibility:visible;mso-wrap-style:square" from="27684,26848" to="30738,26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" strokecolor="windowText" strokeweight="1.5pt">
                    <v:stroke joinstyle="miter"/>
                  </v:line>
                  <v:rect id="Прямоугольник 311" o:spid="_x0000_s1270" style="position:absolute;left:-2452;top:-285;width:22761;height:223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" filled="f" strokecolor="windowText" strokeweight="1.5pt"/>
                  <v:line id="Прямая соединительная линия 312" o:spid="_x0000_s1271" style="position:absolute;flip:y;visibility:visible;mso-wrap-style:square" from="27640,34914" to="30693,349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" strokecolor="windowText" strokeweight="1.5pt">
                    <v:stroke joinstyle="miter"/>
                  </v:line>
                  <v:line id="Прямая соединительная линия 313" o:spid="_x0000_s1272" style="position:absolute;visibility:visible;mso-wrap-style:square" from="29008,31609" to="33938,316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" strokecolor="windowText" strokeweight="1.5pt">
                    <v:stroke joinstyle="miter"/>
                  </v:line>
                  <v:line id="Прямая соединительная линия 314" o:spid="_x0000_s1273" style="position:absolute;visibility:visible;mso-wrap-style:square" from="29072,31609" to="29072,349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" strokecolor="windowText" strokeweight="1.5pt">
                    <v:stroke endarrow="oval" joinstyle="miter"/>
                  </v:line>
                  <v:line id="Прямая соединительная линия 315" o:spid="_x0000_s1274" style="position:absolute;visibility:visible;mso-wrap-style:square" from="33839,31609" to="33839,334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" strokecolor="windowText" strokeweight="1.5pt">
                    <v:stroke endarrow="block" joinstyle="miter"/>
                  </v:line>
                  <v:line id="Прямая соединительная линия 316" o:spid="_x0000_s1275" style="position:absolute;flip:y;visibility:visible;mso-wrap-style:square" from="37258,34782" to="40312,34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" strokecolor="windowText" strokeweight="1.5pt">
                    <v:stroke joinstyle="miter"/>
                  </v:line>
                  <v:line id="Прямая соединительная линия 317" o:spid="_x0000_s1276" style="position:absolute;flip:y;visibility:visible;mso-wrap-style:square" from="27851,43057" to="30905,430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" strokecolor="windowText" strokeweight="1.5pt">
                    <v:stroke joinstyle="miter"/>
                  </v:line>
                  <v:line id="Прямая соединительная линия 318" o:spid="_x0000_s1277" style="position:absolute;visibility:visible;mso-wrap-style:square" from="29220,39828" to="34150,398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" strokecolor="windowText" strokeweight="1.5pt">
                    <v:stroke joinstyle="miter"/>
                  </v:line>
                  <v:line id="Прямая соединительная линия 319" o:spid="_x0000_s1278" style="position:absolute;flip:x;visibility:visible;mso-wrap-style:square" from="29280,39838" to="29285,429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" strokecolor="windowText" strokeweight="1.5pt">
                    <v:stroke endarrow="oval" joinstyle="miter"/>
                  </v:line>
                  <v:line id="Прямая соединительная линия 320" o:spid="_x0000_s1279" style="position:absolute;visibility:visible;mso-wrap-style:square" from="34050,39828" to="34050,41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" strokecolor="windowText" strokeweight="1.5pt">
                    <v:stroke endarrow="block" joinstyle="miter"/>
                  </v:line>
                  <v:line id="Прямая соединительная линия 321" o:spid="_x0000_s1280" style="position:absolute;flip:y;visibility:visible;mso-wrap-style:square" from="37432,43039" to="40485,430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" strokecolor="windowText" strokeweight="1.5pt">
                    <v:stroke joinstyle="miter"/>
                  </v:line>
                  <v:line id="Прямая соединительная линия 322" o:spid="_x0000_s1281" style="position:absolute;visibility:visible;mso-wrap-style:square" from="29008,23639" to="33938,23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" strokecolor="windowText" strokeweight="1.5pt">
                    <v:stroke joinstyle="miter"/>
                  </v:line>
                  <v:line id="Прямая соединительная линия 323" o:spid="_x0000_s1282" style="position:absolute;visibility:visible;mso-wrap-style:square" from="29107,23639" to="29107,2684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" strokecolor="windowText" strokeweight="1.5pt">
                    <v:stroke endarrow="oval" joinstyle="miter"/>
                  </v:line>
                  <v:line id="Прямая соединительная линия 324" o:spid="_x0000_s1283" style="position:absolute;visibility:visible;mso-wrap-style:square" from="33877,23639" to="33877,255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" strokecolor="windowText" strokeweight="1.5pt">
                    <v:stroke endarrow="block" joinstyle="miter"/>
                  </v:line>
                  <v:line id="Прямая соединительная линия 325" o:spid="_x0000_s1284" style="position:absolute;flip:y;visibility:visible;mso-wrap-style:square" from="37258,26811" to="40312,268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" strokecolor="windowText" strokeweight="1.5pt">
                    <v:stroke joinstyle="miter"/>
                  </v:line>
                  <v:rect id="Прямоугольник 326" o:spid="_x0000_s1285" style="position:absolute;left:1451;top:-471;width:14762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" filled="f" stroked="f" strokeweight="1.5pt">
                    <v:textbox>
                      <w:txbxContent>
                        <w:p w14:paraId="5C698586" w14:textId="77777777" w:rsidR="00C852AF" w:rsidRDefault="00C852AF" w:rsidP="00C852AF">
                          <w:pPr>
                            <w:jc w:val="center"/>
                          </w:pPr>
                          <w:r>
                            <w:t>МОДУЛЬ ПИТАНИЯ</w:t>
                          </w:r>
                        </w:p>
                      </w:txbxContent>
                    </v:textbox>
                  </v:rect>
                  <v:rect id="Прямоугольник 327" o:spid="_x0000_s1286" style="position:absolute;left:890;top:9709;width:5552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" filled="f" stroked="f" strokeweight="1.5pt">
                    <v:textbox>
                      <w:txbxContent>
                        <w:p w14:paraId="0EA8B2A0" w14:textId="77777777" w:rsidR="00C852AF" w:rsidRPr="005165F9" w:rsidRDefault="00C852AF" w:rsidP="00C852AF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UZ2</w:t>
                          </w:r>
                        </w:p>
                      </w:txbxContent>
                    </v:textbox>
                  </v:rect>
                  <v:rect id="Прямоугольник 328" o:spid="_x0000_s1287" style="position:absolute;left:1009;top:12138;width:5551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" filled="f" stroked="f" strokeweight="1.5pt">
                    <v:textbox>
                      <w:txbxContent>
                        <w:p w14:paraId="43EE8D08" w14:textId="77777777" w:rsidR="00C852AF" w:rsidRPr="00A32FDB" w:rsidRDefault="00C852AF" w:rsidP="00C852AF">
                          <w:pPr>
                            <w:jc w:val="center"/>
                          </w:pPr>
                          <w:r>
                            <w:rPr>
                              <w:lang w:val="en-US"/>
                            </w:rPr>
                            <w:t>+15</w:t>
                          </w:r>
                          <w:r>
                            <w:t>В</w:t>
                          </w:r>
                        </w:p>
                      </w:txbxContent>
                    </v:textbox>
                  </v:rect>
                  <v:line id="Прямая соединительная линия 329" o:spid="_x0000_s1288" style="position:absolute;flip:x y;visibility:visible;mso-wrap-style:square" from="1768,15061" to="1790,16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" strokecolor="windowText" strokeweight="1.5pt">
                    <v:stroke joinstyle="miter"/>
                  </v:line>
                  <v:line id="Прямая соединительная линия 330" o:spid="_x0000_s1289" style="position:absolute;flip:y;visibility:visible;mso-wrap-style:square" from="6666,14974" to="6666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" strokecolor="windowText" strokeweight="1.5pt">
                    <v:stroke joinstyle="miter"/>
                  </v:line>
                  <v:line id="Прямая соединительная линия 331" o:spid="_x0000_s1290" style="position:absolute;flip:y;visibility:visible;mso-wrap-style:square" from="11459,14974" to="11459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" strokecolor="windowText" strokeweight="1.5pt">
                    <v:stroke joinstyle="miter"/>
                  </v:line>
                  <v:line id="Прямая соединительная линия 332" o:spid="_x0000_s1291" style="position:absolute;flip:y;visibility:visible;mso-wrap-style:square" from="16308,14974" to="16308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" strokecolor="windowText" strokeweight="1.5pt">
                    <v:stroke joinstyle="miter"/>
                  </v:line>
                  <v:rect id="Прямоугольник 333" o:spid="_x0000_s1292" style="position:absolute;left:4642;top:15843;width:1266;height:3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" filled="f" stroked="f" strokeweight="1.5pt">
                    <v:textbox>
                      <w:txbxContent>
                        <w:p w14:paraId="2E31EDE3" w14:textId="77777777" w:rsidR="00C852AF" w:rsidRPr="00A32FDB" w:rsidRDefault="00C852AF" w:rsidP="00C852AF">
                          <w:pPr>
                            <w:ind w:left="-142" w:right="-137"/>
                          </w:pPr>
                          <w:r>
                            <w:rPr>
                              <w:lang w:val="en-US"/>
                            </w:rPr>
                            <w:t>+</w:t>
                          </w:r>
                        </w:p>
                      </w:txbxContent>
                    </v:textbox>
                  </v:rect>
                  <v:rect id="Прямоугольник 334" o:spid="_x0000_s1293" style="position:absolute;left:14364;top:15877;width:1266;height:3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" filled="f" stroked="f" strokeweight="1.5pt">
                    <v:textbox>
                      <w:txbxContent>
                        <w:p w14:paraId="5FD2AFF6" w14:textId="77777777" w:rsidR="00C852AF" w:rsidRPr="00A32FDB" w:rsidRDefault="00C852AF" w:rsidP="00C852AF">
                          <w:pPr>
                            <w:ind w:left="-142" w:right="-137"/>
                          </w:pPr>
                          <w:r>
                            <w:rPr>
                              <w:lang w:val="en-US"/>
                            </w:rPr>
                            <w:t>+</w:t>
                          </w:r>
                        </w:p>
                      </w:txbxContent>
                    </v:textbox>
                  </v:rect>
                  <v:rect id="Прямоугольник 335" o:spid="_x0000_s1294" style="position:absolute;left:9435;top:15367;width:1266;height:3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" filled="f" stroked="f" strokeweight="1.5pt">
                    <v:textbox>
                      <w:txbxContent>
                        <w:p w14:paraId="37B8903C" w14:textId="77777777" w:rsidR="00C852AF" w:rsidRPr="00A32FDB" w:rsidRDefault="00C852AF" w:rsidP="00C852AF">
                          <w:pPr>
                            <w:ind w:left="-142" w:right="-137"/>
                          </w:pPr>
                          <w:r>
                            <w:t xml:space="preserve">_ </w:t>
                          </w:r>
                        </w:p>
                      </w:txbxContent>
                    </v:textbox>
                  </v:rect>
                  <v:rect id="Прямоугольник 336" o:spid="_x0000_s1295" style="position:absolute;left:-375;top:15303;width:1265;height:3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" filled="f" stroked="f" strokeweight="1.5pt">
                    <v:textbox>
                      <w:txbxContent>
                        <w:p w14:paraId="21123715" w14:textId="77777777" w:rsidR="00C852AF" w:rsidRPr="00A32FDB" w:rsidRDefault="00C852AF" w:rsidP="00C852AF">
                          <w:pPr>
                            <w:ind w:left="-142" w:right="-137"/>
                          </w:pPr>
                          <w:r>
                            <w:t xml:space="preserve">_ </w:t>
                          </w:r>
                        </w:p>
                      </w:txbxContent>
                    </v:textbox>
                  </v:rect>
                  <v:rect id="Прямоугольник 337" o:spid="_x0000_s1296" style="position:absolute;left:22187;top:4294;width:1266;height:3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" filled="f" stroked="f" strokeweight="1.5pt">
                    <v:textbox>
                      <w:txbxContent>
                        <w:p w14:paraId="3CA0651A" w14:textId="77777777" w:rsidR="00C852AF" w:rsidRPr="00A32FDB" w:rsidRDefault="00C852AF" w:rsidP="00C852AF">
                          <w:pPr>
                            <w:ind w:left="-142" w:right="-137"/>
                          </w:pPr>
                          <w:r>
                            <w:t xml:space="preserve">_ </w:t>
                          </w:r>
                        </w:p>
                      </w:txbxContent>
                    </v:textbox>
                  </v:rect>
                  <v:rect id="Прямоугольник 338" o:spid="_x0000_s1297" style="position:absolute;left:34300;top:4294;width:1266;height:3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" filled="f" stroked="f" strokeweight="1.5pt">
                    <v:textbox>
                      <w:txbxContent>
                        <w:p w14:paraId="4C01B273" w14:textId="77777777" w:rsidR="00C852AF" w:rsidRPr="00A32FDB" w:rsidRDefault="00C852AF" w:rsidP="00C852AF">
                          <w:pPr>
                            <w:ind w:left="-142" w:right="-137"/>
                          </w:pPr>
                          <w:r>
                            <w:t xml:space="preserve">_ </w:t>
                          </w:r>
                        </w:p>
                      </w:txbxContent>
                    </v:textbox>
                  </v:rect>
                  <v:rect id="Прямоугольник 339" o:spid="_x0000_s1298" style="position:absolute;left:34300;top:14764;width:1267;height:3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" filled="f" stroked="f" strokeweight="1.5pt">
                    <v:textbox>
                      <w:txbxContent>
                        <w:p w14:paraId="2919D49F" w14:textId="77777777" w:rsidR="00C852AF" w:rsidRPr="00A32FDB" w:rsidRDefault="00C852AF" w:rsidP="00C852AF">
                          <w:pPr>
                            <w:ind w:left="-142" w:right="-137"/>
                          </w:pPr>
                          <w:r>
                            <w:t xml:space="preserve">_ </w:t>
                          </w:r>
                        </w:p>
                      </w:txbxContent>
                    </v:textbox>
                  </v:rect>
                  <v:rect id="Прямоугольник 340" o:spid="_x0000_s1299" style="position:absolute;left:22246;top:14832;width:1267;height:3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" filled="f" stroked="f" strokeweight="1.5pt">
                    <v:textbox>
                      <w:txbxContent>
                        <w:p w14:paraId="6AE7BE83" w14:textId="77777777" w:rsidR="00C852AF" w:rsidRPr="00A32FDB" w:rsidRDefault="00C852AF" w:rsidP="00C852AF">
                          <w:pPr>
                            <w:ind w:left="-142" w:right="-137"/>
                          </w:pPr>
                          <w:r>
                            <w:t xml:space="preserve">_ </w:t>
                          </w:r>
                        </w:p>
                      </w:txbxContent>
                    </v:textbox>
                  </v:rect>
                  <v:rect id="Прямоугольник 341" o:spid="_x0000_s1300" style="position:absolute;left:27014;top:4833;width:1266;height:3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" filled="f" stroked="f" strokeweight="1.5pt">
                    <v:textbox>
                      <w:txbxContent>
                        <w:p w14:paraId="16683108" w14:textId="77777777" w:rsidR="00C852AF" w:rsidRPr="00A32FDB" w:rsidRDefault="00C852AF" w:rsidP="00C852AF">
                          <w:pPr>
                            <w:ind w:left="-142" w:right="-137"/>
                          </w:pPr>
                          <w:r>
                            <w:rPr>
                              <w:lang w:val="en-US"/>
                            </w:rPr>
                            <w:t>+</w:t>
                          </w:r>
                        </w:p>
                      </w:txbxContent>
                    </v:textbox>
                  </v:rect>
                  <v:rect id="Прямоугольник 342" o:spid="_x0000_s1301" style="position:absolute;left:39257;top:4880;width:1266;height:3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" filled="f" stroked="f" strokeweight="1.5pt">
                    <v:textbox>
                      <w:txbxContent>
                        <w:p w14:paraId="13C5D713" w14:textId="77777777" w:rsidR="00C852AF" w:rsidRPr="00A32FDB" w:rsidRDefault="00C852AF" w:rsidP="00C852AF">
                          <w:pPr>
                            <w:ind w:left="-142" w:right="-137"/>
                          </w:pPr>
                          <w:r>
                            <w:rPr>
                              <w:lang w:val="en-US"/>
                            </w:rPr>
                            <w:t>+</w:t>
                          </w:r>
                        </w:p>
                      </w:txbxContent>
                    </v:textbox>
                  </v:rect>
                  <v:rect id="Прямоугольник 343" o:spid="_x0000_s1302" style="position:absolute;left:39228;top:15286;width:1266;height:3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" filled="f" stroked="f" strokeweight="1.5pt">
                    <v:textbox>
                      <w:txbxContent>
                        <w:p w14:paraId="41A1F77B" w14:textId="77777777" w:rsidR="00C852AF" w:rsidRPr="00A32FDB" w:rsidRDefault="00C852AF" w:rsidP="00C852AF">
                          <w:pPr>
                            <w:ind w:left="-142" w:right="-137"/>
                          </w:pPr>
                          <w:r>
                            <w:rPr>
                              <w:lang w:val="en-US"/>
                            </w:rPr>
                            <w:t>+</w:t>
                          </w:r>
                        </w:p>
                      </w:txbxContent>
                    </v:textbox>
                  </v:rect>
                  <v:rect id="Прямоугольник 344" o:spid="_x0000_s1303" style="position:absolute;left:27263;top:15454;width:1266;height:3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" filled="f" stroked="f" strokeweight="1.5pt">
                    <v:textbox>
                      <w:txbxContent>
                        <w:p w14:paraId="0123C14B" w14:textId="77777777" w:rsidR="00C852AF" w:rsidRPr="00A32FDB" w:rsidRDefault="00C852AF" w:rsidP="00C852AF">
                          <w:pPr>
                            <w:ind w:left="-142" w:right="-137"/>
                          </w:pPr>
                          <w:r>
                            <w:rPr>
                              <w:lang w:val="en-US"/>
                            </w:rPr>
                            <w:t>+</w:t>
                          </w:r>
                        </w:p>
                      </w:txbxContent>
                    </v:textbox>
                  </v:rect>
                  <v:rect id="Прямоугольник 345" o:spid="_x0000_s1304" style="position:absolute;left:11054;top:9709;width:5551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" filled="f" stroked="f" strokeweight="1.5pt">
                    <v:textbox>
                      <w:txbxContent>
                        <w:p w14:paraId="4832D917" w14:textId="77777777" w:rsidR="00C852AF" w:rsidRPr="00A32FDB" w:rsidRDefault="00C852AF" w:rsidP="00C852AF">
                          <w:pPr>
                            <w:jc w:val="center"/>
                          </w:pPr>
                          <w:r>
                            <w:rPr>
                              <w:lang w:val="en-US"/>
                            </w:rPr>
                            <w:t>UZ</w:t>
                          </w:r>
                          <w:r>
                            <w:t>4</w:t>
                          </w:r>
                        </w:p>
                      </w:txbxContent>
                    </v:textbox>
                  </v:rect>
                  <v:rect id="Прямоугольник 346" o:spid="_x0000_s1305" style="position:absolute;left:10344;top:12247;width:7089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" filled="f" stroked="f" strokeweight="1.5pt">
                    <v:textbox>
                      <w:txbxContent>
                        <w:p w14:paraId="7BDC732B" w14:textId="77777777" w:rsidR="00C852AF" w:rsidRPr="00A32FDB" w:rsidRDefault="00C852AF" w:rsidP="00C852AF">
                          <w:pPr>
                            <w:jc w:val="center"/>
                          </w:pPr>
                          <w:r>
                            <w:t>0…</w:t>
                          </w:r>
                          <w:r>
                            <w:rPr>
                              <w:lang w:val="en-US"/>
                            </w:rPr>
                            <w:t>+1</w:t>
                          </w:r>
                          <w:r>
                            <w:t>2В</w:t>
                          </w:r>
                        </w:p>
                      </w:txbxContent>
                    </v:textbox>
                  </v:rect>
                  <v:rect id="Прямоугольник 347" o:spid="_x0000_s1306" style="position:absolute;left:21970;top:-370;width:22603;height:2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" filled="f" stroked="f" strokeweight="1.5pt">
                    <v:textbox>
                      <w:txbxContent>
                        <w:p w14:paraId="237297A5" w14:textId="77777777" w:rsidR="00C852AF" w:rsidRDefault="00C852AF" w:rsidP="00C852AF">
                          <w:pPr>
                            <w:jc w:val="center"/>
                          </w:pPr>
                          <w:r>
                            <w:t>МОДУЛЬ ИЗМЕРИТЕЛЬНЫЙ</w:t>
                          </w:r>
                        </w:p>
                      </w:txbxContent>
                    </v:textbox>
                  </v:rect>
                  <v:rect id="Прямоугольник 348" o:spid="_x0000_s1307" style="position:absolute;left:22140;top:44090;width:22603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" filled="f" stroked="f" strokeweight="1.5pt">
                    <v:textbox>
                      <w:txbxContent>
                        <w:p w14:paraId="1E1799E1" w14:textId="77777777" w:rsidR="00C852AF" w:rsidRDefault="00C852AF" w:rsidP="00C852AF">
                          <w:pPr>
                            <w:jc w:val="center"/>
                          </w:pPr>
                          <w:r>
                            <w:t>МОДУЛЬ РЕЗИСТОРОВ</w:t>
                          </w:r>
                        </w:p>
                      </w:txbxContent>
                    </v:textbox>
                  </v:rect>
                  <v:rect id="Прямоугольник 349" o:spid="_x0000_s1308" style="position:absolute;left:6879;top:4033;width:4286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" filled="f" stroked="f" strokeweight="1.5pt">
                    <v:textbox>
                      <w:txbxContent>
                        <w:p w14:paraId="16DF1B26" w14:textId="77777777" w:rsidR="00C852AF" w:rsidRPr="001E5784" w:rsidRDefault="00C852AF" w:rsidP="00C852AF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SA1</w:t>
                          </w:r>
                        </w:p>
                      </w:txbxContent>
                    </v:textbox>
                  </v:rect>
                  <v:rect id="Прямоугольник 350" o:spid="_x0000_s1309" style="position:absolute;left:910;top:6283;width:4172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" filled="f" stroked="f" strokeweight="1.5pt">
                    <v:textbox>
                      <w:txbxContent>
                        <w:p w14:paraId="7F0766FE" w14:textId="77777777" w:rsidR="00C852AF" w:rsidRPr="001E5784" w:rsidRDefault="00C852AF" w:rsidP="00C852AF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=U    </w:t>
                          </w:r>
                        </w:p>
                      </w:txbxContent>
                    </v:textbox>
                  </v:rect>
                  <v:rect id="Прямоугольник 351" o:spid="_x0000_s1310" style="position:absolute;left:10644;top:6151;width:4172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" filled="f" stroked="f" strokeweight="1.5pt">
                    <v:textbox>
                      <w:txbxContent>
                        <w:p w14:paraId="603FA803" w14:textId="77777777" w:rsidR="00C852AF" w:rsidRPr="001E5784" w:rsidRDefault="00C852AF" w:rsidP="00C852AF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=U    </w:t>
                          </w:r>
                        </w:p>
                      </w:txbxContent>
                    </v:textbox>
                  </v:rect>
                  <v:oval id="Овал 352" o:spid="_x0000_s1311" style="position:absolute;left:5433;top:6987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" filled="f" strokecolor="windowText" strokeweight="1pt">
                    <v:stroke joinstyle="miter"/>
                  </v:oval>
                  <v:oval id="Овал 353" o:spid="_x0000_s1312" style="position:absolute;left:15168;top:7012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" filled="f" strokecolor="windowText" strokeweight="1pt">
                    <v:stroke joinstyle="miter"/>
                  </v:oval>
                  <v:line id="Прямая соединительная линия 354" o:spid="_x0000_s1313" style="position:absolute;flip:x y;visibility:visible;mso-wrap-style:square" from="24348,4777" to="24348,5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" strokecolor="windowText" strokeweight="1.5pt">
                    <v:stroke joinstyle="miter"/>
                  </v:line>
                  <v:line id="Прямая соединительная линия 355" o:spid="_x0000_s1314" style="position:absolute;flip:x y;visibility:visible;mso-wrap-style:square" from="29175,4777" to="29175,55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" strokecolor="windowText" strokeweight="1.5pt">
                    <v:stroke joinstyle="miter"/>
                  </v:line>
                  <v:line id="Прямая соединительная линия 356" o:spid="_x0000_s1315" style="position:absolute;flip:x y;visibility:visible;mso-wrap-style:square" from="24322,15265" to="24322,16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" strokecolor="windowText" strokeweight="1.5pt">
                    <v:stroke joinstyle="miter"/>
                  </v:line>
                  <v:line id="Прямая соединительная линия 357" o:spid="_x0000_s1316" style="position:absolute;flip:x y;visibility:visible;mso-wrap-style:square" from="29170,15227" to="29170,15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" strokecolor="windowText" strokeweight="1.5pt">
                    <v:stroke joinstyle="miter"/>
                  </v:line>
                  <v:line id="Прямая соединительная линия 358" o:spid="_x0000_s1317" style="position:absolute;flip:x y;visibility:visible;mso-wrap-style:square" from="36445,15265" to="36445,160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" strokecolor="windowText" strokeweight="1.5pt">
                    <v:stroke joinstyle="miter"/>
                  </v:line>
                  <v:line id="Прямая соединительная линия 359" o:spid="_x0000_s1318" style="position:absolute;flip:x y;visibility:visible;mso-wrap-style:square" from="36369,4766" to="36369,55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" strokecolor="windowText" strokeweight="1.5pt">
                    <v:stroke joinstyle="miter"/>
                  </v:line>
                  <v:line id="Прямая соединительная линия 360" o:spid="_x0000_s1319" style="position:absolute;flip:x y;visibility:visible;mso-wrap-style:square" from="41256,4874" to="41256,56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" strokecolor="windowText" strokeweight="1.5pt">
                    <v:stroke joinstyle="miter"/>
                  </v:line>
                  <v:line id="Прямая соединительная линия 361" o:spid="_x0000_s1320" style="position:absolute;flip:x y;visibility:visible;mso-wrap-style:square" from="41230,15227" to="41230,159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" strokecolor="windowText" strokeweight="1.5pt">
                    <v:stroke joinstyle="miter"/>
                  </v:line>
                  <v:rect id="Прямоугольник 362" o:spid="_x0000_s1321" style="position:absolute;left:24641;top:2089;width:4286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" filled="f" stroked="f" strokeweight="1.5pt">
                    <v:textbox>
                      <w:txbxContent>
                        <w:p w14:paraId="5266D396" w14:textId="77777777" w:rsidR="00C852AF" w:rsidRPr="001E5784" w:rsidRDefault="00C852AF" w:rsidP="00C852AF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PA</w:t>
                          </w:r>
                          <w:r w:rsidRPr="00C637C8">
                            <w:rPr>
                              <w:sz w:val="20"/>
                              <w:lang w:val="en-US"/>
                            </w:rPr>
                            <w:t>1</w:t>
                          </w:r>
                        </w:p>
                      </w:txbxContent>
                    </v:textbox>
                  </v:rect>
                  <v:rect id="Прямоугольник 363" o:spid="_x0000_s1322" style="position:absolute;left:36944;top:2089;width:4286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" filled="f" stroked="f" strokeweight="1.5pt">
                    <v:textbox>
                      <w:txbxContent>
                        <w:p w14:paraId="422E37EB" w14:textId="77777777" w:rsidR="00C852AF" w:rsidRPr="001E5784" w:rsidRDefault="00C852AF" w:rsidP="00C852AF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PA</w:t>
                          </w:r>
                          <w:r w:rsidRPr="00C637C8">
                            <w:rPr>
                              <w:sz w:val="20"/>
                              <w:lang w:val="en-US"/>
                            </w:rPr>
                            <w:t>2</w:t>
                          </w:r>
                        </w:p>
                      </w:txbxContent>
                    </v:textbox>
                  </v:rect>
                  <v:rect id="Прямоугольник 364" o:spid="_x0000_s1323" style="position:absolute;left:24754;top:12559;width:4286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" filled="f" stroked="f" strokeweight="1.5pt">
                    <v:textbox>
                      <w:txbxContent>
                        <w:p w14:paraId="3A65B744" w14:textId="77777777" w:rsidR="00C852AF" w:rsidRPr="001E5784" w:rsidRDefault="00C852AF" w:rsidP="00C852AF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PA</w:t>
                          </w:r>
                          <w:r w:rsidRPr="00C637C8">
                            <w:rPr>
                              <w:sz w:val="20"/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rect>
                  <v:rect id="Прямоугольник 365" o:spid="_x0000_s1324" style="position:absolute;left:37242;top:12675;width:4287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" filled="f" stroked="f" strokeweight="1.5pt">
                    <v:textbox>
                      <w:txbxContent>
                        <w:p w14:paraId="587E3379" w14:textId="77777777" w:rsidR="00C852AF" w:rsidRPr="001E5784" w:rsidRDefault="00C852AF" w:rsidP="00C852AF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PV</w:t>
                          </w:r>
                        </w:p>
                      </w:txbxContent>
                    </v:textbox>
                  </v:rect>
                  <v:rect id="Прямоугольник 366" o:spid="_x0000_s1325" style="position:absolute;left:35486;top:22888;width:4287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" filled="f" stroked="f" strokeweight="1.5pt">
                    <v:textbox>
                      <w:txbxContent>
                        <w:p w14:paraId="4351936F" w14:textId="77777777" w:rsidR="00C852AF" w:rsidRPr="001E5784" w:rsidRDefault="00C852AF" w:rsidP="00C852AF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R1</w:t>
                          </w:r>
                        </w:p>
                      </w:txbxContent>
                    </v:textbox>
                  </v:rect>
                  <v:rect id="Прямоугольник 367" o:spid="_x0000_s1326" style="position:absolute;left:35389;top:30761;width:4286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" filled="f" stroked="f" strokeweight="1.5pt">
                    <v:textbox>
                      <w:txbxContent>
                        <w:p w14:paraId="190EF98D" w14:textId="77777777" w:rsidR="00C852AF" w:rsidRPr="001E5784" w:rsidRDefault="00C852AF" w:rsidP="00C852AF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R2</w:t>
                          </w:r>
                        </w:p>
                      </w:txbxContent>
                    </v:textbox>
                  </v:rect>
                  <v:rect id="Прямоугольник 368" o:spid="_x0000_s1327" style="position:absolute;left:35625;top:39133;width:4287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" filled="f" stroked="f" strokeweight="1.5pt">
                    <v:textbox>
                      <w:txbxContent>
                        <w:p w14:paraId="7DED64C8" w14:textId="77777777" w:rsidR="00C852AF" w:rsidRPr="001E5784" w:rsidRDefault="00C852AF" w:rsidP="00C852AF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R3</w:t>
                          </w:r>
                        </w:p>
                      </w:txbxContent>
                    </v:textbox>
                  </v:rect>
                </v:group>
                <v:shape id="Полилиния 369" o:spid="_x0000_s1328" style="position:absolute;left:3411;top:20471;width:23300;height:23630;visibility:visible;mso-wrap-style:square;v-text-anchor:middle" coordsize="2329905,2362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" path="m25895,c-4890,996300,-75917,1541293,308085,1935116v384002,393823,1747728,423275,2021820,427824e" filled="f" strokecolor="windowText" strokeweight="1.5pt">
                  <v:stroke joinstyle="miter"/>
                  <v:path arrowok="t" o:connecttype="custom" o:connectlocs="25895,0;308085,1935116;2329905,2362940" o:connectangles="0,0,0"/>
                </v:shape>
                <v:shape id="Полилиния 370" o:spid="_x0000_s1329" style="position:absolute;left:13306;top:20471;width:11652;height:22369;visibility:visible;mso-wrap-style:square;v-text-anchor:middle" coordsize="1165144,22172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" path="m3820,c-26965,996300,132687,1309330,326241,1678871v193554,369541,564811,533829,838903,538378e" filled="f" strokecolor="windowText" strokeweight="1.5pt">
                  <v:stroke joinstyle="miter"/>
                  <v:path arrowok="t" o:connecttype="custom" o:connectlocs="3820,0;326241,1693737;1165144,2236882" o:connectangles="0,0,0"/>
                </v:shape>
                <v:shape id="Полилиния 371" o:spid="_x0000_s1330" style="position:absolute;left:18151;top:20471;width:8714;height:14177;visibility:visible;mso-wrap-style:square;v-text-anchor:middle" coordsize="871384,140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" path="m6878,c-8830,373616,-9138,777259,134943,1031396v144081,254137,462349,369330,736441,373879e" filled="f" strokecolor="windowText" strokeweight="1.5pt">
                  <v:stroke joinstyle="miter"/>
                  <v:path arrowok="t" o:connecttype="custom" o:connectlocs="6878,0;134943,1040528;871384,1417718" o:connectangles="0,0,0"/>
                </v:shape>
                <v:shape id="Полилиния 372" o:spid="_x0000_s1331" style="position:absolute;left:8529;top:20471;width:18289;height:6246;visibility:visible;mso-wrap-style:square;v-text-anchor:middle" coordsize="1828897,619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" path="m590,c-15104,313877,284622,440294,594364,523393v309742,83099,915218,100194,1234533,94785e" filled="f" strokecolor="windowText" strokeweight="1.5pt">
                  <v:stroke joinstyle="miter"/>
                  <v:path arrowok="t" o:connecttype="custom" o:connectlocs="590,0;594364,528027;1828897,623651" o:connectangles="0,0,0"/>
                </v:shape>
                <v:shape id="Полилиния 373" o:spid="_x0000_s1332" style="position:absolute;left:26271;top:9689;width:11956;height:2018;visibility:visible;mso-wrap-style:square;v-text-anchor:middle" coordsize="1195595,1999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" path="m,3048c29535,212148,424966,200201,624232,199693v199266,-508,533542,67,571363,-199693e" filled="f" strokecolor="windowText" strokeweight="1.5pt">
                  <v:stroke joinstyle="miter"/>
                  <v:path arrowok="t" o:connecttype="custom" o:connectlocs="0,3075;624232,201461;1195595,0" o:connectangles="0,0,0"/>
                </v:shape>
                <v:shape id="Полилиния 374" o:spid="_x0000_s1333" style="position:absolute;left:32345;top:11737;width:7175;height:9989;visibility:visible;mso-wrap-style:square;v-text-anchor:middle" coordsize="718096,9903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" path="m,836605v10897,186874,184234,174086,231292,114433c278350,891385,226364,341959,307496,183453,388628,24947,720486,199760,718084,e" filled="f" strokecolor="windowText" strokeweight="1.5pt">
                  <v:stroke joinstyle="miter"/>
                  <v:path arrowok="t" o:connecttype="custom" o:connectlocs="0,843805;231116,959223;307262,185032;717538,0" o:connectangles="0,0,0,0"/>
                </v:shape>
                <v:shape id="Полилиния 375" o:spid="_x0000_s1334" style="position:absolute;left:34357;top:18390;width:25045;height:7644;rotation:-90;visibility:visible;mso-wrap-style:square;v-text-anchor:middle" coordsize="2504513,757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" path="m,333426c2242,510350,60907,647949,410387,712291v349480,64342,1302299,71100,1651320,-47610c2410728,545971,2200335,-4463,2504513,28e" filled="f" strokecolor="windowText" strokeweight="1.5pt">
                  <v:stroke joinstyle="miter"/>
                  <v:path arrowok="t" o:connecttype="custom" o:connectlocs="0,336221;410375,718261;2061647,670252;2504440,28" o:connectangles="0,0,0,0"/>
                </v:shape>
                <v:shape id="Полилиния 376" o:spid="_x0000_s1335" style="position:absolute;left:23951;top:20062;width:24728;height:22877;visibility:visible;mso-wrap-style:square;v-text-anchor:middle" coordsize="2473264,22678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" path="m211293,v615,322907,-31346,332186,-116916,522956c8807,713726,-111076,1452566,212429,1723674v323505,271108,1652636,142858,2028810,176602c2617413,1934020,2475918,2296412,2240797,2266075e" filled="f" strokecolor="windowText" strokeweight="1.5pt">
                  <v:stroke joinstyle="miter"/>
                  <v:path arrowok="t" o:connecttype="custom" o:connectlocs="211251,0;94358,527540;212387,1738784;2240799,1916934;2240357,2285940" o:connectangles="0,0,0,0,0"/>
                </v:shape>
                <v:shape id="Полилиния 377" o:spid="_x0000_s1336" style="position:absolute;left:32208;top:9689;width:16061;height:17016;visibility:visible;mso-wrap-style:square;v-text-anchor:middle" coordsize="1569541,1687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" path="m177,c-8539,300694,308825,260150,319430,866680v10605,606530,1049896,535642,1174432,595743c1618398,1522524,1591130,1678403,1397983,1687181e" filled="f" strokecolor="windowText" strokeweight="1.5pt">
                  <v:stroke joinstyle="miter"/>
                  <v:path arrowok="t" o:connecttype="custom" o:connectlocs="181,0;326863,874090;1528625,1474926;1430515,1701606" o:connectangles="0,0,0,0"/>
                </v:shape>
                <v:shape id="Полилиния 378" o:spid="_x0000_s1337" style="position:absolute;left:38213;top:20130;width:2510;height:1144;visibility:visible;mso-wrap-style:square;v-text-anchor:middle" coordsize="250964,11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" path="m,c9421,92218,80884,117911,250964,112723e" filled="f" strokecolor="windowText" strokeweight="1.5pt">
                  <v:stroke joinstyle="miter"/>
                  <v:path arrowok="t" o:connecttype="custom" o:connectlocs="0,0;250964,113720" o:connectangles="0,0"/>
                </v:shape>
                <v:shape id="Полилиния 379" o:spid="_x0000_s1338" style="position:absolute;left:43126;top:20062;width:2670;height:859;visibility:visible;mso-wrap-style:square;v-text-anchor:middle" coordsize="250964,113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" path="m,c9421,92218,80884,117911,250964,112723e" filled="f" strokecolor="windowText" strokeweight="1.5pt">
                  <v:stroke joinstyle="miter"/>
                  <v:path arrowok="t" o:connecttype="custom" o:connectlocs="0,0;266955,85438" o:connectangles="0,0"/>
                </v:shape>
              </v:group>
            </w:pict>
          </mc:Fallback>
        </mc:AlternateContent>
      </w:r>
    </w:p>
    <w:p w14:paraId="2000BBD1" w14:textId="77777777" w:rsidR="00C852AF" w:rsidRDefault="00C852AF" w:rsidP="00E06E96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7320616" w14:textId="77777777" w:rsidR="00C852AF" w:rsidRDefault="00C852AF" w:rsidP="00E06E96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205D93" w14:textId="77777777" w:rsidR="00C852AF" w:rsidRDefault="00C852AF" w:rsidP="00E06E96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B2933D" w14:textId="77777777" w:rsidR="00C852AF" w:rsidRDefault="00C852AF" w:rsidP="00E06E96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C765E7" w14:textId="77777777" w:rsidR="00C852AF" w:rsidRDefault="00C852AF" w:rsidP="00E06E96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9D011E" w14:textId="77777777" w:rsidR="00C852AF" w:rsidRDefault="00C852AF" w:rsidP="00E06E96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C40D090" w14:textId="77777777" w:rsidR="00C852AF" w:rsidRDefault="00C852AF" w:rsidP="00E06E96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8DF709" w14:textId="77777777" w:rsidR="00C852AF" w:rsidRDefault="00C852AF" w:rsidP="00E06E96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4ADC20" w14:textId="77777777" w:rsidR="00C852AF" w:rsidRDefault="00C852AF" w:rsidP="00E06E96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4EB98E2" w14:textId="77777777" w:rsidR="00C852AF" w:rsidRDefault="00C852AF" w:rsidP="00E06E96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54E719" w14:textId="77777777" w:rsidR="00C852AF" w:rsidRDefault="00C852AF" w:rsidP="00E06E96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32917B" w14:textId="77777777" w:rsidR="00C852AF" w:rsidRDefault="00C852AF" w:rsidP="00E06E96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040F00" w14:textId="77777777" w:rsidR="00C852AF" w:rsidRDefault="00C852AF" w:rsidP="00E06E96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EC03B74" w14:textId="77777777" w:rsidR="00C852AF" w:rsidRDefault="00C852AF" w:rsidP="00E06E96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B5C3C9" w14:textId="77777777" w:rsidR="00C852AF" w:rsidRDefault="00C852AF" w:rsidP="00E06E96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24A60C" w14:textId="77777777" w:rsidR="00C852AF" w:rsidRDefault="00C852AF" w:rsidP="00E06E96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0304C2" w14:textId="77777777" w:rsidR="00E06E96" w:rsidRDefault="00E06E96" w:rsidP="00E06E96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="003103D0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3</w:t>
      </w:r>
    </w:p>
    <w:p w14:paraId="06DA5D9F" w14:textId="77777777" w:rsidR="0052342E" w:rsidRDefault="0052342E" w:rsidP="00E06E96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14:paraId="024659C2" w14:textId="77777777" w:rsidR="003103D0" w:rsidRPr="00E06E96" w:rsidRDefault="003103D0" w:rsidP="00E06E96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14:paraId="5FEE1568" w14:textId="77777777" w:rsidR="00E06E96" w:rsidRPr="00E06E96" w:rsidRDefault="003103D0" w:rsidP="00E06E96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11"/>
          <w:szCs w:val="11"/>
          <w:lang w:eastAsia="ru-RU"/>
        </w:rPr>
      </w:pPr>
      <w:r w:rsidRPr="00385DE4"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7D5B752E" wp14:editId="38AB6F94">
                <wp:simplePos x="0" y="0"/>
                <wp:positionH relativeFrom="column">
                  <wp:posOffset>76200</wp:posOffset>
                </wp:positionH>
                <wp:positionV relativeFrom="paragraph">
                  <wp:posOffset>219710</wp:posOffset>
                </wp:positionV>
                <wp:extent cx="2274570" cy="2252980"/>
                <wp:effectExtent l="0" t="0" r="11430" b="13970"/>
                <wp:wrapNone/>
                <wp:docPr id="3" name="Группа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4570" cy="2252980"/>
                          <a:chOff x="0" y="263344"/>
                          <a:chExt cx="2275911" cy="2253815"/>
                        </a:xfrm>
                      </wpg:grpSpPr>
                      <wpg:grpSp>
                        <wpg:cNvPr id="5" name="Группа 5"/>
                        <wpg:cNvGrpSpPr/>
                        <wpg:grpSpPr>
                          <a:xfrm>
                            <a:off x="0" y="263344"/>
                            <a:ext cx="2275911" cy="1972911"/>
                            <a:chOff x="-245215" y="216244"/>
                            <a:chExt cx="2276170" cy="1972915"/>
                          </a:xfrm>
                        </wpg:grpSpPr>
                        <wps:wsp>
                          <wps:cNvPr id="512" name="Прямоугольник 512"/>
                          <wps:cNvSpPr/>
                          <wps:spPr>
                            <a:xfrm>
                              <a:off x="-245215" y="216244"/>
                              <a:ext cx="2276170" cy="1716135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" name="Прямоугольник 7"/>
                          <wps:cNvSpPr/>
                          <wps:spPr>
                            <a:xfrm>
                              <a:off x="0" y="765958"/>
                              <a:ext cx="811987" cy="731520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" name="Прямоугольник 8"/>
                          <wps:cNvSpPr/>
                          <wps:spPr>
                            <a:xfrm>
                              <a:off x="973777" y="760021"/>
                              <a:ext cx="811987" cy="731520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" name="Прямоугольник 9"/>
                          <wps:cNvSpPr/>
                          <wps:spPr>
                            <a:xfrm>
                              <a:off x="748145" y="914400"/>
                              <a:ext cx="306781" cy="424281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Прямоугольник 11"/>
                          <wps:cNvSpPr/>
                          <wps:spPr>
                            <a:xfrm>
                              <a:off x="100940" y="684957"/>
                              <a:ext cx="621792" cy="153619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6" name="Прямоугольник 66"/>
                          <wps:cNvSpPr/>
                          <wps:spPr>
                            <a:xfrm>
                              <a:off x="1071318" y="683425"/>
                              <a:ext cx="621792" cy="153619"/>
                            </a:xfrm>
                            <a:prstGeom prst="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2" name="Овал 82"/>
                          <wps:cNvSpPr/>
                          <wps:spPr>
                            <a:xfrm>
                              <a:off x="1543791" y="1656608"/>
                              <a:ext cx="180000" cy="18000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3" name="Овал 83"/>
                          <wps:cNvSpPr/>
                          <wps:spPr>
                            <a:xfrm>
                              <a:off x="1056904" y="1656608"/>
                              <a:ext cx="180000" cy="18000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" name="Овал 84"/>
                          <wps:cNvSpPr/>
                          <wps:spPr>
                            <a:xfrm>
                              <a:off x="575952" y="1657468"/>
                              <a:ext cx="180000" cy="18000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5" name="Овал 85"/>
                          <wps:cNvSpPr/>
                          <wps:spPr>
                            <a:xfrm>
                              <a:off x="89065" y="1656608"/>
                              <a:ext cx="180000" cy="180000"/>
                            </a:xfrm>
                            <a:prstGeom prst="ellips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92" name="Группа 92"/>
                          <wpg:cNvGrpSpPr/>
                          <wpg:grpSpPr>
                            <a:xfrm>
                              <a:off x="1056904" y="1721104"/>
                              <a:ext cx="123825" cy="281941"/>
                              <a:chOff x="0" y="20009"/>
                              <a:chExt cx="123986" cy="282515"/>
                            </a:xfrm>
                          </wpg:grpSpPr>
                          <wps:wsp>
                            <wps:cNvPr id="93" name="Прямоугольник 93"/>
                            <wps:cNvSpPr/>
                            <wps:spPr>
                              <a:xfrm>
                                <a:off x="0" y="161554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4" name="Прямоугольник 94"/>
                            <wps:cNvSpPr/>
                            <wps:spPr>
                              <a:xfrm>
                                <a:off x="59779" y="161552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5" name="Прямоугольник 95"/>
                            <wps:cNvSpPr/>
                            <wps:spPr>
                              <a:xfrm>
                                <a:off x="73064" y="20009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60" name="Группа 160"/>
                          <wpg:cNvGrpSpPr/>
                          <wpg:grpSpPr>
                            <a:xfrm>
                              <a:off x="572554" y="1721104"/>
                              <a:ext cx="123824" cy="281941"/>
                              <a:chOff x="-3403" y="20009"/>
                              <a:chExt cx="123985" cy="282515"/>
                            </a:xfrm>
                          </wpg:grpSpPr>
                          <wps:wsp>
                            <wps:cNvPr id="161" name="Прямоугольник 161"/>
                            <wps:cNvSpPr/>
                            <wps:spPr>
                              <a:xfrm>
                                <a:off x="-3403" y="161554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2" name="Прямоугольник 162"/>
                            <wps:cNvSpPr/>
                            <wps:spPr>
                              <a:xfrm>
                                <a:off x="56375" y="161552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3" name="Прямоугольник 163"/>
                            <wps:cNvSpPr/>
                            <wps:spPr>
                              <a:xfrm>
                                <a:off x="69660" y="20009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64" name="Группа 164"/>
                          <wpg:cNvGrpSpPr/>
                          <wpg:grpSpPr>
                            <a:xfrm>
                              <a:off x="85477" y="1720747"/>
                              <a:ext cx="123825" cy="281940"/>
                              <a:chOff x="-9538" y="7752"/>
                              <a:chExt cx="123986" cy="282514"/>
                            </a:xfrm>
                          </wpg:grpSpPr>
                          <wps:wsp>
                            <wps:cNvPr id="165" name="Прямоугольник 165"/>
                            <wps:cNvSpPr/>
                            <wps:spPr>
                              <a:xfrm>
                                <a:off x="-9538" y="149296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6" name="Прямоугольник 166"/>
                            <wps:cNvSpPr/>
                            <wps:spPr>
                              <a:xfrm>
                                <a:off x="50241" y="149296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67" name="Прямоугольник 167"/>
                            <wps:cNvSpPr/>
                            <wps:spPr>
                              <a:xfrm>
                                <a:off x="63525" y="7752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g:grpSp>
                          <wpg:cNvPr id="168" name="Группа 168"/>
                          <wpg:cNvGrpSpPr/>
                          <wpg:grpSpPr>
                            <a:xfrm>
                              <a:off x="1124796" y="1888585"/>
                              <a:ext cx="575365" cy="294671"/>
                              <a:chOff x="-419542" y="181881"/>
                              <a:chExt cx="576115" cy="295271"/>
                            </a:xfrm>
                          </wpg:grpSpPr>
                          <wps:wsp>
                            <wps:cNvPr id="169" name="Прямоугольник 169"/>
                            <wps:cNvSpPr/>
                            <wps:spPr>
                              <a:xfrm>
                                <a:off x="32588" y="323426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0" name="Прямоугольник 170"/>
                            <wps:cNvSpPr/>
                            <wps:spPr>
                              <a:xfrm>
                                <a:off x="92366" y="323424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71" name="Прямоугольник 171"/>
                            <wps:cNvSpPr/>
                            <wps:spPr>
                              <a:xfrm>
                                <a:off x="105651" y="181881"/>
                                <a:ext cx="36000" cy="1409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2" name="Прямоугольник 582"/>
                            <wps:cNvSpPr/>
                            <wps:spPr>
                              <a:xfrm>
                                <a:off x="-346782" y="336182"/>
                                <a:ext cx="53340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3" name="Прямоугольник 583"/>
                            <wps:cNvSpPr/>
                            <wps:spPr>
                              <a:xfrm>
                                <a:off x="-419542" y="336111"/>
                                <a:ext cx="64207" cy="140970"/>
                              </a:xfrm>
                              <a:prstGeom prst="rect">
                                <a:avLst/>
                              </a:prstGeom>
                              <a:pattFill prst="pct20">
                                <a:fgClr>
                                  <a:sysClr val="windowText" lastClr="000000"/>
                                </a:fgClr>
                                <a:bgClr>
                                  <a:sysClr val="window" lastClr="FFFFFF"/>
                                </a:bgClr>
                              </a:patt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84" name="Прямоугольник 584"/>
                            <wps:cNvSpPr/>
                            <wps:spPr>
                              <a:xfrm>
                                <a:off x="-416442" y="289475"/>
                                <a:ext cx="45811" cy="4582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9525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27" name="Прямоугольник 527"/>
                          <wps:cNvSpPr/>
                          <wps:spPr>
                            <a:xfrm>
                              <a:off x="167491" y="216305"/>
                              <a:ext cx="1476156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18476BE1" w14:textId="77777777" w:rsidR="00385DE4" w:rsidRDefault="00385DE4" w:rsidP="00385DE4">
                                <w:pPr>
                                  <w:jc w:val="center"/>
                                </w:pPr>
                                <w:r>
                                  <w:t>МОДУЛЬ ПИТАНИЯ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8" name="Прямоугольник 528"/>
                          <wps:cNvSpPr/>
                          <wps:spPr>
                            <a:xfrm>
                              <a:off x="89063" y="970932"/>
                              <a:ext cx="555152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FC5FC0D" w14:textId="77777777" w:rsidR="00385DE4" w:rsidRPr="005165F9" w:rsidRDefault="00385DE4" w:rsidP="00385DE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UZ2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9" name="Прямоугольник 529"/>
                          <wps:cNvSpPr/>
                          <wps:spPr>
                            <a:xfrm>
                              <a:off x="100939" y="1213820"/>
                              <a:ext cx="555152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950F88A" w14:textId="77777777" w:rsidR="00385DE4" w:rsidRPr="00A32FDB" w:rsidRDefault="00385DE4" w:rsidP="00385DE4">
                                <w:pPr>
                                  <w:jc w:val="center"/>
                                </w:pPr>
                                <w:r>
                                  <w:rPr>
                                    <w:lang w:val="en-US"/>
                                  </w:rPr>
                                  <w:t>+15</w:t>
                                </w:r>
                                <w:r>
                                  <w:t>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0" name="Прямая соединительная линия 530"/>
                          <wps:cNvCnPr/>
                          <wps:spPr>
                            <a:xfrm flipH="1" flipV="1">
                              <a:off x="176800" y="1506136"/>
                              <a:ext cx="2265" cy="150472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531" name="Прямая соединительная линия 531"/>
                          <wps:cNvCnPr/>
                          <wps:spPr>
                            <a:xfrm flipV="1">
                              <a:off x="666694" y="1497478"/>
                              <a:ext cx="0" cy="150472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532" name="Прямая соединительная линия 532"/>
                          <wps:cNvCnPr/>
                          <wps:spPr>
                            <a:xfrm flipV="1">
                              <a:off x="1145989" y="1497478"/>
                              <a:ext cx="0" cy="150472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533" name="Прямая соединительная линия 533"/>
                          <wps:cNvCnPr/>
                          <wps:spPr>
                            <a:xfrm flipV="1">
                              <a:off x="1630810" y="1497478"/>
                              <a:ext cx="0" cy="150472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  <wps:wsp>
                          <wps:cNvPr id="534" name="Прямоугольник 534"/>
                          <wps:cNvSpPr/>
                          <wps:spPr>
                            <a:xfrm>
                              <a:off x="464269" y="1584339"/>
                              <a:ext cx="126622" cy="304266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C12B34D" w14:textId="77777777" w:rsidR="00385DE4" w:rsidRPr="00A32FDB" w:rsidRDefault="00385DE4" w:rsidP="00385DE4">
                                <w:pPr>
                                  <w:ind w:left="-142" w:right="-137"/>
                                </w:pPr>
                                <w:r>
                                  <w:rPr>
                                    <w:lang w:val="en-US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5" name="Прямоугольник 535"/>
                          <wps:cNvSpPr/>
                          <wps:spPr>
                            <a:xfrm>
                              <a:off x="1436457" y="1587738"/>
                              <a:ext cx="126622" cy="304266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3C10B14" w14:textId="77777777" w:rsidR="00385DE4" w:rsidRPr="00A32FDB" w:rsidRDefault="00385DE4" w:rsidP="00385DE4">
                                <w:pPr>
                                  <w:ind w:left="-142" w:right="-137"/>
                                </w:pPr>
                                <w:r>
                                  <w:rPr>
                                    <w:lang w:val="en-US"/>
                                  </w:rPr>
                                  <w:t>+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6" name="Прямоугольник 536"/>
                          <wps:cNvSpPr/>
                          <wps:spPr>
                            <a:xfrm>
                              <a:off x="943565" y="1536749"/>
                              <a:ext cx="126622" cy="304266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34C9CEC" w14:textId="77777777" w:rsidR="00385DE4" w:rsidRPr="00A32FDB" w:rsidRDefault="00385DE4" w:rsidP="00385DE4">
                                <w:pPr>
                                  <w:ind w:left="-142" w:right="-137"/>
                                </w:pPr>
                                <w:r>
                                  <w:t xml:space="preserve">_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7" name="Прямоугольник 537"/>
                          <wps:cNvSpPr/>
                          <wps:spPr>
                            <a:xfrm>
                              <a:off x="-37560" y="1530331"/>
                              <a:ext cx="126622" cy="304266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275FE49" w14:textId="77777777" w:rsidR="00385DE4" w:rsidRPr="00A32FDB" w:rsidRDefault="00385DE4" w:rsidP="00385DE4">
                                <w:pPr>
                                  <w:ind w:left="-142" w:right="-137"/>
                                </w:pPr>
                                <w:r>
                                  <w:t xml:space="preserve">_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6" name="Прямоугольник 546"/>
                          <wps:cNvSpPr/>
                          <wps:spPr>
                            <a:xfrm>
                              <a:off x="1105440" y="970932"/>
                              <a:ext cx="555152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25C6238A" w14:textId="77777777" w:rsidR="00385DE4" w:rsidRPr="00A32FDB" w:rsidRDefault="00385DE4" w:rsidP="00385DE4">
                                <w:pPr>
                                  <w:jc w:val="center"/>
                                </w:pPr>
                                <w:r>
                                  <w:rPr>
                                    <w:lang w:val="en-US"/>
                                  </w:rPr>
                                  <w:t>UZ</w:t>
                                </w:r>
                                <w: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7" name="Прямоугольник 547"/>
                          <wps:cNvSpPr/>
                          <wps:spPr>
                            <a:xfrm>
                              <a:off x="1034419" y="1224746"/>
                              <a:ext cx="708932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9BF3712" w14:textId="77777777" w:rsidR="00385DE4" w:rsidRPr="00A32FDB" w:rsidRDefault="00385DE4" w:rsidP="00385DE4">
                                <w:pPr>
                                  <w:jc w:val="center"/>
                                </w:pPr>
                                <w:r>
                                  <w:t>0…</w:t>
                                </w:r>
                                <w:r>
                                  <w:rPr>
                                    <w:lang w:val="en-US"/>
                                  </w:rPr>
                                  <w:t>+1</w:t>
                                </w:r>
                                <w:r>
                                  <w:t>2В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0" name="Прямоугольник 550"/>
                          <wps:cNvSpPr/>
                          <wps:spPr>
                            <a:xfrm>
                              <a:off x="687975" y="403322"/>
                              <a:ext cx="428621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FEC4503" w14:textId="77777777" w:rsidR="00385DE4" w:rsidRPr="001E5784" w:rsidRDefault="00385DE4" w:rsidP="00385DE4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SA1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1" name="Прямоугольник 551"/>
                          <wps:cNvSpPr/>
                          <wps:spPr>
                            <a:xfrm>
                              <a:off x="91065" y="628361"/>
                              <a:ext cx="417191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ED51244" w14:textId="77777777" w:rsidR="00385DE4" w:rsidRPr="001E5784" w:rsidRDefault="00385DE4" w:rsidP="00385DE4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=U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2" name="Прямоугольник 552"/>
                          <wps:cNvSpPr/>
                          <wps:spPr>
                            <a:xfrm>
                              <a:off x="1064417" y="615118"/>
                              <a:ext cx="417191" cy="272732"/>
                            </a:xfrm>
                            <a:prstGeom prst="rect">
                              <a:avLst/>
                            </a:prstGeom>
                            <a:noFill/>
                            <a:ln w="19050" cap="flat" cmpd="sng" algn="ctr">
                              <a:noFill/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02548A5C" w14:textId="77777777" w:rsidR="00385DE4" w:rsidRPr="001E5784" w:rsidRDefault="00385DE4" w:rsidP="00385DE4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=U   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3" name="Овал 553"/>
                          <wps:cNvSpPr/>
                          <wps:spPr>
                            <a:xfrm>
                              <a:off x="543303" y="698777"/>
                              <a:ext cx="108000" cy="108000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4" name="Овал 554"/>
                          <wps:cNvSpPr/>
                          <wps:spPr>
                            <a:xfrm>
                              <a:off x="1516832" y="701281"/>
                              <a:ext cx="108000" cy="108000"/>
                            </a:xfrm>
                            <a:prstGeom prst="ellipse">
                              <a:avLst/>
                            </a:prstGeom>
                            <a:noFill/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9" name="Прямая соединительная линия 589"/>
                          <wps:cNvCnPr/>
                          <wps:spPr>
                            <a:xfrm flipV="1">
                              <a:off x="1772979" y="1812558"/>
                              <a:ext cx="0" cy="376601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triangle"/>
                              <a:tailEnd type="none"/>
                            </a:ln>
                            <a:effectLst/>
                          </wps:spPr>
                          <wps:bodyPr/>
                        </wps:wsp>
                        <wps:wsp>
                          <wps:cNvPr id="381" name="Прямая соединительная линия 381"/>
                          <wps:cNvCnPr/>
                          <wps:spPr>
                            <a:xfrm>
                              <a:off x="1310513" y="1812558"/>
                              <a:ext cx="0" cy="376601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  <a:headEnd type="triangle"/>
                              <a:tailEnd type="none"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570" name="Полилиния 570"/>
                        <wps:cNvSpPr/>
                        <wps:spPr>
                          <a:xfrm>
                            <a:off x="363628" y="2047164"/>
                            <a:ext cx="113950" cy="460457"/>
                          </a:xfrm>
                          <a:custGeom>
                            <a:avLst/>
                            <a:gdLst>
                              <a:gd name="connsiteX0" fmla="*/ 0 w 2492014"/>
                              <a:gd name="connsiteY0" fmla="*/ 0 h 2512506"/>
                              <a:gd name="connsiteX1" fmla="*/ 689212 w 2492014"/>
                              <a:gd name="connsiteY1" fmla="*/ 2326943 h 2512506"/>
                              <a:gd name="connsiteX2" fmla="*/ 2333767 w 2492014"/>
                              <a:gd name="connsiteY2" fmla="*/ 2367887 h 2512506"/>
                              <a:gd name="connsiteX3" fmla="*/ 2333767 w 2492014"/>
                              <a:gd name="connsiteY3" fmla="*/ 2354239 h 2512506"/>
                              <a:gd name="connsiteX0" fmla="*/ 0 w 2333767"/>
                              <a:gd name="connsiteY0" fmla="*/ 0 h 2512506"/>
                              <a:gd name="connsiteX1" fmla="*/ 689212 w 2333767"/>
                              <a:gd name="connsiteY1" fmla="*/ 2326943 h 2512506"/>
                              <a:gd name="connsiteX2" fmla="*/ 2333767 w 2333767"/>
                              <a:gd name="connsiteY2" fmla="*/ 2367887 h 2512506"/>
                              <a:gd name="connsiteX0" fmla="*/ 0 w 2484501"/>
                              <a:gd name="connsiteY0" fmla="*/ 0 h 2507118"/>
                              <a:gd name="connsiteX1" fmla="*/ 689212 w 2484501"/>
                              <a:gd name="connsiteY1" fmla="*/ 2326943 h 2507118"/>
                              <a:gd name="connsiteX2" fmla="*/ 2484501 w 2484501"/>
                              <a:gd name="connsiteY2" fmla="*/ 2352813 h 2507118"/>
                              <a:gd name="connsiteX0" fmla="*/ 0 w 2484501"/>
                              <a:gd name="connsiteY0" fmla="*/ 0 h 2352813"/>
                              <a:gd name="connsiteX1" fmla="*/ 468114 w 2484501"/>
                              <a:gd name="connsiteY1" fmla="*/ 1914938 h 2352813"/>
                              <a:gd name="connsiteX2" fmla="*/ 2484501 w 2484501"/>
                              <a:gd name="connsiteY2" fmla="*/ 2352813 h 2352813"/>
                              <a:gd name="connsiteX0" fmla="*/ 0 w 2298577"/>
                              <a:gd name="connsiteY0" fmla="*/ 0 h 2372991"/>
                              <a:gd name="connsiteX1" fmla="*/ 282190 w 2298577"/>
                              <a:gd name="connsiteY1" fmla="*/ 1935116 h 2372991"/>
                              <a:gd name="connsiteX2" fmla="*/ 2298577 w 2298577"/>
                              <a:gd name="connsiteY2" fmla="*/ 2372991 h 2372991"/>
                              <a:gd name="connsiteX0" fmla="*/ 25685 w 2324262"/>
                              <a:gd name="connsiteY0" fmla="*/ 0 h 2372991"/>
                              <a:gd name="connsiteX1" fmla="*/ 307875 w 2324262"/>
                              <a:gd name="connsiteY1" fmla="*/ 1935116 h 2372991"/>
                              <a:gd name="connsiteX2" fmla="*/ 2324262 w 2324262"/>
                              <a:gd name="connsiteY2" fmla="*/ 2372991 h 2372991"/>
                              <a:gd name="connsiteX0" fmla="*/ 25895 w 2329905"/>
                              <a:gd name="connsiteY0" fmla="*/ 0 h 2362940"/>
                              <a:gd name="connsiteX1" fmla="*/ 308085 w 2329905"/>
                              <a:gd name="connsiteY1" fmla="*/ 1935116 h 2362940"/>
                              <a:gd name="connsiteX2" fmla="*/ 2329905 w 2329905"/>
                              <a:gd name="connsiteY2" fmla="*/ 2362940 h 2362940"/>
                              <a:gd name="connsiteX0" fmla="*/ 165679 w 2469689"/>
                              <a:gd name="connsiteY0" fmla="*/ 0 h 2362940"/>
                              <a:gd name="connsiteX1" fmla="*/ 182510 w 2469689"/>
                              <a:gd name="connsiteY1" fmla="*/ 684769 h 2362940"/>
                              <a:gd name="connsiteX2" fmla="*/ 2469689 w 2469689"/>
                              <a:gd name="connsiteY2" fmla="*/ 2362940 h 2362940"/>
                              <a:gd name="connsiteX0" fmla="*/ 165679 w 362636"/>
                              <a:gd name="connsiteY0" fmla="*/ 0 h 1018566"/>
                              <a:gd name="connsiteX1" fmla="*/ 182510 w 362636"/>
                              <a:gd name="connsiteY1" fmla="*/ 684769 h 1018566"/>
                              <a:gd name="connsiteX2" fmla="*/ 362636 w 362636"/>
                              <a:gd name="connsiteY2" fmla="*/ 1016934 h 1018566"/>
                              <a:gd name="connsiteX0" fmla="*/ 165679 w 372923"/>
                              <a:gd name="connsiteY0" fmla="*/ 0 h 1016934"/>
                              <a:gd name="connsiteX1" fmla="*/ 182510 w 372923"/>
                              <a:gd name="connsiteY1" fmla="*/ 684769 h 1016934"/>
                              <a:gd name="connsiteX2" fmla="*/ 362636 w 372923"/>
                              <a:gd name="connsiteY2" fmla="*/ 1016934 h 1016934"/>
                              <a:gd name="connsiteX0" fmla="*/ 0 w 196957"/>
                              <a:gd name="connsiteY0" fmla="*/ 0 h 1016934"/>
                              <a:gd name="connsiteX1" fmla="*/ 196957 w 196957"/>
                              <a:gd name="connsiteY1" fmla="*/ 1016934 h 1016934"/>
                              <a:gd name="connsiteX0" fmla="*/ 0 w 116462"/>
                              <a:gd name="connsiteY0" fmla="*/ 0 h 504833"/>
                              <a:gd name="connsiteX1" fmla="*/ 116462 w 116462"/>
                              <a:gd name="connsiteY1" fmla="*/ 504833 h 504833"/>
                              <a:gd name="connsiteX0" fmla="*/ 0 w 116462"/>
                              <a:gd name="connsiteY0" fmla="*/ 0 h 504833"/>
                              <a:gd name="connsiteX1" fmla="*/ 116462 w 116462"/>
                              <a:gd name="connsiteY1" fmla="*/ 504833 h 504833"/>
                              <a:gd name="connsiteX0" fmla="*/ 3460 w 119922"/>
                              <a:gd name="connsiteY0" fmla="*/ 0 h 504833"/>
                              <a:gd name="connsiteX1" fmla="*/ 119922 w 119922"/>
                              <a:gd name="connsiteY1" fmla="*/ 504833 h 50483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19922" h="504833">
                                <a:moveTo>
                                  <a:pt x="3460" y="0"/>
                                </a:moveTo>
                                <a:cubicBezTo>
                                  <a:pt x="5693" y="182911"/>
                                  <a:pt x="-35983" y="285344"/>
                                  <a:pt x="119922" y="504833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3" name="Полилиния 573"/>
                        <wps:cNvSpPr/>
                        <wps:spPr>
                          <a:xfrm>
                            <a:off x="851701" y="2047086"/>
                            <a:ext cx="108483" cy="430384"/>
                          </a:xfrm>
                          <a:custGeom>
                            <a:avLst/>
                            <a:gdLst>
                              <a:gd name="connsiteX0" fmla="*/ 0 w 2492014"/>
                              <a:gd name="connsiteY0" fmla="*/ 0 h 2512506"/>
                              <a:gd name="connsiteX1" fmla="*/ 689212 w 2492014"/>
                              <a:gd name="connsiteY1" fmla="*/ 2326943 h 2512506"/>
                              <a:gd name="connsiteX2" fmla="*/ 2333767 w 2492014"/>
                              <a:gd name="connsiteY2" fmla="*/ 2367887 h 2512506"/>
                              <a:gd name="connsiteX3" fmla="*/ 2333767 w 2492014"/>
                              <a:gd name="connsiteY3" fmla="*/ 2354239 h 2512506"/>
                              <a:gd name="connsiteX0" fmla="*/ 0 w 2333767"/>
                              <a:gd name="connsiteY0" fmla="*/ 0 h 2512506"/>
                              <a:gd name="connsiteX1" fmla="*/ 689212 w 2333767"/>
                              <a:gd name="connsiteY1" fmla="*/ 2326943 h 2512506"/>
                              <a:gd name="connsiteX2" fmla="*/ 2333767 w 2333767"/>
                              <a:gd name="connsiteY2" fmla="*/ 2367887 h 2512506"/>
                              <a:gd name="connsiteX0" fmla="*/ 0 w 2484501"/>
                              <a:gd name="connsiteY0" fmla="*/ 0 h 2507118"/>
                              <a:gd name="connsiteX1" fmla="*/ 689212 w 2484501"/>
                              <a:gd name="connsiteY1" fmla="*/ 2326943 h 2507118"/>
                              <a:gd name="connsiteX2" fmla="*/ 2484501 w 2484501"/>
                              <a:gd name="connsiteY2" fmla="*/ 2352813 h 2507118"/>
                              <a:gd name="connsiteX0" fmla="*/ 0 w 2484501"/>
                              <a:gd name="connsiteY0" fmla="*/ 0 h 2352813"/>
                              <a:gd name="connsiteX1" fmla="*/ 468114 w 2484501"/>
                              <a:gd name="connsiteY1" fmla="*/ 1914938 h 2352813"/>
                              <a:gd name="connsiteX2" fmla="*/ 2484501 w 2484501"/>
                              <a:gd name="connsiteY2" fmla="*/ 2352813 h 2352813"/>
                              <a:gd name="connsiteX0" fmla="*/ 0 w 2298577"/>
                              <a:gd name="connsiteY0" fmla="*/ 0 h 2372991"/>
                              <a:gd name="connsiteX1" fmla="*/ 282190 w 2298577"/>
                              <a:gd name="connsiteY1" fmla="*/ 1935116 h 2372991"/>
                              <a:gd name="connsiteX2" fmla="*/ 2298577 w 2298577"/>
                              <a:gd name="connsiteY2" fmla="*/ 2372991 h 2372991"/>
                              <a:gd name="connsiteX0" fmla="*/ 25685 w 2324262"/>
                              <a:gd name="connsiteY0" fmla="*/ 0 h 2372991"/>
                              <a:gd name="connsiteX1" fmla="*/ 307875 w 2324262"/>
                              <a:gd name="connsiteY1" fmla="*/ 1935116 h 2372991"/>
                              <a:gd name="connsiteX2" fmla="*/ 2324262 w 2324262"/>
                              <a:gd name="connsiteY2" fmla="*/ 2372991 h 2372991"/>
                              <a:gd name="connsiteX0" fmla="*/ 25895 w 2329905"/>
                              <a:gd name="connsiteY0" fmla="*/ 0 h 2362940"/>
                              <a:gd name="connsiteX1" fmla="*/ 308085 w 2329905"/>
                              <a:gd name="connsiteY1" fmla="*/ 1935116 h 2362940"/>
                              <a:gd name="connsiteX2" fmla="*/ 2329905 w 2329905"/>
                              <a:gd name="connsiteY2" fmla="*/ 2362940 h 2362940"/>
                              <a:gd name="connsiteX0" fmla="*/ 537515 w 2077820"/>
                              <a:gd name="connsiteY0" fmla="*/ 0 h 2106696"/>
                              <a:gd name="connsiteX1" fmla="*/ 56000 w 2077820"/>
                              <a:gd name="connsiteY1" fmla="*/ 1678872 h 2106696"/>
                              <a:gd name="connsiteX2" fmla="*/ 2077820 w 2077820"/>
                              <a:gd name="connsiteY2" fmla="*/ 2106696 h 2106696"/>
                              <a:gd name="connsiteX0" fmla="*/ 38175 w 1578480"/>
                              <a:gd name="connsiteY0" fmla="*/ 0 h 2106696"/>
                              <a:gd name="connsiteX1" fmla="*/ 179687 w 1578480"/>
                              <a:gd name="connsiteY1" fmla="*/ 1729123 h 2106696"/>
                              <a:gd name="connsiteX2" fmla="*/ 1578480 w 1578480"/>
                              <a:gd name="connsiteY2" fmla="*/ 2106696 h 2106696"/>
                              <a:gd name="connsiteX0" fmla="*/ 20032 w 1181356"/>
                              <a:gd name="connsiteY0" fmla="*/ 0 h 2217249"/>
                              <a:gd name="connsiteX1" fmla="*/ 161544 w 1181356"/>
                              <a:gd name="connsiteY1" fmla="*/ 1729123 h 2217249"/>
                              <a:gd name="connsiteX2" fmla="*/ 1181356 w 1181356"/>
                              <a:gd name="connsiteY2" fmla="*/ 2217249 h 2217249"/>
                              <a:gd name="connsiteX0" fmla="*/ 3820 w 1165144"/>
                              <a:gd name="connsiteY0" fmla="*/ 0 h 2217249"/>
                              <a:gd name="connsiteX1" fmla="*/ 326241 w 1165144"/>
                              <a:gd name="connsiteY1" fmla="*/ 1678871 h 2217249"/>
                              <a:gd name="connsiteX2" fmla="*/ 1165144 w 1165144"/>
                              <a:gd name="connsiteY2" fmla="*/ 2217249 h 2217249"/>
                              <a:gd name="connsiteX0" fmla="*/ 8078 w 1846020"/>
                              <a:gd name="connsiteY0" fmla="*/ 0 h 1685068"/>
                              <a:gd name="connsiteX1" fmla="*/ 330499 w 1846020"/>
                              <a:gd name="connsiteY1" fmla="*/ 1678871 h 1685068"/>
                              <a:gd name="connsiteX2" fmla="*/ 1846020 w 1846020"/>
                              <a:gd name="connsiteY2" fmla="*/ 608387 h 1685068"/>
                              <a:gd name="connsiteX0" fmla="*/ 24300 w 1862242"/>
                              <a:gd name="connsiteY0" fmla="*/ 0 h 656008"/>
                              <a:gd name="connsiteX1" fmla="*/ 246234 w 1862242"/>
                              <a:gd name="connsiteY1" fmla="*/ 613077 h 656008"/>
                              <a:gd name="connsiteX2" fmla="*/ 1862242 w 1862242"/>
                              <a:gd name="connsiteY2" fmla="*/ 608387 h 656008"/>
                              <a:gd name="connsiteX0" fmla="*/ 0 w 1837942"/>
                              <a:gd name="connsiteY0" fmla="*/ 0 h 656008"/>
                              <a:gd name="connsiteX1" fmla="*/ 221934 w 1837942"/>
                              <a:gd name="connsiteY1" fmla="*/ 613077 h 656008"/>
                              <a:gd name="connsiteX2" fmla="*/ 1837942 w 1837942"/>
                              <a:gd name="connsiteY2" fmla="*/ 608387 h 656008"/>
                              <a:gd name="connsiteX0" fmla="*/ 0 w 1837942"/>
                              <a:gd name="connsiteY0" fmla="*/ 0 h 631332"/>
                              <a:gd name="connsiteX1" fmla="*/ 583724 w 1837942"/>
                              <a:gd name="connsiteY1" fmla="*/ 578208 h 631332"/>
                              <a:gd name="connsiteX2" fmla="*/ 1837942 w 1837942"/>
                              <a:gd name="connsiteY2" fmla="*/ 608387 h 631332"/>
                              <a:gd name="connsiteX0" fmla="*/ 0 w 1837942"/>
                              <a:gd name="connsiteY0" fmla="*/ 0 h 639270"/>
                              <a:gd name="connsiteX1" fmla="*/ 583724 w 1837942"/>
                              <a:gd name="connsiteY1" fmla="*/ 578208 h 639270"/>
                              <a:gd name="connsiteX2" fmla="*/ 1837942 w 1837942"/>
                              <a:gd name="connsiteY2" fmla="*/ 608387 h 639270"/>
                              <a:gd name="connsiteX0" fmla="*/ 0 w 1837942"/>
                              <a:gd name="connsiteY0" fmla="*/ 0 h 618178"/>
                              <a:gd name="connsiteX1" fmla="*/ 593774 w 1837942"/>
                              <a:gd name="connsiteY1" fmla="*/ 523393 h 618178"/>
                              <a:gd name="connsiteX2" fmla="*/ 1837942 w 1837942"/>
                              <a:gd name="connsiteY2" fmla="*/ 608387 h 618178"/>
                              <a:gd name="connsiteX0" fmla="*/ 0 w 1828307"/>
                              <a:gd name="connsiteY0" fmla="*/ 0 h 626445"/>
                              <a:gd name="connsiteX1" fmla="*/ 593774 w 1828307"/>
                              <a:gd name="connsiteY1" fmla="*/ 523393 h 626445"/>
                              <a:gd name="connsiteX2" fmla="*/ 1828307 w 1828307"/>
                              <a:gd name="connsiteY2" fmla="*/ 618178 h 626445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581 w 1828888"/>
                              <a:gd name="connsiteY0" fmla="*/ 0 h 620290"/>
                              <a:gd name="connsiteX1" fmla="*/ 594355 w 1828888"/>
                              <a:gd name="connsiteY1" fmla="*/ 523393 h 620290"/>
                              <a:gd name="connsiteX2" fmla="*/ 1828888 w 1828888"/>
                              <a:gd name="connsiteY2" fmla="*/ 618178 h 620290"/>
                              <a:gd name="connsiteX0" fmla="*/ 590 w 1828897"/>
                              <a:gd name="connsiteY0" fmla="*/ 0 h 619088"/>
                              <a:gd name="connsiteX1" fmla="*/ 594364 w 1828897"/>
                              <a:gd name="connsiteY1" fmla="*/ 523393 h 619088"/>
                              <a:gd name="connsiteX2" fmla="*/ 1828897 w 1828897"/>
                              <a:gd name="connsiteY2" fmla="*/ 618178 h 619088"/>
                              <a:gd name="connsiteX0" fmla="*/ 3 w 1828310"/>
                              <a:gd name="connsiteY0" fmla="*/ 0 h 618178"/>
                              <a:gd name="connsiteX1" fmla="*/ 1828310 w 1828310"/>
                              <a:gd name="connsiteY1" fmla="*/ 618178 h 618178"/>
                              <a:gd name="connsiteX0" fmla="*/ 3 w 765860"/>
                              <a:gd name="connsiteY0" fmla="*/ 0 h 465871"/>
                              <a:gd name="connsiteX1" fmla="*/ 765863 w 765860"/>
                              <a:gd name="connsiteY1" fmla="*/ 465871 h 465871"/>
                              <a:gd name="connsiteX0" fmla="*/ 3 w 765860"/>
                              <a:gd name="connsiteY0" fmla="*/ 0 h 465871"/>
                              <a:gd name="connsiteX1" fmla="*/ 765863 w 765860"/>
                              <a:gd name="connsiteY1" fmla="*/ 465871 h 465871"/>
                              <a:gd name="connsiteX0" fmla="*/ 21632 w 787489"/>
                              <a:gd name="connsiteY0" fmla="*/ 0 h 465871"/>
                              <a:gd name="connsiteX1" fmla="*/ 787492 w 787489"/>
                              <a:gd name="connsiteY1" fmla="*/ 465871 h 465871"/>
                              <a:gd name="connsiteX0" fmla="*/ 9168 w 775025"/>
                              <a:gd name="connsiteY0" fmla="*/ 0 h 465871"/>
                              <a:gd name="connsiteX1" fmla="*/ 775028 w 775025"/>
                              <a:gd name="connsiteY1" fmla="*/ 465871 h 46587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775025" h="465871">
                                <a:moveTo>
                                  <a:pt x="9168" y="0"/>
                                </a:moveTo>
                                <a:cubicBezTo>
                                  <a:pt x="-77475" y="169795"/>
                                  <a:pt x="470897" y="259812"/>
                                  <a:pt x="775028" y="465871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1" name="Полилиния 581"/>
                        <wps:cNvSpPr/>
                        <wps:spPr>
                          <a:xfrm>
                            <a:off x="1313553" y="2047163"/>
                            <a:ext cx="116136" cy="469996"/>
                          </a:xfrm>
                          <a:custGeom>
                            <a:avLst/>
                            <a:gdLst>
                              <a:gd name="connsiteX0" fmla="*/ 0 w 2492014"/>
                              <a:gd name="connsiteY0" fmla="*/ 0 h 2512506"/>
                              <a:gd name="connsiteX1" fmla="*/ 689212 w 2492014"/>
                              <a:gd name="connsiteY1" fmla="*/ 2326943 h 2512506"/>
                              <a:gd name="connsiteX2" fmla="*/ 2333767 w 2492014"/>
                              <a:gd name="connsiteY2" fmla="*/ 2367887 h 2512506"/>
                              <a:gd name="connsiteX3" fmla="*/ 2333767 w 2492014"/>
                              <a:gd name="connsiteY3" fmla="*/ 2354239 h 2512506"/>
                              <a:gd name="connsiteX0" fmla="*/ 0 w 2333767"/>
                              <a:gd name="connsiteY0" fmla="*/ 0 h 2512506"/>
                              <a:gd name="connsiteX1" fmla="*/ 689212 w 2333767"/>
                              <a:gd name="connsiteY1" fmla="*/ 2326943 h 2512506"/>
                              <a:gd name="connsiteX2" fmla="*/ 2333767 w 2333767"/>
                              <a:gd name="connsiteY2" fmla="*/ 2367887 h 2512506"/>
                              <a:gd name="connsiteX0" fmla="*/ 0 w 2484501"/>
                              <a:gd name="connsiteY0" fmla="*/ 0 h 2507118"/>
                              <a:gd name="connsiteX1" fmla="*/ 689212 w 2484501"/>
                              <a:gd name="connsiteY1" fmla="*/ 2326943 h 2507118"/>
                              <a:gd name="connsiteX2" fmla="*/ 2484501 w 2484501"/>
                              <a:gd name="connsiteY2" fmla="*/ 2352813 h 2507118"/>
                              <a:gd name="connsiteX0" fmla="*/ 0 w 2484501"/>
                              <a:gd name="connsiteY0" fmla="*/ 0 h 2352813"/>
                              <a:gd name="connsiteX1" fmla="*/ 468114 w 2484501"/>
                              <a:gd name="connsiteY1" fmla="*/ 1914938 h 2352813"/>
                              <a:gd name="connsiteX2" fmla="*/ 2484501 w 2484501"/>
                              <a:gd name="connsiteY2" fmla="*/ 2352813 h 2352813"/>
                              <a:gd name="connsiteX0" fmla="*/ 0 w 2298577"/>
                              <a:gd name="connsiteY0" fmla="*/ 0 h 2372991"/>
                              <a:gd name="connsiteX1" fmla="*/ 282190 w 2298577"/>
                              <a:gd name="connsiteY1" fmla="*/ 1935116 h 2372991"/>
                              <a:gd name="connsiteX2" fmla="*/ 2298577 w 2298577"/>
                              <a:gd name="connsiteY2" fmla="*/ 2372991 h 2372991"/>
                              <a:gd name="connsiteX0" fmla="*/ 25685 w 2324262"/>
                              <a:gd name="connsiteY0" fmla="*/ 0 h 2372991"/>
                              <a:gd name="connsiteX1" fmla="*/ 307875 w 2324262"/>
                              <a:gd name="connsiteY1" fmla="*/ 1935116 h 2372991"/>
                              <a:gd name="connsiteX2" fmla="*/ 2324262 w 2324262"/>
                              <a:gd name="connsiteY2" fmla="*/ 2372991 h 2372991"/>
                              <a:gd name="connsiteX0" fmla="*/ 25895 w 2329905"/>
                              <a:gd name="connsiteY0" fmla="*/ 0 h 2362940"/>
                              <a:gd name="connsiteX1" fmla="*/ 308085 w 2329905"/>
                              <a:gd name="connsiteY1" fmla="*/ 1935116 h 2362940"/>
                              <a:gd name="connsiteX2" fmla="*/ 2329905 w 2329905"/>
                              <a:gd name="connsiteY2" fmla="*/ 2362940 h 2362940"/>
                              <a:gd name="connsiteX0" fmla="*/ 537515 w 2077820"/>
                              <a:gd name="connsiteY0" fmla="*/ 0 h 2106696"/>
                              <a:gd name="connsiteX1" fmla="*/ 56000 w 2077820"/>
                              <a:gd name="connsiteY1" fmla="*/ 1678872 h 2106696"/>
                              <a:gd name="connsiteX2" fmla="*/ 2077820 w 2077820"/>
                              <a:gd name="connsiteY2" fmla="*/ 2106696 h 2106696"/>
                              <a:gd name="connsiteX0" fmla="*/ 38175 w 1578480"/>
                              <a:gd name="connsiteY0" fmla="*/ 0 h 2106696"/>
                              <a:gd name="connsiteX1" fmla="*/ 179687 w 1578480"/>
                              <a:gd name="connsiteY1" fmla="*/ 1729123 h 2106696"/>
                              <a:gd name="connsiteX2" fmla="*/ 1578480 w 1578480"/>
                              <a:gd name="connsiteY2" fmla="*/ 2106696 h 2106696"/>
                              <a:gd name="connsiteX0" fmla="*/ 20032 w 1181356"/>
                              <a:gd name="connsiteY0" fmla="*/ 0 h 2217249"/>
                              <a:gd name="connsiteX1" fmla="*/ 161544 w 1181356"/>
                              <a:gd name="connsiteY1" fmla="*/ 1729123 h 2217249"/>
                              <a:gd name="connsiteX2" fmla="*/ 1181356 w 1181356"/>
                              <a:gd name="connsiteY2" fmla="*/ 2217249 h 2217249"/>
                              <a:gd name="connsiteX0" fmla="*/ 3820 w 1165144"/>
                              <a:gd name="connsiteY0" fmla="*/ 0 h 2217249"/>
                              <a:gd name="connsiteX1" fmla="*/ 326241 w 1165144"/>
                              <a:gd name="connsiteY1" fmla="*/ 1678871 h 2217249"/>
                              <a:gd name="connsiteX2" fmla="*/ 1165144 w 1165144"/>
                              <a:gd name="connsiteY2" fmla="*/ 2217249 h 2217249"/>
                              <a:gd name="connsiteX0" fmla="*/ 8078 w 1846020"/>
                              <a:gd name="connsiteY0" fmla="*/ 0 h 1685068"/>
                              <a:gd name="connsiteX1" fmla="*/ 330499 w 1846020"/>
                              <a:gd name="connsiteY1" fmla="*/ 1678871 h 1685068"/>
                              <a:gd name="connsiteX2" fmla="*/ 1846020 w 1846020"/>
                              <a:gd name="connsiteY2" fmla="*/ 608387 h 1685068"/>
                              <a:gd name="connsiteX0" fmla="*/ 24300 w 1862242"/>
                              <a:gd name="connsiteY0" fmla="*/ 0 h 656008"/>
                              <a:gd name="connsiteX1" fmla="*/ 246234 w 1862242"/>
                              <a:gd name="connsiteY1" fmla="*/ 613077 h 656008"/>
                              <a:gd name="connsiteX2" fmla="*/ 1862242 w 1862242"/>
                              <a:gd name="connsiteY2" fmla="*/ 608387 h 656008"/>
                              <a:gd name="connsiteX0" fmla="*/ 0 w 1837942"/>
                              <a:gd name="connsiteY0" fmla="*/ 0 h 656008"/>
                              <a:gd name="connsiteX1" fmla="*/ 221934 w 1837942"/>
                              <a:gd name="connsiteY1" fmla="*/ 613077 h 656008"/>
                              <a:gd name="connsiteX2" fmla="*/ 1837942 w 1837942"/>
                              <a:gd name="connsiteY2" fmla="*/ 608387 h 656008"/>
                              <a:gd name="connsiteX0" fmla="*/ 0 w 1837942"/>
                              <a:gd name="connsiteY0" fmla="*/ 0 h 631332"/>
                              <a:gd name="connsiteX1" fmla="*/ 583724 w 1837942"/>
                              <a:gd name="connsiteY1" fmla="*/ 578208 h 631332"/>
                              <a:gd name="connsiteX2" fmla="*/ 1837942 w 1837942"/>
                              <a:gd name="connsiteY2" fmla="*/ 608387 h 631332"/>
                              <a:gd name="connsiteX0" fmla="*/ 0 w 1837942"/>
                              <a:gd name="connsiteY0" fmla="*/ 0 h 639270"/>
                              <a:gd name="connsiteX1" fmla="*/ 583724 w 1837942"/>
                              <a:gd name="connsiteY1" fmla="*/ 578208 h 639270"/>
                              <a:gd name="connsiteX2" fmla="*/ 1837942 w 1837942"/>
                              <a:gd name="connsiteY2" fmla="*/ 608387 h 639270"/>
                              <a:gd name="connsiteX0" fmla="*/ 0 w 1837942"/>
                              <a:gd name="connsiteY0" fmla="*/ 0 h 618178"/>
                              <a:gd name="connsiteX1" fmla="*/ 593774 w 1837942"/>
                              <a:gd name="connsiteY1" fmla="*/ 523393 h 618178"/>
                              <a:gd name="connsiteX2" fmla="*/ 1837942 w 1837942"/>
                              <a:gd name="connsiteY2" fmla="*/ 608387 h 618178"/>
                              <a:gd name="connsiteX0" fmla="*/ 0 w 1828307"/>
                              <a:gd name="connsiteY0" fmla="*/ 0 h 626445"/>
                              <a:gd name="connsiteX1" fmla="*/ 593774 w 1828307"/>
                              <a:gd name="connsiteY1" fmla="*/ 523393 h 626445"/>
                              <a:gd name="connsiteX2" fmla="*/ 1828307 w 1828307"/>
                              <a:gd name="connsiteY2" fmla="*/ 618178 h 626445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581 w 1828888"/>
                              <a:gd name="connsiteY0" fmla="*/ 0 h 620290"/>
                              <a:gd name="connsiteX1" fmla="*/ 594355 w 1828888"/>
                              <a:gd name="connsiteY1" fmla="*/ 523393 h 620290"/>
                              <a:gd name="connsiteX2" fmla="*/ 1828888 w 1828888"/>
                              <a:gd name="connsiteY2" fmla="*/ 618178 h 620290"/>
                              <a:gd name="connsiteX0" fmla="*/ 590 w 1828897"/>
                              <a:gd name="connsiteY0" fmla="*/ 0 h 619088"/>
                              <a:gd name="connsiteX1" fmla="*/ 594364 w 1828897"/>
                              <a:gd name="connsiteY1" fmla="*/ 523393 h 619088"/>
                              <a:gd name="connsiteX2" fmla="*/ 1828897 w 1828897"/>
                              <a:gd name="connsiteY2" fmla="*/ 618178 h 619088"/>
                              <a:gd name="connsiteX0" fmla="*/ 3 w 1828310"/>
                              <a:gd name="connsiteY0" fmla="*/ 0 h 618178"/>
                              <a:gd name="connsiteX1" fmla="*/ 1828310 w 1828310"/>
                              <a:gd name="connsiteY1" fmla="*/ 618178 h 618178"/>
                              <a:gd name="connsiteX0" fmla="*/ 3 w 765860"/>
                              <a:gd name="connsiteY0" fmla="*/ 0 h 465871"/>
                              <a:gd name="connsiteX1" fmla="*/ 765863 w 765860"/>
                              <a:gd name="connsiteY1" fmla="*/ 465871 h 465871"/>
                              <a:gd name="connsiteX0" fmla="*/ 3 w 765860"/>
                              <a:gd name="connsiteY0" fmla="*/ 0 h 465871"/>
                              <a:gd name="connsiteX1" fmla="*/ 765863 w 765860"/>
                              <a:gd name="connsiteY1" fmla="*/ 465871 h 465871"/>
                              <a:gd name="connsiteX0" fmla="*/ 21632 w 787489"/>
                              <a:gd name="connsiteY0" fmla="*/ 0 h 465871"/>
                              <a:gd name="connsiteX1" fmla="*/ 787492 w 787489"/>
                              <a:gd name="connsiteY1" fmla="*/ 465871 h 465871"/>
                              <a:gd name="connsiteX0" fmla="*/ 9168 w 775025"/>
                              <a:gd name="connsiteY0" fmla="*/ 0 h 465871"/>
                              <a:gd name="connsiteX1" fmla="*/ 775028 w 775025"/>
                              <a:gd name="connsiteY1" fmla="*/ 465871 h 46587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775025" h="465871">
                                <a:moveTo>
                                  <a:pt x="9168" y="0"/>
                                </a:moveTo>
                                <a:cubicBezTo>
                                  <a:pt x="-77475" y="169795"/>
                                  <a:pt x="470897" y="259812"/>
                                  <a:pt x="775028" y="465871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5" name="Полилиния 585"/>
                        <wps:cNvSpPr/>
                        <wps:spPr>
                          <a:xfrm>
                            <a:off x="1481617" y="2230052"/>
                            <a:ext cx="81823" cy="242393"/>
                          </a:xfrm>
                          <a:custGeom>
                            <a:avLst/>
                            <a:gdLst>
                              <a:gd name="connsiteX0" fmla="*/ 0 w 2492014"/>
                              <a:gd name="connsiteY0" fmla="*/ 0 h 2512506"/>
                              <a:gd name="connsiteX1" fmla="*/ 689212 w 2492014"/>
                              <a:gd name="connsiteY1" fmla="*/ 2326943 h 2512506"/>
                              <a:gd name="connsiteX2" fmla="*/ 2333767 w 2492014"/>
                              <a:gd name="connsiteY2" fmla="*/ 2367887 h 2512506"/>
                              <a:gd name="connsiteX3" fmla="*/ 2333767 w 2492014"/>
                              <a:gd name="connsiteY3" fmla="*/ 2354239 h 2512506"/>
                              <a:gd name="connsiteX0" fmla="*/ 0 w 2333767"/>
                              <a:gd name="connsiteY0" fmla="*/ 0 h 2512506"/>
                              <a:gd name="connsiteX1" fmla="*/ 689212 w 2333767"/>
                              <a:gd name="connsiteY1" fmla="*/ 2326943 h 2512506"/>
                              <a:gd name="connsiteX2" fmla="*/ 2333767 w 2333767"/>
                              <a:gd name="connsiteY2" fmla="*/ 2367887 h 2512506"/>
                              <a:gd name="connsiteX0" fmla="*/ 0 w 2484501"/>
                              <a:gd name="connsiteY0" fmla="*/ 0 h 2507118"/>
                              <a:gd name="connsiteX1" fmla="*/ 689212 w 2484501"/>
                              <a:gd name="connsiteY1" fmla="*/ 2326943 h 2507118"/>
                              <a:gd name="connsiteX2" fmla="*/ 2484501 w 2484501"/>
                              <a:gd name="connsiteY2" fmla="*/ 2352813 h 2507118"/>
                              <a:gd name="connsiteX0" fmla="*/ 0 w 2484501"/>
                              <a:gd name="connsiteY0" fmla="*/ 0 h 2352813"/>
                              <a:gd name="connsiteX1" fmla="*/ 468114 w 2484501"/>
                              <a:gd name="connsiteY1" fmla="*/ 1914938 h 2352813"/>
                              <a:gd name="connsiteX2" fmla="*/ 2484501 w 2484501"/>
                              <a:gd name="connsiteY2" fmla="*/ 2352813 h 2352813"/>
                              <a:gd name="connsiteX0" fmla="*/ 0 w 2298577"/>
                              <a:gd name="connsiteY0" fmla="*/ 0 h 2372991"/>
                              <a:gd name="connsiteX1" fmla="*/ 282190 w 2298577"/>
                              <a:gd name="connsiteY1" fmla="*/ 1935116 h 2372991"/>
                              <a:gd name="connsiteX2" fmla="*/ 2298577 w 2298577"/>
                              <a:gd name="connsiteY2" fmla="*/ 2372991 h 2372991"/>
                              <a:gd name="connsiteX0" fmla="*/ 25685 w 2324262"/>
                              <a:gd name="connsiteY0" fmla="*/ 0 h 2372991"/>
                              <a:gd name="connsiteX1" fmla="*/ 307875 w 2324262"/>
                              <a:gd name="connsiteY1" fmla="*/ 1935116 h 2372991"/>
                              <a:gd name="connsiteX2" fmla="*/ 2324262 w 2324262"/>
                              <a:gd name="connsiteY2" fmla="*/ 2372991 h 2372991"/>
                              <a:gd name="connsiteX0" fmla="*/ 25895 w 2329905"/>
                              <a:gd name="connsiteY0" fmla="*/ 0 h 2362940"/>
                              <a:gd name="connsiteX1" fmla="*/ 308085 w 2329905"/>
                              <a:gd name="connsiteY1" fmla="*/ 1935116 h 2362940"/>
                              <a:gd name="connsiteX2" fmla="*/ 2329905 w 2329905"/>
                              <a:gd name="connsiteY2" fmla="*/ 2362940 h 2362940"/>
                              <a:gd name="connsiteX0" fmla="*/ 537515 w 2077820"/>
                              <a:gd name="connsiteY0" fmla="*/ 0 h 2106696"/>
                              <a:gd name="connsiteX1" fmla="*/ 56000 w 2077820"/>
                              <a:gd name="connsiteY1" fmla="*/ 1678872 h 2106696"/>
                              <a:gd name="connsiteX2" fmla="*/ 2077820 w 2077820"/>
                              <a:gd name="connsiteY2" fmla="*/ 2106696 h 2106696"/>
                              <a:gd name="connsiteX0" fmla="*/ 38175 w 1578480"/>
                              <a:gd name="connsiteY0" fmla="*/ 0 h 2106696"/>
                              <a:gd name="connsiteX1" fmla="*/ 179687 w 1578480"/>
                              <a:gd name="connsiteY1" fmla="*/ 1729123 h 2106696"/>
                              <a:gd name="connsiteX2" fmla="*/ 1578480 w 1578480"/>
                              <a:gd name="connsiteY2" fmla="*/ 2106696 h 2106696"/>
                              <a:gd name="connsiteX0" fmla="*/ 20032 w 1181356"/>
                              <a:gd name="connsiteY0" fmla="*/ 0 h 2217249"/>
                              <a:gd name="connsiteX1" fmla="*/ 161544 w 1181356"/>
                              <a:gd name="connsiteY1" fmla="*/ 1729123 h 2217249"/>
                              <a:gd name="connsiteX2" fmla="*/ 1181356 w 1181356"/>
                              <a:gd name="connsiteY2" fmla="*/ 2217249 h 2217249"/>
                              <a:gd name="connsiteX0" fmla="*/ 3820 w 1165144"/>
                              <a:gd name="connsiteY0" fmla="*/ 0 h 2217249"/>
                              <a:gd name="connsiteX1" fmla="*/ 326241 w 1165144"/>
                              <a:gd name="connsiteY1" fmla="*/ 1678871 h 2217249"/>
                              <a:gd name="connsiteX2" fmla="*/ 1165144 w 1165144"/>
                              <a:gd name="connsiteY2" fmla="*/ 2217249 h 2217249"/>
                              <a:gd name="connsiteX0" fmla="*/ 8078 w 1846020"/>
                              <a:gd name="connsiteY0" fmla="*/ 0 h 1685068"/>
                              <a:gd name="connsiteX1" fmla="*/ 330499 w 1846020"/>
                              <a:gd name="connsiteY1" fmla="*/ 1678871 h 1685068"/>
                              <a:gd name="connsiteX2" fmla="*/ 1846020 w 1846020"/>
                              <a:gd name="connsiteY2" fmla="*/ 608387 h 1685068"/>
                              <a:gd name="connsiteX0" fmla="*/ 24300 w 1862242"/>
                              <a:gd name="connsiteY0" fmla="*/ 0 h 656008"/>
                              <a:gd name="connsiteX1" fmla="*/ 246234 w 1862242"/>
                              <a:gd name="connsiteY1" fmla="*/ 613077 h 656008"/>
                              <a:gd name="connsiteX2" fmla="*/ 1862242 w 1862242"/>
                              <a:gd name="connsiteY2" fmla="*/ 608387 h 656008"/>
                              <a:gd name="connsiteX0" fmla="*/ 0 w 1837942"/>
                              <a:gd name="connsiteY0" fmla="*/ 0 h 656008"/>
                              <a:gd name="connsiteX1" fmla="*/ 221934 w 1837942"/>
                              <a:gd name="connsiteY1" fmla="*/ 613077 h 656008"/>
                              <a:gd name="connsiteX2" fmla="*/ 1837942 w 1837942"/>
                              <a:gd name="connsiteY2" fmla="*/ 608387 h 656008"/>
                              <a:gd name="connsiteX0" fmla="*/ 0 w 1837942"/>
                              <a:gd name="connsiteY0" fmla="*/ 0 h 631332"/>
                              <a:gd name="connsiteX1" fmla="*/ 583724 w 1837942"/>
                              <a:gd name="connsiteY1" fmla="*/ 578208 h 631332"/>
                              <a:gd name="connsiteX2" fmla="*/ 1837942 w 1837942"/>
                              <a:gd name="connsiteY2" fmla="*/ 608387 h 631332"/>
                              <a:gd name="connsiteX0" fmla="*/ 0 w 1837942"/>
                              <a:gd name="connsiteY0" fmla="*/ 0 h 639270"/>
                              <a:gd name="connsiteX1" fmla="*/ 583724 w 1837942"/>
                              <a:gd name="connsiteY1" fmla="*/ 578208 h 639270"/>
                              <a:gd name="connsiteX2" fmla="*/ 1837942 w 1837942"/>
                              <a:gd name="connsiteY2" fmla="*/ 608387 h 639270"/>
                              <a:gd name="connsiteX0" fmla="*/ 0 w 1837942"/>
                              <a:gd name="connsiteY0" fmla="*/ 0 h 618178"/>
                              <a:gd name="connsiteX1" fmla="*/ 593774 w 1837942"/>
                              <a:gd name="connsiteY1" fmla="*/ 523393 h 618178"/>
                              <a:gd name="connsiteX2" fmla="*/ 1837942 w 1837942"/>
                              <a:gd name="connsiteY2" fmla="*/ 608387 h 618178"/>
                              <a:gd name="connsiteX0" fmla="*/ 0 w 1828307"/>
                              <a:gd name="connsiteY0" fmla="*/ 0 h 626445"/>
                              <a:gd name="connsiteX1" fmla="*/ 593774 w 1828307"/>
                              <a:gd name="connsiteY1" fmla="*/ 523393 h 626445"/>
                              <a:gd name="connsiteX2" fmla="*/ 1828307 w 1828307"/>
                              <a:gd name="connsiteY2" fmla="*/ 618178 h 626445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581 w 1828888"/>
                              <a:gd name="connsiteY0" fmla="*/ 0 h 620290"/>
                              <a:gd name="connsiteX1" fmla="*/ 594355 w 1828888"/>
                              <a:gd name="connsiteY1" fmla="*/ 523393 h 620290"/>
                              <a:gd name="connsiteX2" fmla="*/ 1828888 w 1828888"/>
                              <a:gd name="connsiteY2" fmla="*/ 618178 h 620290"/>
                              <a:gd name="connsiteX0" fmla="*/ 590 w 1828897"/>
                              <a:gd name="connsiteY0" fmla="*/ 0 h 619088"/>
                              <a:gd name="connsiteX1" fmla="*/ 594364 w 1828897"/>
                              <a:gd name="connsiteY1" fmla="*/ 523393 h 619088"/>
                              <a:gd name="connsiteX2" fmla="*/ 1828897 w 1828897"/>
                              <a:gd name="connsiteY2" fmla="*/ 618178 h 619088"/>
                              <a:gd name="connsiteX0" fmla="*/ 3 w 1828310"/>
                              <a:gd name="connsiteY0" fmla="*/ 0 h 618178"/>
                              <a:gd name="connsiteX1" fmla="*/ 1828310 w 1828310"/>
                              <a:gd name="connsiteY1" fmla="*/ 618178 h 618178"/>
                              <a:gd name="connsiteX0" fmla="*/ 3 w 765860"/>
                              <a:gd name="connsiteY0" fmla="*/ 0 h 465871"/>
                              <a:gd name="connsiteX1" fmla="*/ 765863 w 765860"/>
                              <a:gd name="connsiteY1" fmla="*/ 465871 h 465871"/>
                              <a:gd name="connsiteX0" fmla="*/ 3 w 765860"/>
                              <a:gd name="connsiteY0" fmla="*/ 0 h 465871"/>
                              <a:gd name="connsiteX1" fmla="*/ 765863 w 765860"/>
                              <a:gd name="connsiteY1" fmla="*/ 465871 h 465871"/>
                              <a:gd name="connsiteX0" fmla="*/ 21632 w 787489"/>
                              <a:gd name="connsiteY0" fmla="*/ 0 h 465871"/>
                              <a:gd name="connsiteX1" fmla="*/ 787492 w 787489"/>
                              <a:gd name="connsiteY1" fmla="*/ 465871 h 465871"/>
                              <a:gd name="connsiteX0" fmla="*/ 9168 w 775025"/>
                              <a:gd name="connsiteY0" fmla="*/ 0 h 465871"/>
                              <a:gd name="connsiteX1" fmla="*/ 775028 w 775025"/>
                              <a:gd name="connsiteY1" fmla="*/ 465871 h 465871"/>
                              <a:gd name="connsiteX0" fmla="*/ 7976 w 773833"/>
                              <a:gd name="connsiteY0" fmla="*/ 0 h 465871"/>
                              <a:gd name="connsiteX1" fmla="*/ 773836 w 773833"/>
                              <a:gd name="connsiteY1" fmla="*/ 465871 h 46587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773833" h="465871">
                                <a:moveTo>
                                  <a:pt x="7976" y="0"/>
                                </a:moveTo>
                                <a:cubicBezTo>
                                  <a:pt x="-78667" y="169795"/>
                                  <a:pt x="564796" y="211519"/>
                                  <a:pt x="773836" y="465871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6" name="Полилиния 586"/>
                        <wps:cNvSpPr/>
                        <wps:spPr>
                          <a:xfrm>
                            <a:off x="1840752" y="2217620"/>
                            <a:ext cx="81823" cy="242393"/>
                          </a:xfrm>
                          <a:custGeom>
                            <a:avLst/>
                            <a:gdLst>
                              <a:gd name="connsiteX0" fmla="*/ 0 w 2492014"/>
                              <a:gd name="connsiteY0" fmla="*/ 0 h 2512506"/>
                              <a:gd name="connsiteX1" fmla="*/ 689212 w 2492014"/>
                              <a:gd name="connsiteY1" fmla="*/ 2326943 h 2512506"/>
                              <a:gd name="connsiteX2" fmla="*/ 2333767 w 2492014"/>
                              <a:gd name="connsiteY2" fmla="*/ 2367887 h 2512506"/>
                              <a:gd name="connsiteX3" fmla="*/ 2333767 w 2492014"/>
                              <a:gd name="connsiteY3" fmla="*/ 2354239 h 2512506"/>
                              <a:gd name="connsiteX0" fmla="*/ 0 w 2333767"/>
                              <a:gd name="connsiteY0" fmla="*/ 0 h 2512506"/>
                              <a:gd name="connsiteX1" fmla="*/ 689212 w 2333767"/>
                              <a:gd name="connsiteY1" fmla="*/ 2326943 h 2512506"/>
                              <a:gd name="connsiteX2" fmla="*/ 2333767 w 2333767"/>
                              <a:gd name="connsiteY2" fmla="*/ 2367887 h 2512506"/>
                              <a:gd name="connsiteX0" fmla="*/ 0 w 2484501"/>
                              <a:gd name="connsiteY0" fmla="*/ 0 h 2507118"/>
                              <a:gd name="connsiteX1" fmla="*/ 689212 w 2484501"/>
                              <a:gd name="connsiteY1" fmla="*/ 2326943 h 2507118"/>
                              <a:gd name="connsiteX2" fmla="*/ 2484501 w 2484501"/>
                              <a:gd name="connsiteY2" fmla="*/ 2352813 h 2507118"/>
                              <a:gd name="connsiteX0" fmla="*/ 0 w 2484501"/>
                              <a:gd name="connsiteY0" fmla="*/ 0 h 2352813"/>
                              <a:gd name="connsiteX1" fmla="*/ 468114 w 2484501"/>
                              <a:gd name="connsiteY1" fmla="*/ 1914938 h 2352813"/>
                              <a:gd name="connsiteX2" fmla="*/ 2484501 w 2484501"/>
                              <a:gd name="connsiteY2" fmla="*/ 2352813 h 2352813"/>
                              <a:gd name="connsiteX0" fmla="*/ 0 w 2298577"/>
                              <a:gd name="connsiteY0" fmla="*/ 0 h 2372991"/>
                              <a:gd name="connsiteX1" fmla="*/ 282190 w 2298577"/>
                              <a:gd name="connsiteY1" fmla="*/ 1935116 h 2372991"/>
                              <a:gd name="connsiteX2" fmla="*/ 2298577 w 2298577"/>
                              <a:gd name="connsiteY2" fmla="*/ 2372991 h 2372991"/>
                              <a:gd name="connsiteX0" fmla="*/ 25685 w 2324262"/>
                              <a:gd name="connsiteY0" fmla="*/ 0 h 2372991"/>
                              <a:gd name="connsiteX1" fmla="*/ 307875 w 2324262"/>
                              <a:gd name="connsiteY1" fmla="*/ 1935116 h 2372991"/>
                              <a:gd name="connsiteX2" fmla="*/ 2324262 w 2324262"/>
                              <a:gd name="connsiteY2" fmla="*/ 2372991 h 2372991"/>
                              <a:gd name="connsiteX0" fmla="*/ 25895 w 2329905"/>
                              <a:gd name="connsiteY0" fmla="*/ 0 h 2362940"/>
                              <a:gd name="connsiteX1" fmla="*/ 308085 w 2329905"/>
                              <a:gd name="connsiteY1" fmla="*/ 1935116 h 2362940"/>
                              <a:gd name="connsiteX2" fmla="*/ 2329905 w 2329905"/>
                              <a:gd name="connsiteY2" fmla="*/ 2362940 h 2362940"/>
                              <a:gd name="connsiteX0" fmla="*/ 537515 w 2077820"/>
                              <a:gd name="connsiteY0" fmla="*/ 0 h 2106696"/>
                              <a:gd name="connsiteX1" fmla="*/ 56000 w 2077820"/>
                              <a:gd name="connsiteY1" fmla="*/ 1678872 h 2106696"/>
                              <a:gd name="connsiteX2" fmla="*/ 2077820 w 2077820"/>
                              <a:gd name="connsiteY2" fmla="*/ 2106696 h 2106696"/>
                              <a:gd name="connsiteX0" fmla="*/ 38175 w 1578480"/>
                              <a:gd name="connsiteY0" fmla="*/ 0 h 2106696"/>
                              <a:gd name="connsiteX1" fmla="*/ 179687 w 1578480"/>
                              <a:gd name="connsiteY1" fmla="*/ 1729123 h 2106696"/>
                              <a:gd name="connsiteX2" fmla="*/ 1578480 w 1578480"/>
                              <a:gd name="connsiteY2" fmla="*/ 2106696 h 2106696"/>
                              <a:gd name="connsiteX0" fmla="*/ 20032 w 1181356"/>
                              <a:gd name="connsiteY0" fmla="*/ 0 h 2217249"/>
                              <a:gd name="connsiteX1" fmla="*/ 161544 w 1181356"/>
                              <a:gd name="connsiteY1" fmla="*/ 1729123 h 2217249"/>
                              <a:gd name="connsiteX2" fmla="*/ 1181356 w 1181356"/>
                              <a:gd name="connsiteY2" fmla="*/ 2217249 h 2217249"/>
                              <a:gd name="connsiteX0" fmla="*/ 3820 w 1165144"/>
                              <a:gd name="connsiteY0" fmla="*/ 0 h 2217249"/>
                              <a:gd name="connsiteX1" fmla="*/ 326241 w 1165144"/>
                              <a:gd name="connsiteY1" fmla="*/ 1678871 h 2217249"/>
                              <a:gd name="connsiteX2" fmla="*/ 1165144 w 1165144"/>
                              <a:gd name="connsiteY2" fmla="*/ 2217249 h 2217249"/>
                              <a:gd name="connsiteX0" fmla="*/ 8078 w 1846020"/>
                              <a:gd name="connsiteY0" fmla="*/ 0 h 1685068"/>
                              <a:gd name="connsiteX1" fmla="*/ 330499 w 1846020"/>
                              <a:gd name="connsiteY1" fmla="*/ 1678871 h 1685068"/>
                              <a:gd name="connsiteX2" fmla="*/ 1846020 w 1846020"/>
                              <a:gd name="connsiteY2" fmla="*/ 608387 h 1685068"/>
                              <a:gd name="connsiteX0" fmla="*/ 24300 w 1862242"/>
                              <a:gd name="connsiteY0" fmla="*/ 0 h 656008"/>
                              <a:gd name="connsiteX1" fmla="*/ 246234 w 1862242"/>
                              <a:gd name="connsiteY1" fmla="*/ 613077 h 656008"/>
                              <a:gd name="connsiteX2" fmla="*/ 1862242 w 1862242"/>
                              <a:gd name="connsiteY2" fmla="*/ 608387 h 656008"/>
                              <a:gd name="connsiteX0" fmla="*/ 0 w 1837942"/>
                              <a:gd name="connsiteY0" fmla="*/ 0 h 656008"/>
                              <a:gd name="connsiteX1" fmla="*/ 221934 w 1837942"/>
                              <a:gd name="connsiteY1" fmla="*/ 613077 h 656008"/>
                              <a:gd name="connsiteX2" fmla="*/ 1837942 w 1837942"/>
                              <a:gd name="connsiteY2" fmla="*/ 608387 h 656008"/>
                              <a:gd name="connsiteX0" fmla="*/ 0 w 1837942"/>
                              <a:gd name="connsiteY0" fmla="*/ 0 h 631332"/>
                              <a:gd name="connsiteX1" fmla="*/ 583724 w 1837942"/>
                              <a:gd name="connsiteY1" fmla="*/ 578208 h 631332"/>
                              <a:gd name="connsiteX2" fmla="*/ 1837942 w 1837942"/>
                              <a:gd name="connsiteY2" fmla="*/ 608387 h 631332"/>
                              <a:gd name="connsiteX0" fmla="*/ 0 w 1837942"/>
                              <a:gd name="connsiteY0" fmla="*/ 0 h 639270"/>
                              <a:gd name="connsiteX1" fmla="*/ 583724 w 1837942"/>
                              <a:gd name="connsiteY1" fmla="*/ 578208 h 639270"/>
                              <a:gd name="connsiteX2" fmla="*/ 1837942 w 1837942"/>
                              <a:gd name="connsiteY2" fmla="*/ 608387 h 639270"/>
                              <a:gd name="connsiteX0" fmla="*/ 0 w 1837942"/>
                              <a:gd name="connsiteY0" fmla="*/ 0 h 618178"/>
                              <a:gd name="connsiteX1" fmla="*/ 593774 w 1837942"/>
                              <a:gd name="connsiteY1" fmla="*/ 523393 h 618178"/>
                              <a:gd name="connsiteX2" fmla="*/ 1837942 w 1837942"/>
                              <a:gd name="connsiteY2" fmla="*/ 608387 h 618178"/>
                              <a:gd name="connsiteX0" fmla="*/ 0 w 1828307"/>
                              <a:gd name="connsiteY0" fmla="*/ 0 h 626445"/>
                              <a:gd name="connsiteX1" fmla="*/ 593774 w 1828307"/>
                              <a:gd name="connsiteY1" fmla="*/ 523393 h 626445"/>
                              <a:gd name="connsiteX2" fmla="*/ 1828307 w 1828307"/>
                              <a:gd name="connsiteY2" fmla="*/ 618178 h 626445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581 w 1828888"/>
                              <a:gd name="connsiteY0" fmla="*/ 0 h 620290"/>
                              <a:gd name="connsiteX1" fmla="*/ 594355 w 1828888"/>
                              <a:gd name="connsiteY1" fmla="*/ 523393 h 620290"/>
                              <a:gd name="connsiteX2" fmla="*/ 1828888 w 1828888"/>
                              <a:gd name="connsiteY2" fmla="*/ 618178 h 620290"/>
                              <a:gd name="connsiteX0" fmla="*/ 590 w 1828897"/>
                              <a:gd name="connsiteY0" fmla="*/ 0 h 619088"/>
                              <a:gd name="connsiteX1" fmla="*/ 594364 w 1828897"/>
                              <a:gd name="connsiteY1" fmla="*/ 523393 h 619088"/>
                              <a:gd name="connsiteX2" fmla="*/ 1828897 w 1828897"/>
                              <a:gd name="connsiteY2" fmla="*/ 618178 h 619088"/>
                              <a:gd name="connsiteX0" fmla="*/ 3 w 1828310"/>
                              <a:gd name="connsiteY0" fmla="*/ 0 h 618178"/>
                              <a:gd name="connsiteX1" fmla="*/ 1828310 w 1828310"/>
                              <a:gd name="connsiteY1" fmla="*/ 618178 h 618178"/>
                              <a:gd name="connsiteX0" fmla="*/ 3 w 765860"/>
                              <a:gd name="connsiteY0" fmla="*/ 0 h 465871"/>
                              <a:gd name="connsiteX1" fmla="*/ 765863 w 765860"/>
                              <a:gd name="connsiteY1" fmla="*/ 465871 h 465871"/>
                              <a:gd name="connsiteX0" fmla="*/ 3 w 765860"/>
                              <a:gd name="connsiteY0" fmla="*/ 0 h 465871"/>
                              <a:gd name="connsiteX1" fmla="*/ 765863 w 765860"/>
                              <a:gd name="connsiteY1" fmla="*/ 465871 h 465871"/>
                              <a:gd name="connsiteX0" fmla="*/ 21632 w 787489"/>
                              <a:gd name="connsiteY0" fmla="*/ 0 h 465871"/>
                              <a:gd name="connsiteX1" fmla="*/ 787492 w 787489"/>
                              <a:gd name="connsiteY1" fmla="*/ 465871 h 465871"/>
                              <a:gd name="connsiteX0" fmla="*/ 9168 w 775025"/>
                              <a:gd name="connsiteY0" fmla="*/ 0 h 465871"/>
                              <a:gd name="connsiteX1" fmla="*/ 775028 w 775025"/>
                              <a:gd name="connsiteY1" fmla="*/ 465871 h 465871"/>
                              <a:gd name="connsiteX0" fmla="*/ 7976 w 773833"/>
                              <a:gd name="connsiteY0" fmla="*/ 0 h 465871"/>
                              <a:gd name="connsiteX1" fmla="*/ 773836 w 773833"/>
                              <a:gd name="connsiteY1" fmla="*/ 465871 h 46587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773833" h="465871">
                                <a:moveTo>
                                  <a:pt x="7976" y="0"/>
                                </a:moveTo>
                                <a:cubicBezTo>
                                  <a:pt x="-78667" y="169795"/>
                                  <a:pt x="564796" y="211519"/>
                                  <a:pt x="773836" y="465871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7" name="Полилиния 587"/>
                        <wps:cNvSpPr/>
                        <wps:spPr>
                          <a:xfrm>
                            <a:off x="1570920" y="2313101"/>
                            <a:ext cx="253353" cy="168148"/>
                          </a:xfrm>
                          <a:custGeom>
                            <a:avLst/>
                            <a:gdLst>
                              <a:gd name="connsiteX0" fmla="*/ 0 w 2492014"/>
                              <a:gd name="connsiteY0" fmla="*/ 0 h 2512506"/>
                              <a:gd name="connsiteX1" fmla="*/ 689212 w 2492014"/>
                              <a:gd name="connsiteY1" fmla="*/ 2326943 h 2512506"/>
                              <a:gd name="connsiteX2" fmla="*/ 2333767 w 2492014"/>
                              <a:gd name="connsiteY2" fmla="*/ 2367887 h 2512506"/>
                              <a:gd name="connsiteX3" fmla="*/ 2333767 w 2492014"/>
                              <a:gd name="connsiteY3" fmla="*/ 2354239 h 2512506"/>
                              <a:gd name="connsiteX0" fmla="*/ 0 w 2333767"/>
                              <a:gd name="connsiteY0" fmla="*/ 0 h 2512506"/>
                              <a:gd name="connsiteX1" fmla="*/ 689212 w 2333767"/>
                              <a:gd name="connsiteY1" fmla="*/ 2326943 h 2512506"/>
                              <a:gd name="connsiteX2" fmla="*/ 2333767 w 2333767"/>
                              <a:gd name="connsiteY2" fmla="*/ 2367887 h 2512506"/>
                              <a:gd name="connsiteX0" fmla="*/ 0 w 2484501"/>
                              <a:gd name="connsiteY0" fmla="*/ 0 h 2507118"/>
                              <a:gd name="connsiteX1" fmla="*/ 689212 w 2484501"/>
                              <a:gd name="connsiteY1" fmla="*/ 2326943 h 2507118"/>
                              <a:gd name="connsiteX2" fmla="*/ 2484501 w 2484501"/>
                              <a:gd name="connsiteY2" fmla="*/ 2352813 h 2507118"/>
                              <a:gd name="connsiteX0" fmla="*/ 0 w 2484501"/>
                              <a:gd name="connsiteY0" fmla="*/ 0 h 2352813"/>
                              <a:gd name="connsiteX1" fmla="*/ 468114 w 2484501"/>
                              <a:gd name="connsiteY1" fmla="*/ 1914938 h 2352813"/>
                              <a:gd name="connsiteX2" fmla="*/ 2484501 w 2484501"/>
                              <a:gd name="connsiteY2" fmla="*/ 2352813 h 2352813"/>
                              <a:gd name="connsiteX0" fmla="*/ 0 w 2298577"/>
                              <a:gd name="connsiteY0" fmla="*/ 0 h 2372991"/>
                              <a:gd name="connsiteX1" fmla="*/ 282190 w 2298577"/>
                              <a:gd name="connsiteY1" fmla="*/ 1935116 h 2372991"/>
                              <a:gd name="connsiteX2" fmla="*/ 2298577 w 2298577"/>
                              <a:gd name="connsiteY2" fmla="*/ 2372991 h 2372991"/>
                              <a:gd name="connsiteX0" fmla="*/ 25685 w 2324262"/>
                              <a:gd name="connsiteY0" fmla="*/ 0 h 2372991"/>
                              <a:gd name="connsiteX1" fmla="*/ 307875 w 2324262"/>
                              <a:gd name="connsiteY1" fmla="*/ 1935116 h 2372991"/>
                              <a:gd name="connsiteX2" fmla="*/ 2324262 w 2324262"/>
                              <a:gd name="connsiteY2" fmla="*/ 2372991 h 2372991"/>
                              <a:gd name="connsiteX0" fmla="*/ 25895 w 2329905"/>
                              <a:gd name="connsiteY0" fmla="*/ 0 h 2362940"/>
                              <a:gd name="connsiteX1" fmla="*/ 308085 w 2329905"/>
                              <a:gd name="connsiteY1" fmla="*/ 1935116 h 2362940"/>
                              <a:gd name="connsiteX2" fmla="*/ 2329905 w 2329905"/>
                              <a:gd name="connsiteY2" fmla="*/ 2362940 h 2362940"/>
                              <a:gd name="connsiteX0" fmla="*/ 537515 w 2077820"/>
                              <a:gd name="connsiteY0" fmla="*/ 0 h 2106696"/>
                              <a:gd name="connsiteX1" fmla="*/ 56000 w 2077820"/>
                              <a:gd name="connsiteY1" fmla="*/ 1678872 h 2106696"/>
                              <a:gd name="connsiteX2" fmla="*/ 2077820 w 2077820"/>
                              <a:gd name="connsiteY2" fmla="*/ 2106696 h 2106696"/>
                              <a:gd name="connsiteX0" fmla="*/ 38175 w 1578480"/>
                              <a:gd name="connsiteY0" fmla="*/ 0 h 2106696"/>
                              <a:gd name="connsiteX1" fmla="*/ 179687 w 1578480"/>
                              <a:gd name="connsiteY1" fmla="*/ 1729123 h 2106696"/>
                              <a:gd name="connsiteX2" fmla="*/ 1578480 w 1578480"/>
                              <a:gd name="connsiteY2" fmla="*/ 2106696 h 2106696"/>
                              <a:gd name="connsiteX0" fmla="*/ 20032 w 1181356"/>
                              <a:gd name="connsiteY0" fmla="*/ 0 h 2217249"/>
                              <a:gd name="connsiteX1" fmla="*/ 161544 w 1181356"/>
                              <a:gd name="connsiteY1" fmla="*/ 1729123 h 2217249"/>
                              <a:gd name="connsiteX2" fmla="*/ 1181356 w 1181356"/>
                              <a:gd name="connsiteY2" fmla="*/ 2217249 h 2217249"/>
                              <a:gd name="connsiteX0" fmla="*/ 3820 w 1165144"/>
                              <a:gd name="connsiteY0" fmla="*/ 0 h 2217249"/>
                              <a:gd name="connsiteX1" fmla="*/ 326241 w 1165144"/>
                              <a:gd name="connsiteY1" fmla="*/ 1678871 h 2217249"/>
                              <a:gd name="connsiteX2" fmla="*/ 1165144 w 1165144"/>
                              <a:gd name="connsiteY2" fmla="*/ 2217249 h 2217249"/>
                              <a:gd name="connsiteX0" fmla="*/ 8078 w 1846020"/>
                              <a:gd name="connsiteY0" fmla="*/ 0 h 1685068"/>
                              <a:gd name="connsiteX1" fmla="*/ 330499 w 1846020"/>
                              <a:gd name="connsiteY1" fmla="*/ 1678871 h 1685068"/>
                              <a:gd name="connsiteX2" fmla="*/ 1846020 w 1846020"/>
                              <a:gd name="connsiteY2" fmla="*/ 608387 h 1685068"/>
                              <a:gd name="connsiteX0" fmla="*/ 24300 w 1862242"/>
                              <a:gd name="connsiteY0" fmla="*/ 0 h 656008"/>
                              <a:gd name="connsiteX1" fmla="*/ 246234 w 1862242"/>
                              <a:gd name="connsiteY1" fmla="*/ 613077 h 656008"/>
                              <a:gd name="connsiteX2" fmla="*/ 1862242 w 1862242"/>
                              <a:gd name="connsiteY2" fmla="*/ 608387 h 656008"/>
                              <a:gd name="connsiteX0" fmla="*/ 0 w 1837942"/>
                              <a:gd name="connsiteY0" fmla="*/ 0 h 656008"/>
                              <a:gd name="connsiteX1" fmla="*/ 221934 w 1837942"/>
                              <a:gd name="connsiteY1" fmla="*/ 613077 h 656008"/>
                              <a:gd name="connsiteX2" fmla="*/ 1837942 w 1837942"/>
                              <a:gd name="connsiteY2" fmla="*/ 608387 h 656008"/>
                              <a:gd name="connsiteX0" fmla="*/ 0 w 1837942"/>
                              <a:gd name="connsiteY0" fmla="*/ 0 h 631332"/>
                              <a:gd name="connsiteX1" fmla="*/ 583724 w 1837942"/>
                              <a:gd name="connsiteY1" fmla="*/ 578208 h 631332"/>
                              <a:gd name="connsiteX2" fmla="*/ 1837942 w 1837942"/>
                              <a:gd name="connsiteY2" fmla="*/ 608387 h 631332"/>
                              <a:gd name="connsiteX0" fmla="*/ 0 w 1837942"/>
                              <a:gd name="connsiteY0" fmla="*/ 0 h 639270"/>
                              <a:gd name="connsiteX1" fmla="*/ 583724 w 1837942"/>
                              <a:gd name="connsiteY1" fmla="*/ 578208 h 639270"/>
                              <a:gd name="connsiteX2" fmla="*/ 1837942 w 1837942"/>
                              <a:gd name="connsiteY2" fmla="*/ 608387 h 639270"/>
                              <a:gd name="connsiteX0" fmla="*/ 0 w 1837942"/>
                              <a:gd name="connsiteY0" fmla="*/ 0 h 618178"/>
                              <a:gd name="connsiteX1" fmla="*/ 593774 w 1837942"/>
                              <a:gd name="connsiteY1" fmla="*/ 523393 h 618178"/>
                              <a:gd name="connsiteX2" fmla="*/ 1837942 w 1837942"/>
                              <a:gd name="connsiteY2" fmla="*/ 608387 h 618178"/>
                              <a:gd name="connsiteX0" fmla="*/ 0 w 1828307"/>
                              <a:gd name="connsiteY0" fmla="*/ 0 h 626445"/>
                              <a:gd name="connsiteX1" fmla="*/ 593774 w 1828307"/>
                              <a:gd name="connsiteY1" fmla="*/ 523393 h 626445"/>
                              <a:gd name="connsiteX2" fmla="*/ 1828307 w 1828307"/>
                              <a:gd name="connsiteY2" fmla="*/ 618178 h 626445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0 w 1828307"/>
                              <a:gd name="connsiteY0" fmla="*/ 0 h 620290"/>
                              <a:gd name="connsiteX1" fmla="*/ 593774 w 1828307"/>
                              <a:gd name="connsiteY1" fmla="*/ 523393 h 620290"/>
                              <a:gd name="connsiteX2" fmla="*/ 1828307 w 1828307"/>
                              <a:gd name="connsiteY2" fmla="*/ 618178 h 620290"/>
                              <a:gd name="connsiteX0" fmla="*/ 581 w 1828888"/>
                              <a:gd name="connsiteY0" fmla="*/ 0 h 620290"/>
                              <a:gd name="connsiteX1" fmla="*/ 594355 w 1828888"/>
                              <a:gd name="connsiteY1" fmla="*/ 523393 h 620290"/>
                              <a:gd name="connsiteX2" fmla="*/ 1828888 w 1828888"/>
                              <a:gd name="connsiteY2" fmla="*/ 618178 h 620290"/>
                              <a:gd name="connsiteX0" fmla="*/ 590 w 1828897"/>
                              <a:gd name="connsiteY0" fmla="*/ 0 h 619088"/>
                              <a:gd name="connsiteX1" fmla="*/ 594364 w 1828897"/>
                              <a:gd name="connsiteY1" fmla="*/ 523393 h 619088"/>
                              <a:gd name="connsiteX2" fmla="*/ 1828897 w 1828897"/>
                              <a:gd name="connsiteY2" fmla="*/ 618178 h 619088"/>
                              <a:gd name="connsiteX0" fmla="*/ 3 w 1828310"/>
                              <a:gd name="connsiteY0" fmla="*/ 0 h 618178"/>
                              <a:gd name="connsiteX1" fmla="*/ 1828310 w 1828310"/>
                              <a:gd name="connsiteY1" fmla="*/ 618178 h 618178"/>
                              <a:gd name="connsiteX0" fmla="*/ 3 w 765860"/>
                              <a:gd name="connsiteY0" fmla="*/ 0 h 465871"/>
                              <a:gd name="connsiteX1" fmla="*/ 765863 w 765860"/>
                              <a:gd name="connsiteY1" fmla="*/ 465871 h 465871"/>
                              <a:gd name="connsiteX0" fmla="*/ 3 w 765860"/>
                              <a:gd name="connsiteY0" fmla="*/ 0 h 465871"/>
                              <a:gd name="connsiteX1" fmla="*/ 765863 w 765860"/>
                              <a:gd name="connsiteY1" fmla="*/ 465871 h 465871"/>
                              <a:gd name="connsiteX0" fmla="*/ 21632 w 787489"/>
                              <a:gd name="connsiteY0" fmla="*/ 0 h 465871"/>
                              <a:gd name="connsiteX1" fmla="*/ 787492 w 787489"/>
                              <a:gd name="connsiteY1" fmla="*/ 465871 h 465871"/>
                              <a:gd name="connsiteX0" fmla="*/ 9168 w 775025"/>
                              <a:gd name="connsiteY0" fmla="*/ 0 h 465871"/>
                              <a:gd name="connsiteX1" fmla="*/ 775028 w 775025"/>
                              <a:gd name="connsiteY1" fmla="*/ 465871 h 465871"/>
                              <a:gd name="connsiteX0" fmla="*/ 7976 w 773833"/>
                              <a:gd name="connsiteY0" fmla="*/ 0 h 465871"/>
                              <a:gd name="connsiteX1" fmla="*/ 773836 w 773833"/>
                              <a:gd name="connsiteY1" fmla="*/ 465871 h 465871"/>
                              <a:gd name="connsiteX0" fmla="*/ 2763228 w 2763230"/>
                              <a:gd name="connsiteY0" fmla="*/ 10191 h 99336"/>
                              <a:gd name="connsiteX1" fmla="*/ 10863 w 2763230"/>
                              <a:gd name="connsiteY1" fmla="*/ 99336 h 99336"/>
                              <a:gd name="connsiteX0" fmla="*/ 2752365 w 2752367"/>
                              <a:gd name="connsiteY0" fmla="*/ 0 h 261738"/>
                              <a:gd name="connsiteX1" fmla="*/ 0 w 2752367"/>
                              <a:gd name="connsiteY1" fmla="*/ 89145 h 261738"/>
                              <a:gd name="connsiteX0" fmla="*/ 2467104 w 2467106"/>
                              <a:gd name="connsiteY0" fmla="*/ 0 h 241534"/>
                              <a:gd name="connsiteX1" fmla="*/ 0 w 2467106"/>
                              <a:gd name="connsiteY1" fmla="*/ 60167 h 241534"/>
                              <a:gd name="connsiteX0" fmla="*/ 2207812 w 2207812"/>
                              <a:gd name="connsiteY0" fmla="*/ 0 h 241534"/>
                              <a:gd name="connsiteX1" fmla="*/ 0 w 2207812"/>
                              <a:gd name="connsiteY1" fmla="*/ 60167 h 241534"/>
                              <a:gd name="connsiteX0" fmla="*/ 2207812 w 2207812"/>
                              <a:gd name="connsiteY0" fmla="*/ 0 h 305410"/>
                              <a:gd name="connsiteX1" fmla="*/ 0 w 2207812"/>
                              <a:gd name="connsiteY1" fmla="*/ 60167 h 305410"/>
                              <a:gd name="connsiteX0" fmla="*/ 2207812 w 2238425"/>
                              <a:gd name="connsiteY0" fmla="*/ 0 h 336864"/>
                              <a:gd name="connsiteX1" fmla="*/ 0 w 2238425"/>
                              <a:gd name="connsiteY1" fmla="*/ 60167 h 336864"/>
                              <a:gd name="connsiteX0" fmla="*/ 2635708 w 2659574"/>
                              <a:gd name="connsiteY0" fmla="*/ 0 h 299527"/>
                              <a:gd name="connsiteX1" fmla="*/ 0 w 2659574"/>
                              <a:gd name="connsiteY1" fmla="*/ 0 h 299527"/>
                              <a:gd name="connsiteX0" fmla="*/ 2368370 w 2396059"/>
                              <a:gd name="connsiteY0" fmla="*/ 0 h 323176"/>
                              <a:gd name="connsiteX1" fmla="*/ 0 w 2396059"/>
                              <a:gd name="connsiteY1" fmla="*/ 38636 h 32317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2396059" h="323176">
                                <a:moveTo>
                                  <a:pt x="2368370" y="0"/>
                                </a:moveTo>
                                <a:cubicBezTo>
                                  <a:pt x="2614539" y="285701"/>
                                  <a:pt x="1169735" y="537673"/>
                                  <a:pt x="0" y="38636"/>
                                </a:cubicBezTo>
                              </a:path>
                            </a:pathLst>
                          </a:custGeom>
                          <a:noFill/>
                          <a:ln w="1905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5B752E" id="Группа 3" o:spid="_x0000_s1339" style="position:absolute;margin-left:6pt;margin-top:17.3pt;width:179.1pt;height:177.4pt;z-index:251727872;mso-width-relative:margin;mso-height-relative:margin" coordorigin=",2633" coordsize="22759,22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">
                <v:group id="Группа 5" o:spid="_x0000_s1340" style="position:absolute;top:2633;width:22759;height:19729" coordorigin="-2452,2162" coordsize="22761,197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rect id="Прямоугольник 512" o:spid="_x0000_s1341" style="position:absolute;left:-2452;top:2162;width:22761;height:17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" filled="f" strokecolor="windowText" strokeweight="1.5pt"/>
                  <v:rect id="Прямоугольник 7" o:spid="_x0000_s1342" style="position:absolute;top:7659;width:8119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" filled="f" strokecolor="windowText" strokeweight="1.5pt"/>
                  <v:rect id="Прямоугольник 8" o:spid="_x0000_s1343" style="position:absolute;left:9737;top:7600;width:8120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" filled="f" strokecolor="windowText" strokeweight="1.5pt"/>
                  <v:rect id="Прямоугольник 9" o:spid="_x0000_s1344" style="position:absolute;left:7481;top:9144;width:3068;height:4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" fillcolor="window" strokecolor="windowText" strokeweight="1.5pt"/>
                  <v:rect id="Прямоугольник 11" o:spid="_x0000_s1345" style="position:absolute;left:1009;top:6849;width:6218;height:1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" fillcolor="window" strokecolor="windowText" strokeweight="1.5pt"/>
                  <v:rect id="Прямоугольник 66" o:spid="_x0000_s1346" style="position:absolute;left:10713;top:6834;width:6218;height:1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" fillcolor="window" strokecolor="windowText" strokeweight="1.5pt"/>
                  <v:oval id="Овал 82" o:spid="_x0000_s1347" style="position:absolute;left:15437;top:16566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" filled="f" strokecolor="windowText" strokeweight="1.5pt">
                    <v:stroke joinstyle="miter"/>
                  </v:oval>
                  <v:oval id="Овал 83" o:spid="_x0000_s1348" style="position:absolute;left:10569;top:16566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" filled="f" strokecolor="windowText" strokeweight="1.5pt">
                    <v:stroke joinstyle="miter"/>
                  </v:oval>
                  <v:oval id="Овал 84" o:spid="_x0000_s1349" style="position:absolute;left:5759;top:1657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" filled="f" strokecolor="windowText" strokeweight="1.5pt">
                    <v:stroke joinstyle="miter"/>
                  </v:oval>
                  <v:oval id="Овал 85" o:spid="_x0000_s1350" style="position:absolute;left:890;top:16566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" filled="f" strokecolor="windowText" strokeweight="1.5pt">
                    <v:stroke joinstyle="miter"/>
                  </v:oval>
                  <v:group id="Группа 92" o:spid="_x0000_s1351" style="position:absolute;left:10569;top:17211;width:1238;height:2819" coordorigin=",20009" coordsize="123986,282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rect id="Прямоугольник 93" o:spid="_x0000_s1352" style="position:absolute;top:161554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" fillcolor="windowText" strokecolor="windowText" strokeweight="1pt">
                      <v:fill r:id="rId7" o:title="" color2="window" type="pattern"/>
                    </v:rect>
                    <v:rect id="Прямоугольник 94" o:spid="_x0000_s1353" style="position:absolute;left:59779;top:161552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" fillcolor="windowText" strokecolor="windowText" strokeweight="1pt">
                      <v:fill r:id="rId7" o:title="" color2="window" type="pattern"/>
                    </v:rect>
                    <v:rect id="Прямоугольник 95" o:spid="_x0000_s1354" style="position:absolute;left:73064;top:20009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" fillcolor="window" strokecolor="windowText"/>
                  </v:group>
                  <v:group id="Группа 160" o:spid="_x0000_s1355" style="position:absolute;left:5725;top:17211;width:1238;height:2819" coordorigin="-3403,20009" coordsize="123985,282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3/8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Ivz8gEOv8FAAD//wMAUEsBAi0AFAAGAAgAAAAhANvh9svuAAAAhQEAABMAAAAAAAAA&#10;AAAAAAAAAAAAAFtDb250ZW50X1R5cGVzXS54bWxQSwECLQAUAAYACAAAACEAWvQsW78AAAAVAQAA&#10;CwAAAAAAAAAAAAAAAAAfAQAAX3JlbHMvLnJlbHNQSwECLQAUAAYACAAAACEAlht//MYAAADcAAAA&#10;DwAAAAAAAAAAAAAAAAAHAgAAZHJzL2Rvd25yZXYueG1sUEsFBgAAAAADAAMAtwAAAPoCAAAAAA==&#10;">
                    <v:rect id="Прямоугольник 161" o:spid="_x0000_s1356" style="position:absolute;left:-3403;top:161554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" fillcolor="windowText" strokecolor="windowText" strokeweight="1pt">
                      <v:fill r:id="rId7" o:title="" color2="window" type="pattern"/>
                    </v:rect>
                    <v:rect id="Прямоугольник 162" o:spid="_x0000_s1357" style="position:absolute;left:56375;top:161552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" fillcolor="windowText" strokecolor="windowText" strokeweight="1pt">
                      <v:fill r:id="rId7" o:title="" color2="window" type="pattern"/>
                    </v:rect>
                    <v:rect id="Прямоугольник 163" o:spid="_x0000_s1358" style="position:absolute;left:69660;top:20009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" fillcolor="window" strokecolor="windowText"/>
                  </v:group>
                  <v:group id="Группа 164" o:spid="_x0000_s1359" style="position:absolute;left:854;top:17207;width:1239;height:2819" coordorigin="-9538,7752" coordsize="123986,282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Hn/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zZBzyfCRfIxT8AAAD//wMAUEsBAi0AFAAGAAgAAAAhANvh9svuAAAAhQEAABMAAAAAAAAAAAAA&#10;AAAAAAAAAFtDb250ZW50X1R5cGVzXS54bWxQSwECLQAUAAYACAAAACEAWvQsW78AAAAVAQAACwAA&#10;AAAAAAAAAAAAAAAfAQAAX3JlbHMvLnJlbHNQSwECLQAUAAYACAAAACEA6SB5/8MAAADcAAAADwAA&#10;AAAAAAAAAAAAAAAHAgAAZHJzL2Rvd25yZXYueG1sUEsFBgAAAAADAAMAtwAAAPcCAAAAAA==&#10;">
                    <v:rect id="Прямоугольник 165" o:spid="_x0000_s1360" style="position:absolute;left:-9538;top:149296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" fillcolor="windowText" strokecolor="windowText" strokeweight="1pt">
                      <v:fill r:id="rId7" o:title="" color2="window" type="pattern"/>
                    </v:rect>
                    <v:rect id="Прямоугольник 166" o:spid="_x0000_s1361" style="position:absolute;left:50241;top:149296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" fillcolor="windowText" strokecolor="windowText" strokeweight="1pt">
                      <v:fill r:id="rId7" o:title="" color2="window" type="pattern"/>
                    </v:rect>
                    <v:rect id="Прямоугольник 167" o:spid="_x0000_s1362" style="position:absolute;left:63525;top:7752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" fillcolor="window" strokecolor="windowText"/>
                  </v:group>
                  <v:group id="Группа 168" o:spid="_x0000_s1363" style="position:absolute;left:11247;top:18885;width:5754;height:2947" coordorigin="-4195,1818" coordsize="5761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XP6xgAAANw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0Irz8gEOv8FAAD//wMAUEsBAi0AFAAGAAgAAAAhANvh9svuAAAAhQEAABMAAAAAAAAA&#10;AAAAAAAAAAAAAFtDb250ZW50X1R5cGVzXS54bWxQSwECLQAUAAYACAAAACEAWvQsW78AAAAVAQAA&#10;CwAAAAAAAAAAAAAAAAAfAQAAX3JlbHMvLnJlbHNQSwECLQAUAAYACAAAACEAaG1z+sYAAADcAAAA&#10;DwAAAAAAAAAAAAAAAAAHAgAAZHJzL2Rvd25yZXYueG1sUEsFBgAAAAADAAMAtwAAAPoCAAAAAA==&#10;">
                    <v:rect id="Прямоугольник 169" o:spid="_x0000_s1364" style="position:absolute;left:325;top:3234;width:534;height:14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" fillcolor="windowText" strokecolor="windowText" strokeweight="1pt">
                      <v:fill r:id="rId7" o:title="" color2="window" type="pattern"/>
                    </v:rect>
                    <v:rect id="Прямоугольник 170" o:spid="_x0000_s1365" style="position:absolute;left:923;top:3234;width:642;height:14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" fillcolor="windowText" strokecolor="windowText" strokeweight="1pt">
                      <v:fill r:id="rId7" o:title="" color2="window" type="pattern"/>
                    </v:rect>
                    <v:rect id="Прямоугольник 171" o:spid="_x0000_s1366" style="position:absolute;left:1056;top:1818;width:360;height:1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" fillcolor="window" strokecolor="windowText"/>
                    <v:rect id="Прямоугольник 582" o:spid="_x0000_s1367" style="position:absolute;left:-3467;top:3361;width:533;height:1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" fillcolor="windowText" strokecolor="windowText" strokeweight="1pt">
                      <v:fill r:id="rId7" o:title="" color2="window" type="pattern"/>
                    </v:rect>
                    <v:rect id="Прямоугольник 583" o:spid="_x0000_s1368" style="position:absolute;left:-4195;top:3361;width:642;height:14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" fillcolor="windowText" strokecolor="windowText" strokeweight="1pt">
                      <v:fill r:id="rId7" o:title="" color2="window" type="pattern"/>
                    </v:rect>
                    <v:rect id="Прямоугольник 584" o:spid="_x0000_s1369" style="position:absolute;left:-4164;top:2894;width:458;height:4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" fillcolor="window" strokecolor="windowText"/>
                  </v:group>
                  <v:rect id="Прямоугольник 527" o:spid="_x0000_s1370" style="position:absolute;left:1674;top:2163;width:14762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" filled="f" stroked="f" strokeweight="1.5pt">
                    <v:textbox>
                      <w:txbxContent>
                        <w:p w14:paraId="18476BE1" w14:textId="77777777" w:rsidR="00385DE4" w:rsidRDefault="00385DE4" w:rsidP="00385DE4">
                          <w:pPr>
                            <w:jc w:val="center"/>
                          </w:pPr>
                          <w:r>
                            <w:t>МОДУЛЬ ПИТАНИЯ</w:t>
                          </w:r>
                        </w:p>
                      </w:txbxContent>
                    </v:textbox>
                  </v:rect>
                  <v:rect id="Прямоугольник 528" o:spid="_x0000_s1371" style="position:absolute;left:890;top:9709;width:5552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" filled="f" stroked="f" strokeweight="1.5pt">
                    <v:textbox>
                      <w:txbxContent>
                        <w:p w14:paraId="7FC5FC0D" w14:textId="77777777" w:rsidR="00385DE4" w:rsidRPr="005165F9" w:rsidRDefault="00385DE4" w:rsidP="00385DE4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UZ2</w:t>
                          </w:r>
                        </w:p>
                      </w:txbxContent>
                    </v:textbox>
                  </v:rect>
                  <v:rect id="Прямоугольник 529" o:spid="_x0000_s1372" style="position:absolute;left:1009;top:12138;width:5551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" filled="f" stroked="f" strokeweight="1.5pt">
                    <v:textbox>
                      <w:txbxContent>
                        <w:p w14:paraId="2950F88A" w14:textId="77777777" w:rsidR="00385DE4" w:rsidRPr="00A32FDB" w:rsidRDefault="00385DE4" w:rsidP="00385DE4">
                          <w:pPr>
                            <w:jc w:val="center"/>
                          </w:pPr>
                          <w:r>
                            <w:rPr>
                              <w:lang w:val="en-US"/>
                            </w:rPr>
                            <w:t>+15</w:t>
                          </w:r>
                          <w:r>
                            <w:t>В</w:t>
                          </w:r>
                        </w:p>
                      </w:txbxContent>
                    </v:textbox>
                  </v:rect>
                  <v:line id="Прямая соединительная линия 530" o:spid="_x0000_s1373" style="position:absolute;flip:x y;visibility:visible;mso-wrap-style:square" from="1768,15061" to="1790,16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" strokecolor="windowText" strokeweight="1.5pt">
                    <v:stroke joinstyle="miter"/>
                  </v:line>
                  <v:line id="Прямая соединительная линия 531" o:spid="_x0000_s1374" style="position:absolute;flip:y;visibility:visible;mso-wrap-style:square" from="6666,14974" to="6666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" strokecolor="windowText" strokeweight="1.5pt">
                    <v:stroke joinstyle="miter"/>
                  </v:line>
                  <v:line id="Прямая соединительная линия 532" o:spid="_x0000_s1375" style="position:absolute;flip:y;visibility:visible;mso-wrap-style:square" from="11459,14974" to="11459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" strokecolor="windowText" strokeweight="1.5pt">
                    <v:stroke joinstyle="miter"/>
                  </v:line>
                  <v:line id="Прямая соединительная линия 533" o:spid="_x0000_s1376" style="position:absolute;flip:y;visibility:visible;mso-wrap-style:square" from="16308,14974" to="16308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" strokecolor="windowText" strokeweight="1.5pt">
                    <v:stroke joinstyle="miter"/>
                  </v:line>
                  <v:rect id="Прямоугольник 534" o:spid="_x0000_s1377" style="position:absolute;left:4642;top:15843;width:1266;height:3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" filled="f" stroked="f" strokeweight="1.5pt">
                    <v:textbox>
                      <w:txbxContent>
                        <w:p w14:paraId="2C12B34D" w14:textId="77777777" w:rsidR="00385DE4" w:rsidRPr="00A32FDB" w:rsidRDefault="00385DE4" w:rsidP="00385DE4">
                          <w:pPr>
                            <w:ind w:left="-142" w:right="-137"/>
                          </w:pPr>
                          <w:r>
                            <w:rPr>
                              <w:lang w:val="en-US"/>
                            </w:rPr>
                            <w:t>+</w:t>
                          </w:r>
                        </w:p>
                      </w:txbxContent>
                    </v:textbox>
                  </v:rect>
                  <v:rect id="Прямоугольник 535" o:spid="_x0000_s1378" style="position:absolute;left:14364;top:15877;width:1266;height:3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" filled="f" stroked="f" strokeweight="1.5pt">
                    <v:textbox>
                      <w:txbxContent>
                        <w:p w14:paraId="03C10B14" w14:textId="77777777" w:rsidR="00385DE4" w:rsidRPr="00A32FDB" w:rsidRDefault="00385DE4" w:rsidP="00385DE4">
                          <w:pPr>
                            <w:ind w:left="-142" w:right="-137"/>
                          </w:pPr>
                          <w:r>
                            <w:rPr>
                              <w:lang w:val="en-US"/>
                            </w:rPr>
                            <w:t>+</w:t>
                          </w:r>
                        </w:p>
                      </w:txbxContent>
                    </v:textbox>
                  </v:rect>
                  <v:rect id="Прямоугольник 536" o:spid="_x0000_s1379" style="position:absolute;left:9435;top:15367;width:1266;height:3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" filled="f" stroked="f" strokeweight="1.5pt">
                    <v:textbox>
                      <w:txbxContent>
                        <w:p w14:paraId="734C9CEC" w14:textId="77777777" w:rsidR="00385DE4" w:rsidRPr="00A32FDB" w:rsidRDefault="00385DE4" w:rsidP="00385DE4">
                          <w:pPr>
                            <w:ind w:left="-142" w:right="-137"/>
                          </w:pPr>
                          <w:r>
                            <w:t xml:space="preserve">_ </w:t>
                          </w:r>
                        </w:p>
                      </w:txbxContent>
                    </v:textbox>
                  </v:rect>
                  <v:rect id="Прямоугольник 537" o:spid="_x0000_s1380" style="position:absolute;left:-375;top:15303;width:1265;height:3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" filled="f" stroked="f" strokeweight="1.5pt">
                    <v:textbox>
                      <w:txbxContent>
                        <w:p w14:paraId="2275FE49" w14:textId="77777777" w:rsidR="00385DE4" w:rsidRPr="00A32FDB" w:rsidRDefault="00385DE4" w:rsidP="00385DE4">
                          <w:pPr>
                            <w:ind w:left="-142" w:right="-137"/>
                          </w:pPr>
                          <w:r>
                            <w:t xml:space="preserve">_ </w:t>
                          </w:r>
                        </w:p>
                      </w:txbxContent>
                    </v:textbox>
                  </v:rect>
                  <v:rect id="Прямоугольник 546" o:spid="_x0000_s1381" style="position:absolute;left:11054;top:9709;width:5551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" filled="f" stroked="f" strokeweight="1.5pt">
                    <v:textbox>
                      <w:txbxContent>
                        <w:p w14:paraId="25C6238A" w14:textId="77777777" w:rsidR="00385DE4" w:rsidRPr="00A32FDB" w:rsidRDefault="00385DE4" w:rsidP="00385DE4">
                          <w:pPr>
                            <w:jc w:val="center"/>
                          </w:pPr>
                          <w:r>
                            <w:rPr>
                              <w:lang w:val="en-US"/>
                            </w:rPr>
                            <w:t>UZ</w:t>
                          </w:r>
                          <w:r>
                            <w:t>4</w:t>
                          </w:r>
                        </w:p>
                      </w:txbxContent>
                    </v:textbox>
                  </v:rect>
                  <v:rect id="Прямоугольник 547" o:spid="_x0000_s1382" style="position:absolute;left:10344;top:12247;width:7089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" filled="f" stroked="f" strokeweight="1.5pt">
                    <v:textbox>
                      <w:txbxContent>
                        <w:p w14:paraId="79BF3712" w14:textId="77777777" w:rsidR="00385DE4" w:rsidRPr="00A32FDB" w:rsidRDefault="00385DE4" w:rsidP="00385DE4">
                          <w:pPr>
                            <w:jc w:val="center"/>
                          </w:pPr>
                          <w:r>
                            <w:t>0…</w:t>
                          </w:r>
                          <w:r>
                            <w:rPr>
                              <w:lang w:val="en-US"/>
                            </w:rPr>
                            <w:t>+1</w:t>
                          </w:r>
                          <w:r>
                            <w:t>2В</w:t>
                          </w:r>
                        </w:p>
                      </w:txbxContent>
                    </v:textbox>
                  </v:rect>
                  <v:rect id="Прямоугольник 550" o:spid="_x0000_s1383" style="position:absolute;left:6879;top:4033;width:4286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" filled="f" stroked="f" strokeweight="1.5pt">
                    <v:textbox>
                      <w:txbxContent>
                        <w:p w14:paraId="0FEC4503" w14:textId="77777777" w:rsidR="00385DE4" w:rsidRPr="001E5784" w:rsidRDefault="00385DE4" w:rsidP="00385DE4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SA1</w:t>
                          </w:r>
                        </w:p>
                      </w:txbxContent>
                    </v:textbox>
                  </v:rect>
                  <v:rect id="Прямоугольник 551" o:spid="_x0000_s1384" style="position:absolute;left:910;top:6283;width:4172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" filled="f" stroked="f" strokeweight="1.5pt">
                    <v:textbox>
                      <w:txbxContent>
                        <w:p w14:paraId="4ED51244" w14:textId="77777777" w:rsidR="00385DE4" w:rsidRPr="001E5784" w:rsidRDefault="00385DE4" w:rsidP="00385DE4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=U    </w:t>
                          </w:r>
                        </w:p>
                      </w:txbxContent>
                    </v:textbox>
                  </v:rect>
                  <v:rect id="Прямоугольник 552" o:spid="_x0000_s1385" style="position:absolute;left:10644;top:6151;width:4172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" filled="f" stroked="f" strokeweight="1.5pt">
                    <v:textbox>
                      <w:txbxContent>
                        <w:p w14:paraId="02548A5C" w14:textId="77777777" w:rsidR="00385DE4" w:rsidRPr="001E5784" w:rsidRDefault="00385DE4" w:rsidP="00385DE4">
                          <w:pPr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 xml:space="preserve">=U    </w:t>
                          </w:r>
                        </w:p>
                      </w:txbxContent>
                    </v:textbox>
                  </v:rect>
                  <v:oval id="Овал 553" o:spid="_x0000_s1386" style="position:absolute;left:5433;top:6987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" filled="f" strokecolor="windowText" strokeweight="1pt">
                    <v:stroke joinstyle="miter"/>
                  </v:oval>
                  <v:oval id="Овал 554" o:spid="_x0000_s1387" style="position:absolute;left:15168;top:7012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" filled="f" strokecolor="windowText" strokeweight="1pt">
                    <v:stroke joinstyle="miter"/>
                  </v:oval>
                  <v:line id="Прямая соединительная линия 589" o:spid="_x0000_s1388" style="position:absolute;flip:y;visibility:visible;mso-wrap-style:square" from="17729,18125" to="17729,21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" strokecolor="windowText" strokeweight="1.5pt">
                    <v:stroke startarrow="block" joinstyle="miter"/>
                  </v:line>
                  <v:line id="Прямая соединительная линия 381" o:spid="_x0000_s1389" style="position:absolute;visibility:visible;mso-wrap-style:square" from="13105,18125" to="13105,21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" strokecolor="windowText" strokeweight="1.5pt">
                    <v:stroke startarrow="block" joinstyle="miter"/>
                  </v:line>
                </v:group>
                <v:shape id="Полилиния 570" o:spid="_x0000_s1390" style="position:absolute;left:3636;top:20471;width:1139;height:4605;visibility:visible;mso-wrap-style:square;v-text-anchor:middle" coordsize="119922,504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" path="m3460,c5693,182911,-35983,285344,119922,504833e" filled="f" strokecolor="windowText" strokeweight="1.5pt">
                  <v:stroke joinstyle="miter"/>
                  <v:path arrowok="t" o:connecttype="custom" o:connectlocs="3288,0;113950,460457" o:connectangles="0,0"/>
                </v:shape>
                <v:shape id="Полилиния 573" o:spid="_x0000_s1391" style="position:absolute;left:8517;top:20470;width:1084;height:4304;visibility:visible;mso-wrap-style:square;v-text-anchor:middle" coordsize="775025,465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" path="m9168,c-77475,169795,470897,259812,775028,465871e" filled="f" strokecolor="windowText" strokeweight="1.5pt">
                  <v:stroke joinstyle="miter"/>
                  <v:path arrowok="t" o:connecttype="custom" o:connectlocs="1283,0;108483,430384" o:connectangles="0,0"/>
                </v:shape>
                <v:shape id="Полилиния 581" o:spid="_x0000_s1392" style="position:absolute;left:13135;top:20471;width:1161;height:4700;visibility:visible;mso-wrap-style:square;v-text-anchor:middle" coordsize="775025,465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" path="m9168,c-77475,169795,470897,259812,775028,465871e" filled="f" strokecolor="windowText" strokeweight="1.5pt">
                  <v:stroke joinstyle="miter"/>
                  <v:path arrowok="t" o:connecttype="custom" o:connectlocs="1374,0;116136,469996" o:connectangles="0,0"/>
                </v:shape>
                <v:shape id="Полилиния 585" o:spid="_x0000_s1393" style="position:absolute;left:14816;top:22300;width:818;height:2424;visibility:visible;mso-wrap-style:square;v-text-anchor:middle" coordsize="773833,465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" path="m7976,c-78667,169795,564796,211519,773836,465871e" filled="f" strokecolor="windowText" strokeweight="1.5pt">
                  <v:stroke joinstyle="miter"/>
                  <v:path arrowok="t" o:connecttype="custom" o:connectlocs="843,0;81823,242393" o:connectangles="0,0"/>
                </v:shape>
                <v:shape id="Полилиния 586" o:spid="_x0000_s1394" style="position:absolute;left:18407;top:22176;width:818;height:2424;visibility:visible;mso-wrap-style:square;v-text-anchor:middle" coordsize="773833,465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" path="m7976,c-78667,169795,564796,211519,773836,465871e" filled="f" strokecolor="windowText" strokeweight="1.5pt">
                  <v:stroke joinstyle="miter"/>
                  <v:path arrowok="t" o:connecttype="custom" o:connectlocs="843,0;81823,242393" o:connectangles="0,0"/>
                </v:shape>
                <v:shape id="Полилиния 587" o:spid="_x0000_s1395" style="position:absolute;left:15709;top:23131;width:2533;height:1681;visibility:visible;mso-wrap-style:square;v-text-anchor:middle" coordsize="2396059,323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" path="m2368370,c2614539,285701,1169735,537673,,38636e" filled="f" strokecolor="windowText" strokeweight="1.5pt">
                  <v:stroke endarrow="block" joinstyle="miter"/>
                  <v:path arrowok="t" o:connecttype="custom" o:connectlocs="250425,0;0,20102" o:connectangles="0,0"/>
                </v:shape>
              </v:group>
            </w:pict>
          </mc:Fallback>
        </mc:AlternateContent>
      </w:r>
    </w:p>
    <w:tbl>
      <w:tblPr>
        <w:tblW w:w="0" w:type="auto"/>
        <w:tblInd w:w="87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979"/>
        <w:gridCol w:w="4160"/>
      </w:tblGrid>
      <w:tr w:rsidR="00E06E96" w:rsidRPr="00E06E96" w14:paraId="5565D003" w14:textId="77777777" w:rsidTr="00211753">
        <w:trPr>
          <w:trHeight w:val="3494"/>
        </w:trPr>
        <w:tc>
          <w:tcPr>
            <w:tcW w:w="3979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4BB81DE2" w14:textId="77777777" w:rsidR="00E06E96" w:rsidRPr="00E06E96" w:rsidRDefault="0052342E" w:rsidP="00E06E96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6" w:after="0" w:line="240" w:lineRule="auto"/>
              <w:rPr>
                <w:rFonts w:ascii="Times New Roman" w:eastAsia="Times New Roman" w:hAnsi="Times New Roman" w:cs="Times New Roman"/>
                <w:sz w:val="19"/>
                <w:szCs w:val="19"/>
                <w:lang w:eastAsia="ru-RU"/>
              </w:rPr>
            </w:pPr>
            <w:r w:rsidRPr="00385DE4">
              <w:rPr>
                <w:noProof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729920" behindDoc="0" locked="0" layoutInCell="1" allowOverlap="1" wp14:anchorId="23E46300" wp14:editId="0BB6AF80">
                      <wp:simplePos x="0" y="0"/>
                      <wp:positionH relativeFrom="column">
                        <wp:posOffset>2534376</wp:posOffset>
                      </wp:positionH>
                      <wp:positionV relativeFrom="paragraph">
                        <wp:posOffset>135467</wp:posOffset>
                      </wp:positionV>
                      <wp:extent cx="2274570" cy="2252980"/>
                      <wp:effectExtent l="0" t="0" r="11430" b="13970"/>
                      <wp:wrapNone/>
                      <wp:docPr id="6" name="Группа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74570" cy="2252980"/>
                                <a:chOff x="0" y="263344"/>
                                <a:chExt cx="2275911" cy="2253815"/>
                              </a:xfrm>
                            </wpg:grpSpPr>
                            <wpg:grpSp>
                              <wpg:cNvPr id="10" name="Группа 10"/>
                              <wpg:cNvGrpSpPr/>
                              <wpg:grpSpPr>
                                <a:xfrm>
                                  <a:off x="0" y="263344"/>
                                  <a:ext cx="2275911" cy="1985803"/>
                                  <a:chOff x="-245215" y="216244"/>
                                  <a:chExt cx="2276170" cy="1985807"/>
                                </a:xfrm>
                              </wpg:grpSpPr>
                              <wps:wsp>
                                <wps:cNvPr id="67" name="Прямоугольник 67"/>
                                <wps:cNvSpPr/>
                                <wps:spPr>
                                  <a:xfrm>
                                    <a:off x="-245215" y="216244"/>
                                    <a:ext cx="2276170" cy="171613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8" name="Прямоугольник 68"/>
                                <wps:cNvSpPr/>
                                <wps:spPr>
                                  <a:xfrm>
                                    <a:off x="0" y="765958"/>
                                    <a:ext cx="811987" cy="7315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9" name="Прямоугольник 69"/>
                                <wps:cNvSpPr/>
                                <wps:spPr>
                                  <a:xfrm>
                                    <a:off x="973777" y="760021"/>
                                    <a:ext cx="811987" cy="73152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0" name="Прямоугольник 70"/>
                                <wps:cNvSpPr/>
                                <wps:spPr>
                                  <a:xfrm>
                                    <a:off x="748145" y="914400"/>
                                    <a:ext cx="306781" cy="42428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1" name="Прямоугольник 71"/>
                                <wps:cNvSpPr/>
                                <wps:spPr>
                                  <a:xfrm>
                                    <a:off x="100940" y="684957"/>
                                    <a:ext cx="621792" cy="15361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2" name="Прямоугольник 72"/>
                                <wps:cNvSpPr/>
                                <wps:spPr>
                                  <a:xfrm>
                                    <a:off x="1071318" y="683425"/>
                                    <a:ext cx="621792" cy="153619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3" name="Овал 73"/>
                                <wps:cNvSpPr/>
                                <wps:spPr>
                                  <a:xfrm>
                                    <a:off x="1543791" y="1656608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4" name="Овал 74"/>
                                <wps:cNvSpPr/>
                                <wps:spPr>
                                  <a:xfrm>
                                    <a:off x="1056904" y="1656608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5" name="Овал 75"/>
                                <wps:cNvSpPr/>
                                <wps:spPr>
                                  <a:xfrm>
                                    <a:off x="575952" y="1657468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76" name="Овал 76"/>
                                <wps:cNvSpPr/>
                                <wps:spPr>
                                  <a:xfrm>
                                    <a:off x="89065" y="1656608"/>
                                    <a:ext cx="180000" cy="180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g:grpSp>
                                <wpg:cNvPr id="77" name="Группа 77"/>
                                <wpg:cNvGrpSpPr/>
                                <wpg:grpSpPr>
                                  <a:xfrm>
                                    <a:off x="1056904" y="1721104"/>
                                    <a:ext cx="123825" cy="281941"/>
                                    <a:chOff x="0" y="20009"/>
                                    <a:chExt cx="123986" cy="282515"/>
                                  </a:xfrm>
                                </wpg:grpSpPr>
                                <wps:wsp>
                                  <wps:cNvPr id="78" name="Прямоугольник 78"/>
                                  <wps:cNvSpPr/>
                                  <wps:spPr>
                                    <a:xfrm>
                                      <a:off x="0" y="161554"/>
                                      <a:ext cx="53340" cy="140970"/>
                                    </a:xfrm>
                                    <a:prstGeom prst="rect">
                                      <a:avLst/>
                                    </a:prstGeom>
                                    <a:pattFill prst="pct20">
                                      <a:fgClr>
                                        <a:sysClr val="windowText" lastClr="000000"/>
                                      </a:fgClr>
                                      <a:bgClr>
                                        <a:sysClr val="window" lastClr="FFFFFF"/>
                                      </a:bgClr>
                                    </a:patt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9" name="Прямоугольник 79"/>
                                  <wps:cNvSpPr/>
                                  <wps:spPr>
                                    <a:xfrm>
                                      <a:off x="59779" y="161552"/>
                                      <a:ext cx="64207" cy="140970"/>
                                    </a:xfrm>
                                    <a:prstGeom prst="rect">
                                      <a:avLst/>
                                    </a:prstGeom>
                                    <a:pattFill prst="pct20">
                                      <a:fgClr>
                                        <a:sysClr val="windowText" lastClr="000000"/>
                                      </a:fgClr>
                                      <a:bgClr>
                                        <a:sysClr val="window" lastClr="FFFFFF"/>
                                      </a:bgClr>
                                    </a:patt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0" name="Прямоугольник 80"/>
                                  <wps:cNvSpPr/>
                                  <wps:spPr>
                                    <a:xfrm>
                                      <a:off x="73064" y="20009"/>
                                      <a:ext cx="36000" cy="1409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81" name="Группа 81"/>
                                <wpg:cNvGrpSpPr/>
                                <wpg:grpSpPr>
                                  <a:xfrm>
                                    <a:off x="1545935" y="1723801"/>
                                    <a:ext cx="123824" cy="281941"/>
                                    <a:chOff x="971244" y="22712"/>
                                    <a:chExt cx="123985" cy="282515"/>
                                  </a:xfrm>
                                </wpg:grpSpPr>
                                <wps:wsp>
                                  <wps:cNvPr id="471" name="Прямоугольник 471"/>
                                  <wps:cNvSpPr/>
                                  <wps:spPr>
                                    <a:xfrm>
                                      <a:off x="971244" y="164257"/>
                                      <a:ext cx="53340" cy="140970"/>
                                    </a:xfrm>
                                    <a:prstGeom prst="rect">
                                      <a:avLst/>
                                    </a:prstGeom>
                                    <a:pattFill prst="pct20">
                                      <a:fgClr>
                                        <a:sysClr val="windowText" lastClr="000000"/>
                                      </a:fgClr>
                                      <a:bgClr>
                                        <a:sysClr val="window" lastClr="FFFFFF"/>
                                      </a:bgClr>
                                    </a:patt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73" name="Прямоугольник 473"/>
                                  <wps:cNvSpPr/>
                                  <wps:spPr>
                                    <a:xfrm>
                                      <a:off x="1031022" y="164255"/>
                                      <a:ext cx="64207" cy="140970"/>
                                    </a:xfrm>
                                    <a:prstGeom prst="rect">
                                      <a:avLst/>
                                    </a:prstGeom>
                                    <a:pattFill prst="pct20">
                                      <a:fgClr>
                                        <a:sysClr val="windowText" lastClr="000000"/>
                                      </a:fgClr>
                                      <a:bgClr>
                                        <a:sysClr val="window" lastClr="FFFFFF"/>
                                      </a:bgClr>
                                    </a:patt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76" name="Прямоугольник 476"/>
                                  <wps:cNvSpPr/>
                                  <wps:spPr>
                                    <a:xfrm>
                                      <a:off x="1044308" y="22712"/>
                                      <a:ext cx="36000" cy="1409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89" name="Группа 89"/>
                                <wpg:cNvGrpSpPr/>
                                <wpg:grpSpPr>
                                  <a:xfrm>
                                    <a:off x="85477" y="1720747"/>
                                    <a:ext cx="123825" cy="281940"/>
                                    <a:chOff x="-9538" y="7752"/>
                                    <a:chExt cx="123986" cy="282514"/>
                                  </a:xfrm>
                                </wpg:grpSpPr>
                                <wps:wsp>
                                  <wps:cNvPr id="90" name="Прямоугольник 90"/>
                                  <wps:cNvSpPr/>
                                  <wps:spPr>
                                    <a:xfrm>
                                      <a:off x="-9538" y="149296"/>
                                      <a:ext cx="53340" cy="140970"/>
                                    </a:xfrm>
                                    <a:prstGeom prst="rect">
                                      <a:avLst/>
                                    </a:prstGeom>
                                    <a:pattFill prst="pct20">
                                      <a:fgClr>
                                        <a:sysClr val="windowText" lastClr="000000"/>
                                      </a:fgClr>
                                      <a:bgClr>
                                        <a:sysClr val="window" lastClr="FFFFFF"/>
                                      </a:bgClr>
                                    </a:patt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1" name="Прямоугольник 91"/>
                                  <wps:cNvSpPr/>
                                  <wps:spPr>
                                    <a:xfrm>
                                      <a:off x="50241" y="149296"/>
                                      <a:ext cx="64207" cy="140970"/>
                                    </a:xfrm>
                                    <a:prstGeom prst="rect">
                                      <a:avLst/>
                                    </a:prstGeom>
                                    <a:pattFill prst="pct20">
                                      <a:fgClr>
                                        <a:sysClr val="windowText" lastClr="000000"/>
                                      </a:fgClr>
                                      <a:bgClr>
                                        <a:sysClr val="window" lastClr="FFFFFF"/>
                                      </a:bgClr>
                                    </a:patt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2" name="Прямоугольник 172"/>
                                  <wps:cNvSpPr/>
                                  <wps:spPr>
                                    <a:xfrm>
                                      <a:off x="63525" y="7752"/>
                                      <a:ext cx="36000" cy="1409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g:grpSp>
                                <wpg:cNvPr id="173" name="Группа 173"/>
                                <wpg:cNvGrpSpPr/>
                                <wpg:grpSpPr>
                                  <a:xfrm>
                                    <a:off x="149155" y="1901477"/>
                                    <a:ext cx="550316" cy="294671"/>
                                    <a:chOff x="-1396456" y="194799"/>
                                    <a:chExt cx="551034" cy="295271"/>
                                  </a:xfrm>
                                </wpg:grpSpPr>
                                <wps:wsp>
                                  <wps:cNvPr id="174" name="Прямоугольник 174"/>
                                  <wps:cNvSpPr/>
                                  <wps:spPr>
                                    <a:xfrm>
                                      <a:off x="-969409" y="336344"/>
                                      <a:ext cx="53340" cy="140970"/>
                                    </a:xfrm>
                                    <a:prstGeom prst="rect">
                                      <a:avLst/>
                                    </a:prstGeom>
                                    <a:pattFill prst="pct20">
                                      <a:fgClr>
                                        <a:sysClr val="windowText" lastClr="000000"/>
                                      </a:fgClr>
                                      <a:bgClr>
                                        <a:sysClr val="window" lastClr="FFFFFF"/>
                                      </a:bgClr>
                                    </a:patt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5" name="Прямоугольник 175"/>
                                  <wps:cNvSpPr/>
                                  <wps:spPr>
                                    <a:xfrm>
                                      <a:off x="-909629" y="336342"/>
                                      <a:ext cx="64207" cy="140970"/>
                                    </a:xfrm>
                                    <a:prstGeom prst="rect">
                                      <a:avLst/>
                                    </a:prstGeom>
                                    <a:pattFill prst="pct20">
                                      <a:fgClr>
                                        <a:sysClr val="windowText" lastClr="000000"/>
                                      </a:fgClr>
                                      <a:bgClr>
                                        <a:sysClr val="window" lastClr="FFFFFF"/>
                                      </a:bgClr>
                                    </a:patt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6" name="Прямоугольник 176"/>
                                  <wps:cNvSpPr/>
                                  <wps:spPr>
                                    <a:xfrm>
                                      <a:off x="-896346" y="194799"/>
                                      <a:ext cx="36000" cy="14097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7" name="Прямоугольник 177"/>
                                  <wps:cNvSpPr/>
                                  <wps:spPr>
                                    <a:xfrm>
                                      <a:off x="-1323696" y="349100"/>
                                      <a:ext cx="53340" cy="140970"/>
                                    </a:xfrm>
                                    <a:prstGeom prst="rect">
                                      <a:avLst/>
                                    </a:prstGeom>
                                    <a:pattFill prst="pct20">
                                      <a:fgClr>
                                        <a:sysClr val="windowText" lastClr="000000"/>
                                      </a:fgClr>
                                      <a:bgClr>
                                        <a:sysClr val="window" lastClr="FFFFFF"/>
                                      </a:bgClr>
                                    </a:patt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8" name="Прямоугольник 178"/>
                                  <wps:cNvSpPr/>
                                  <wps:spPr>
                                    <a:xfrm>
                                      <a:off x="-1396456" y="349029"/>
                                      <a:ext cx="64207" cy="140970"/>
                                    </a:xfrm>
                                    <a:prstGeom prst="rect">
                                      <a:avLst/>
                                    </a:prstGeom>
                                    <a:pattFill prst="pct20">
                                      <a:fgClr>
                                        <a:sysClr val="windowText" lastClr="000000"/>
                                      </a:fgClr>
                                      <a:bgClr>
                                        <a:sysClr val="window" lastClr="FFFFFF"/>
                                      </a:bgClr>
                                    </a:pattFill>
                                    <a:ln w="1270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9" name="Прямоугольник 179"/>
                                  <wps:cNvSpPr/>
                                  <wps:spPr>
                                    <a:xfrm>
                                      <a:off x="-1393356" y="302393"/>
                                      <a:ext cx="45811" cy="45822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ysClr val="window" lastClr="FFFFFF"/>
                                    </a:solidFill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80" name="Прямоугольник 180"/>
                                <wps:cNvSpPr/>
                                <wps:spPr>
                                  <a:xfrm>
                                    <a:off x="167491" y="216305"/>
                                    <a:ext cx="1476156" cy="2727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13F4CC33" w14:textId="77777777" w:rsidR="00D63564" w:rsidRDefault="00D63564" w:rsidP="00385DE4">
                                      <w:pPr>
                                        <w:jc w:val="center"/>
                                      </w:pPr>
                                      <w:r>
                                        <w:t>МОДУЛЬ ПИТАНИЯ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1" name="Прямоугольник 181"/>
                                <wps:cNvSpPr/>
                                <wps:spPr>
                                  <a:xfrm>
                                    <a:off x="89063" y="970932"/>
                                    <a:ext cx="555152" cy="2727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140E1A5A" w14:textId="77777777" w:rsidR="00D63564" w:rsidRPr="005165F9" w:rsidRDefault="00D63564" w:rsidP="00385DE4">
                                      <w:pPr>
                                        <w:jc w:val="center"/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UZ2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2" name="Прямоугольник 182"/>
                                <wps:cNvSpPr/>
                                <wps:spPr>
                                  <a:xfrm>
                                    <a:off x="100939" y="1213820"/>
                                    <a:ext cx="555152" cy="2727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63D610D8" w14:textId="77777777" w:rsidR="00D63564" w:rsidRPr="00A32FDB" w:rsidRDefault="00D63564" w:rsidP="00385DE4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+15</w:t>
                                      </w:r>
                                      <w:r>
                                        <w:t>В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83" name="Прямая соединительная линия 183"/>
                                <wps:cNvCnPr/>
                                <wps:spPr>
                                  <a:xfrm flipH="1" flipV="1">
                                    <a:off x="176800" y="1506136"/>
                                    <a:ext cx="2265" cy="15047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84" name="Прямая соединительная линия 184"/>
                                <wps:cNvCnPr/>
                                <wps:spPr>
                                  <a:xfrm flipV="1">
                                    <a:off x="666694" y="1497478"/>
                                    <a:ext cx="0" cy="15047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85" name="Прямая соединительная линия 185"/>
                                <wps:cNvCnPr/>
                                <wps:spPr>
                                  <a:xfrm flipV="1">
                                    <a:off x="1145989" y="1497478"/>
                                    <a:ext cx="0" cy="15047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86" name="Прямая соединительная линия 186"/>
                                <wps:cNvCnPr/>
                                <wps:spPr>
                                  <a:xfrm flipV="1">
                                    <a:off x="1630810" y="1497478"/>
                                    <a:ext cx="0" cy="150472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87" name="Прямоугольник 187"/>
                                <wps:cNvSpPr/>
                                <wps:spPr>
                                  <a:xfrm>
                                    <a:off x="464269" y="1584339"/>
                                    <a:ext cx="126622" cy="30426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1327D1C8" w14:textId="77777777" w:rsidR="00D63564" w:rsidRPr="00A32FDB" w:rsidRDefault="00D63564" w:rsidP="00385DE4">
                                      <w:pPr>
                                        <w:ind w:left="-142" w:right="-137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82" name="Прямоугольник 382"/>
                                <wps:cNvSpPr/>
                                <wps:spPr>
                                  <a:xfrm>
                                    <a:off x="1436457" y="1587738"/>
                                    <a:ext cx="126622" cy="30426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2DA4BF49" w14:textId="77777777" w:rsidR="00D63564" w:rsidRPr="00A32FDB" w:rsidRDefault="00D63564" w:rsidP="00385DE4">
                                      <w:pPr>
                                        <w:ind w:left="-142" w:right="-137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+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84" name="Прямоугольник 384"/>
                                <wps:cNvSpPr/>
                                <wps:spPr>
                                  <a:xfrm>
                                    <a:off x="943565" y="1536749"/>
                                    <a:ext cx="126622" cy="30426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6E8328DB" w14:textId="77777777" w:rsidR="00D63564" w:rsidRPr="00A32FDB" w:rsidRDefault="00D63564" w:rsidP="00385DE4">
                                      <w:pPr>
                                        <w:ind w:left="-142" w:right="-137"/>
                                      </w:pPr>
                                      <w:r>
                                        <w:t xml:space="preserve">_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29" name="Прямоугольник 429"/>
                                <wps:cNvSpPr/>
                                <wps:spPr>
                                  <a:xfrm>
                                    <a:off x="-37560" y="1530331"/>
                                    <a:ext cx="126622" cy="304266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38492BBE" w14:textId="77777777" w:rsidR="00D63564" w:rsidRPr="00A32FDB" w:rsidRDefault="00D63564" w:rsidP="00385DE4">
                                      <w:pPr>
                                        <w:ind w:left="-142" w:right="-137"/>
                                      </w:pPr>
                                      <w:r>
                                        <w:t xml:space="preserve">_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31" name="Прямоугольник 431"/>
                                <wps:cNvSpPr/>
                                <wps:spPr>
                                  <a:xfrm>
                                    <a:off x="1105440" y="970932"/>
                                    <a:ext cx="555152" cy="2727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68184B3D" w14:textId="77777777" w:rsidR="00D63564" w:rsidRPr="00A32FDB" w:rsidRDefault="00D63564" w:rsidP="00385DE4">
                                      <w:pPr>
                                        <w:jc w:val="center"/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UZ</w:t>
                                      </w:r>
                                      <w: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35" name="Прямоугольник 435"/>
                                <wps:cNvSpPr/>
                                <wps:spPr>
                                  <a:xfrm>
                                    <a:off x="1034419" y="1224746"/>
                                    <a:ext cx="708932" cy="2727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56BF88B2" w14:textId="77777777" w:rsidR="00D63564" w:rsidRPr="00A32FDB" w:rsidRDefault="00D63564" w:rsidP="00385DE4">
                                      <w:pPr>
                                        <w:jc w:val="center"/>
                                      </w:pPr>
                                      <w:r>
                                        <w:t>0…</w:t>
                                      </w:r>
                                      <w:r>
                                        <w:rPr>
                                          <w:lang w:val="en-US"/>
                                        </w:rPr>
                                        <w:t>+1</w:t>
                                      </w:r>
                                      <w:r>
                                        <w:t>2В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38" name="Прямоугольник 438"/>
                                <wps:cNvSpPr/>
                                <wps:spPr>
                                  <a:xfrm>
                                    <a:off x="687975" y="403322"/>
                                    <a:ext cx="428621" cy="2727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527CF8C9" w14:textId="77777777" w:rsidR="00D63564" w:rsidRPr="001E5784" w:rsidRDefault="00D63564" w:rsidP="00385DE4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>SA1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42" name="Прямоугольник 442"/>
                                <wps:cNvSpPr/>
                                <wps:spPr>
                                  <a:xfrm>
                                    <a:off x="91065" y="628361"/>
                                    <a:ext cx="417191" cy="2727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6915C1FF" w14:textId="77777777" w:rsidR="00D63564" w:rsidRPr="001E5784" w:rsidRDefault="00D63564" w:rsidP="00385DE4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 xml:space="preserve">=U   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43" name="Прямоугольник 443"/>
                                <wps:cNvSpPr/>
                                <wps:spPr>
                                  <a:xfrm>
                                    <a:off x="1064417" y="615118"/>
                                    <a:ext cx="417191" cy="272732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1905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273212B8" w14:textId="77777777" w:rsidR="00D63564" w:rsidRPr="001E5784" w:rsidRDefault="00D63564" w:rsidP="00385DE4">
                                      <w:pPr>
                                        <w:rPr>
                                          <w:lang w:val="en-US"/>
                                        </w:rPr>
                                      </w:pPr>
                                      <w:r>
                                        <w:rPr>
                                          <w:lang w:val="en-US"/>
                                        </w:rPr>
                                        <w:t xml:space="preserve">=U    </w:t>
                                      </w: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44" name="Овал 444"/>
                                <wps:cNvSpPr/>
                                <wps:spPr>
                                  <a:xfrm>
                                    <a:off x="543303" y="698777"/>
                                    <a:ext cx="108000" cy="108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49" name="Овал 449"/>
                                <wps:cNvSpPr/>
                                <wps:spPr>
                                  <a:xfrm>
                                    <a:off x="1516832" y="701281"/>
                                    <a:ext cx="108000" cy="108000"/>
                                  </a:xfrm>
                                  <a:prstGeom prst="ellipse">
                                    <a:avLst/>
                                  </a:prstGeom>
                                  <a:noFill/>
                                  <a:ln w="1270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450" name="Прямая соединительная линия 450"/>
                                <wps:cNvCnPr/>
                                <wps:spPr>
                                  <a:xfrm flipV="1">
                                    <a:off x="764212" y="1825450"/>
                                    <a:ext cx="0" cy="37660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headEnd type="triangle"/>
                                    <a:tailEnd type="non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451" name="Прямая соединительная линия 451"/>
                                <wps:cNvCnPr/>
                                <wps:spPr>
                                  <a:xfrm>
                                    <a:off x="334870" y="1825450"/>
                                    <a:ext cx="0" cy="376601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 cap="flat" cmpd="sng" algn="ctr">
                                    <a:solidFill>
                                      <a:sysClr val="windowText" lastClr="000000"/>
                                    </a:solidFill>
                                    <a:prstDash val="solid"/>
                                    <a:miter lim="800000"/>
                                    <a:headEnd type="triangle"/>
                                    <a:tailEnd type="none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452" name="Полилиния 452"/>
                              <wps:cNvSpPr/>
                              <wps:spPr>
                                <a:xfrm>
                                  <a:off x="363628" y="2047164"/>
                                  <a:ext cx="113950" cy="460457"/>
                                </a:xfrm>
                                <a:custGeom>
                                  <a:avLst/>
                                  <a:gdLst>
                                    <a:gd name="connsiteX0" fmla="*/ 0 w 2492014"/>
                                    <a:gd name="connsiteY0" fmla="*/ 0 h 2512506"/>
                                    <a:gd name="connsiteX1" fmla="*/ 689212 w 2492014"/>
                                    <a:gd name="connsiteY1" fmla="*/ 2326943 h 2512506"/>
                                    <a:gd name="connsiteX2" fmla="*/ 2333767 w 2492014"/>
                                    <a:gd name="connsiteY2" fmla="*/ 2367887 h 2512506"/>
                                    <a:gd name="connsiteX3" fmla="*/ 2333767 w 2492014"/>
                                    <a:gd name="connsiteY3" fmla="*/ 2354239 h 2512506"/>
                                    <a:gd name="connsiteX0" fmla="*/ 0 w 2333767"/>
                                    <a:gd name="connsiteY0" fmla="*/ 0 h 2512506"/>
                                    <a:gd name="connsiteX1" fmla="*/ 689212 w 2333767"/>
                                    <a:gd name="connsiteY1" fmla="*/ 2326943 h 2512506"/>
                                    <a:gd name="connsiteX2" fmla="*/ 2333767 w 2333767"/>
                                    <a:gd name="connsiteY2" fmla="*/ 2367887 h 2512506"/>
                                    <a:gd name="connsiteX0" fmla="*/ 0 w 2484501"/>
                                    <a:gd name="connsiteY0" fmla="*/ 0 h 2507118"/>
                                    <a:gd name="connsiteX1" fmla="*/ 689212 w 2484501"/>
                                    <a:gd name="connsiteY1" fmla="*/ 2326943 h 2507118"/>
                                    <a:gd name="connsiteX2" fmla="*/ 2484501 w 2484501"/>
                                    <a:gd name="connsiteY2" fmla="*/ 2352813 h 2507118"/>
                                    <a:gd name="connsiteX0" fmla="*/ 0 w 2484501"/>
                                    <a:gd name="connsiteY0" fmla="*/ 0 h 2352813"/>
                                    <a:gd name="connsiteX1" fmla="*/ 468114 w 2484501"/>
                                    <a:gd name="connsiteY1" fmla="*/ 1914938 h 2352813"/>
                                    <a:gd name="connsiteX2" fmla="*/ 2484501 w 2484501"/>
                                    <a:gd name="connsiteY2" fmla="*/ 2352813 h 2352813"/>
                                    <a:gd name="connsiteX0" fmla="*/ 0 w 2298577"/>
                                    <a:gd name="connsiteY0" fmla="*/ 0 h 2372991"/>
                                    <a:gd name="connsiteX1" fmla="*/ 282190 w 2298577"/>
                                    <a:gd name="connsiteY1" fmla="*/ 1935116 h 2372991"/>
                                    <a:gd name="connsiteX2" fmla="*/ 2298577 w 2298577"/>
                                    <a:gd name="connsiteY2" fmla="*/ 2372991 h 2372991"/>
                                    <a:gd name="connsiteX0" fmla="*/ 25685 w 2324262"/>
                                    <a:gd name="connsiteY0" fmla="*/ 0 h 2372991"/>
                                    <a:gd name="connsiteX1" fmla="*/ 307875 w 2324262"/>
                                    <a:gd name="connsiteY1" fmla="*/ 1935116 h 2372991"/>
                                    <a:gd name="connsiteX2" fmla="*/ 2324262 w 2324262"/>
                                    <a:gd name="connsiteY2" fmla="*/ 2372991 h 2372991"/>
                                    <a:gd name="connsiteX0" fmla="*/ 25895 w 2329905"/>
                                    <a:gd name="connsiteY0" fmla="*/ 0 h 2362940"/>
                                    <a:gd name="connsiteX1" fmla="*/ 308085 w 2329905"/>
                                    <a:gd name="connsiteY1" fmla="*/ 1935116 h 2362940"/>
                                    <a:gd name="connsiteX2" fmla="*/ 2329905 w 2329905"/>
                                    <a:gd name="connsiteY2" fmla="*/ 2362940 h 2362940"/>
                                    <a:gd name="connsiteX0" fmla="*/ 165679 w 2469689"/>
                                    <a:gd name="connsiteY0" fmla="*/ 0 h 2362940"/>
                                    <a:gd name="connsiteX1" fmla="*/ 182510 w 2469689"/>
                                    <a:gd name="connsiteY1" fmla="*/ 684769 h 2362940"/>
                                    <a:gd name="connsiteX2" fmla="*/ 2469689 w 2469689"/>
                                    <a:gd name="connsiteY2" fmla="*/ 2362940 h 2362940"/>
                                    <a:gd name="connsiteX0" fmla="*/ 165679 w 362636"/>
                                    <a:gd name="connsiteY0" fmla="*/ 0 h 1018566"/>
                                    <a:gd name="connsiteX1" fmla="*/ 182510 w 362636"/>
                                    <a:gd name="connsiteY1" fmla="*/ 684769 h 1018566"/>
                                    <a:gd name="connsiteX2" fmla="*/ 362636 w 362636"/>
                                    <a:gd name="connsiteY2" fmla="*/ 1016934 h 1018566"/>
                                    <a:gd name="connsiteX0" fmla="*/ 165679 w 372923"/>
                                    <a:gd name="connsiteY0" fmla="*/ 0 h 1016934"/>
                                    <a:gd name="connsiteX1" fmla="*/ 182510 w 372923"/>
                                    <a:gd name="connsiteY1" fmla="*/ 684769 h 1016934"/>
                                    <a:gd name="connsiteX2" fmla="*/ 362636 w 372923"/>
                                    <a:gd name="connsiteY2" fmla="*/ 1016934 h 1016934"/>
                                    <a:gd name="connsiteX0" fmla="*/ 0 w 196957"/>
                                    <a:gd name="connsiteY0" fmla="*/ 0 h 1016934"/>
                                    <a:gd name="connsiteX1" fmla="*/ 196957 w 196957"/>
                                    <a:gd name="connsiteY1" fmla="*/ 1016934 h 1016934"/>
                                    <a:gd name="connsiteX0" fmla="*/ 0 w 116462"/>
                                    <a:gd name="connsiteY0" fmla="*/ 0 h 504833"/>
                                    <a:gd name="connsiteX1" fmla="*/ 116462 w 116462"/>
                                    <a:gd name="connsiteY1" fmla="*/ 504833 h 504833"/>
                                    <a:gd name="connsiteX0" fmla="*/ 0 w 116462"/>
                                    <a:gd name="connsiteY0" fmla="*/ 0 h 504833"/>
                                    <a:gd name="connsiteX1" fmla="*/ 116462 w 116462"/>
                                    <a:gd name="connsiteY1" fmla="*/ 504833 h 504833"/>
                                    <a:gd name="connsiteX0" fmla="*/ 3460 w 119922"/>
                                    <a:gd name="connsiteY0" fmla="*/ 0 h 504833"/>
                                    <a:gd name="connsiteX1" fmla="*/ 119922 w 119922"/>
                                    <a:gd name="connsiteY1" fmla="*/ 504833 h 50483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</a:cxnLst>
                                  <a:rect l="l" t="t" r="r" b="b"/>
                                  <a:pathLst>
                                    <a:path w="119922" h="504833">
                                      <a:moveTo>
                                        <a:pt x="3460" y="0"/>
                                      </a:moveTo>
                                      <a:cubicBezTo>
                                        <a:pt x="5693" y="182911"/>
                                        <a:pt x="-35983" y="285344"/>
                                        <a:pt x="119922" y="504833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8" name="Полилиния 458"/>
                              <wps:cNvSpPr/>
                              <wps:spPr>
                                <a:xfrm>
                                  <a:off x="1313553" y="2047163"/>
                                  <a:ext cx="116136" cy="469996"/>
                                </a:xfrm>
                                <a:custGeom>
                                  <a:avLst/>
                                  <a:gdLst>
                                    <a:gd name="connsiteX0" fmla="*/ 0 w 2492014"/>
                                    <a:gd name="connsiteY0" fmla="*/ 0 h 2512506"/>
                                    <a:gd name="connsiteX1" fmla="*/ 689212 w 2492014"/>
                                    <a:gd name="connsiteY1" fmla="*/ 2326943 h 2512506"/>
                                    <a:gd name="connsiteX2" fmla="*/ 2333767 w 2492014"/>
                                    <a:gd name="connsiteY2" fmla="*/ 2367887 h 2512506"/>
                                    <a:gd name="connsiteX3" fmla="*/ 2333767 w 2492014"/>
                                    <a:gd name="connsiteY3" fmla="*/ 2354239 h 2512506"/>
                                    <a:gd name="connsiteX0" fmla="*/ 0 w 2333767"/>
                                    <a:gd name="connsiteY0" fmla="*/ 0 h 2512506"/>
                                    <a:gd name="connsiteX1" fmla="*/ 689212 w 2333767"/>
                                    <a:gd name="connsiteY1" fmla="*/ 2326943 h 2512506"/>
                                    <a:gd name="connsiteX2" fmla="*/ 2333767 w 2333767"/>
                                    <a:gd name="connsiteY2" fmla="*/ 2367887 h 2512506"/>
                                    <a:gd name="connsiteX0" fmla="*/ 0 w 2484501"/>
                                    <a:gd name="connsiteY0" fmla="*/ 0 h 2507118"/>
                                    <a:gd name="connsiteX1" fmla="*/ 689212 w 2484501"/>
                                    <a:gd name="connsiteY1" fmla="*/ 2326943 h 2507118"/>
                                    <a:gd name="connsiteX2" fmla="*/ 2484501 w 2484501"/>
                                    <a:gd name="connsiteY2" fmla="*/ 2352813 h 2507118"/>
                                    <a:gd name="connsiteX0" fmla="*/ 0 w 2484501"/>
                                    <a:gd name="connsiteY0" fmla="*/ 0 h 2352813"/>
                                    <a:gd name="connsiteX1" fmla="*/ 468114 w 2484501"/>
                                    <a:gd name="connsiteY1" fmla="*/ 1914938 h 2352813"/>
                                    <a:gd name="connsiteX2" fmla="*/ 2484501 w 2484501"/>
                                    <a:gd name="connsiteY2" fmla="*/ 2352813 h 2352813"/>
                                    <a:gd name="connsiteX0" fmla="*/ 0 w 2298577"/>
                                    <a:gd name="connsiteY0" fmla="*/ 0 h 2372991"/>
                                    <a:gd name="connsiteX1" fmla="*/ 282190 w 2298577"/>
                                    <a:gd name="connsiteY1" fmla="*/ 1935116 h 2372991"/>
                                    <a:gd name="connsiteX2" fmla="*/ 2298577 w 2298577"/>
                                    <a:gd name="connsiteY2" fmla="*/ 2372991 h 2372991"/>
                                    <a:gd name="connsiteX0" fmla="*/ 25685 w 2324262"/>
                                    <a:gd name="connsiteY0" fmla="*/ 0 h 2372991"/>
                                    <a:gd name="connsiteX1" fmla="*/ 307875 w 2324262"/>
                                    <a:gd name="connsiteY1" fmla="*/ 1935116 h 2372991"/>
                                    <a:gd name="connsiteX2" fmla="*/ 2324262 w 2324262"/>
                                    <a:gd name="connsiteY2" fmla="*/ 2372991 h 2372991"/>
                                    <a:gd name="connsiteX0" fmla="*/ 25895 w 2329905"/>
                                    <a:gd name="connsiteY0" fmla="*/ 0 h 2362940"/>
                                    <a:gd name="connsiteX1" fmla="*/ 308085 w 2329905"/>
                                    <a:gd name="connsiteY1" fmla="*/ 1935116 h 2362940"/>
                                    <a:gd name="connsiteX2" fmla="*/ 2329905 w 2329905"/>
                                    <a:gd name="connsiteY2" fmla="*/ 2362940 h 2362940"/>
                                    <a:gd name="connsiteX0" fmla="*/ 537515 w 2077820"/>
                                    <a:gd name="connsiteY0" fmla="*/ 0 h 2106696"/>
                                    <a:gd name="connsiteX1" fmla="*/ 56000 w 2077820"/>
                                    <a:gd name="connsiteY1" fmla="*/ 1678872 h 2106696"/>
                                    <a:gd name="connsiteX2" fmla="*/ 2077820 w 2077820"/>
                                    <a:gd name="connsiteY2" fmla="*/ 2106696 h 2106696"/>
                                    <a:gd name="connsiteX0" fmla="*/ 38175 w 1578480"/>
                                    <a:gd name="connsiteY0" fmla="*/ 0 h 2106696"/>
                                    <a:gd name="connsiteX1" fmla="*/ 179687 w 1578480"/>
                                    <a:gd name="connsiteY1" fmla="*/ 1729123 h 2106696"/>
                                    <a:gd name="connsiteX2" fmla="*/ 1578480 w 1578480"/>
                                    <a:gd name="connsiteY2" fmla="*/ 2106696 h 2106696"/>
                                    <a:gd name="connsiteX0" fmla="*/ 20032 w 1181356"/>
                                    <a:gd name="connsiteY0" fmla="*/ 0 h 2217249"/>
                                    <a:gd name="connsiteX1" fmla="*/ 161544 w 1181356"/>
                                    <a:gd name="connsiteY1" fmla="*/ 1729123 h 2217249"/>
                                    <a:gd name="connsiteX2" fmla="*/ 1181356 w 1181356"/>
                                    <a:gd name="connsiteY2" fmla="*/ 2217249 h 2217249"/>
                                    <a:gd name="connsiteX0" fmla="*/ 3820 w 1165144"/>
                                    <a:gd name="connsiteY0" fmla="*/ 0 h 2217249"/>
                                    <a:gd name="connsiteX1" fmla="*/ 326241 w 1165144"/>
                                    <a:gd name="connsiteY1" fmla="*/ 1678871 h 2217249"/>
                                    <a:gd name="connsiteX2" fmla="*/ 1165144 w 1165144"/>
                                    <a:gd name="connsiteY2" fmla="*/ 2217249 h 2217249"/>
                                    <a:gd name="connsiteX0" fmla="*/ 8078 w 1846020"/>
                                    <a:gd name="connsiteY0" fmla="*/ 0 h 1685068"/>
                                    <a:gd name="connsiteX1" fmla="*/ 330499 w 1846020"/>
                                    <a:gd name="connsiteY1" fmla="*/ 1678871 h 1685068"/>
                                    <a:gd name="connsiteX2" fmla="*/ 1846020 w 1846020"/>
                                    <a:gd name="connsiteY2" fmla="*/ 608387 h 1685068"/>
                                    <a:gd name="connsiteX0" fmla="*/ 24300 w 1862242"/>
                                    <a:gd name="connsiteY0" fmla="*/ 0 h 656008"/>
                                    <a:gd name="connsiteX1" fmla="*/ 246234 w 1862242"/>
                                    <a:gd name="connsiteY1" fmla="*/ 613077 h 656008"/>
                                    <a:gd name="connsiteX2" fmla="*/ 1862242 w 1862242"/>
                                    <a:gd name="connsiteY2" fmla="*/ 608387 h 656008"/>
                                    <a:gd name="connsiteX0" fmla="*/ 0 w 1837942"/>
                                    <a:gd name="connsiteY0" fmla="*/ 0 h 656008"/>
                                    <a:gd name="connsiteX1" fmla="*/ 221934 w 1837942"/>
                                    <a:gd name="connsiteY1" fmla="*/ 613077 h 656008"/>
                                    <a:gd name="connsiteX2" fmla="*/ 1837942 w 1837942"/>
                                    <a:gd name="connsiteY2" fmla="*/ 608387 h 656008"/>
                                    <a:gd name="connsiteX0" fmla="*/ 0 w 1837942"/>
                                    <a:gd name="connsiteY0" fmla="*/ 0 h 631332"/>
                                    <a:gd name="connsiteX1" fmla="*/ 583724 w 1837942"/>
                                    <a:gd name="connsiteY1" fmla="*/ 578208 h 631332"/>
                                    <a:gd name="connsiteX2" fmla="*/ 1837942 w 1837942"/>
                                    <a:gd name="connsiteY2" fmla="*/ 608387 h 631332"/>
                                    <a:gd name="connsiteX0" fmla="*/ 0 w 1837942"/>
                                    <a:gd name="connsiteY0" fmla="*/ 0 h 639270"/>
                                    <a:gd name="connsiteX1" fmla="*/ 583724 w 1837942"/>
                                    <a:gd name="connsiteY1" fmla="*/ 578208 h 639270"/>
                                    <a:gd name="connsiteX2" fmla="*/ 1837942 w 1837942"/>
                                    <a:gd name="connsiteY2" fmla="*/ 608387 h 639270"/>
                                    <a:gd name="connsiteX0" fmla="*/ 0 w 1837942"/>
                                    <a:gd name="connsiteY0" fmla="*/ 0 h 618178"/>
                                    <a:gd name="connsiteX1" fmla="*/ 593774 w 1837942"/>
                                    <a:gd name="connsiteY1" fmla="*/ 523393 h 618178"/>
                                    <a:gd name="connsiteX2" fmla="*/ 1837942 w 1837942"/>
                                    <a:gd name="connsiteY2" fmla="*/ 608387 h 618178"/>
                                    <a:gd name="connsiteX0" fmla="*/ 0 w 1828307"/>
                                    <a:gd name="connsiteY0" fmla="*/ 0 h 626445"/>
                                    <a:gd name="connsiteX1" fmla="*/ 593774 w 1828307"/>
                                    <a:gd name="connsiteY1" fmla="*/ 523393 h 626445"/>
                                    <a:gd name="connsiteX2" fmla="*/ 1828307 w 1828307"/>
                                    <a:gd name="connsiteY2" fmla="*/ 618178 h 626445"/>
                                    <a:gd name="connsiteX0" fmla="*/ 0 w 1828307"/>
                                    <a:gd name="connsiteY0" fmla="*/ 0 h 620290"/>
                                    <a:gd name="connsiteX1" fmla="*/ 593774 w 1828307"/>
                                    <a:gd name="connsiteY1" fmla="*/ 523393 h 620290"/>
                                    <a:gd name="connsiteX2" fmla="*/ 1828307 w 1828307"/>
                                    <a:gd name="connsiteY2" fmla="*/ 618178 h 620290"/>
                                    <a:gd name="connsiteX0" fmla="*/ 0 w 1828307"/>
                                    <a:gd name="connsiteY0" fmla="*/ 0 h 620290"/>
                                    <a:gd name="connsiteX1" fmla="*/ 593774 w 1828307"/>
                                    <a:gd name="connsiteY1" fmla="*/ 523393 h 620290"/>
                                    <a:gd name="connsiteX2" fmla="*/ 1828307 w 1828307"/>
                                    <a:gd name="connsiteY2" fmla="*/ 618178 h 620290"/>
                                    <a:gd name="connsiteX0" fmla="*/ 0 w 1828307"/>
                                    <a:gd name="connsiteY0" fmla="*/ 0 h 620290"/>
                                    <a:gd name="connsiteX1" fmla="*/ 593774 w 1828307"/>
                                    <a:gd name="connsiteY1" fmla="*/ 523393 h 620290"/>
                                    <a:gd name="connsiteX2" fmla="*/ 1828307 w 1828307"/>
                                    <a:gd name="connsiteY2" fmla="*/ 618178 h 620290"/>
                                    <a:gd name="connsiteX0" fmla="*/ 581 w 1828888"/>
                                    <a:gd name="connsiteY0" fmla="*/ 0 h 620290"/>
                                    <a:gd name="connsiteX1" fmla="*/ 594355 w 1828888"/>
                                    <a:gd name="connsiteY1" fmla="*/ 523393 h 620290"/>
                                    <a:gd name="connsiteX2" fmla="*/ 1828888 w 1828888"/>
                                    <a:gd name="connsiteY2" fmla="*/ 618178 h 620290"/>
                                    <a:gd name="connsiteX0" fmla="*/ 590 w 1828897"/>
                                    <a:gd name="connsiteY0" fmla="*/ 0 h 619088"/>
                                    <a:gd name="connsiteX1" fmla="*/ 594364 w 1828897"/>
                                    <a:gd name="connsiteY1" fmla="*/ 523393 h 619088"/>
                                    <a:gd name="connsiteX2" fmla="*/ 1828897 w 1828897"/>
                                    <a:gd name="connsiteY2" fmla="*/ 618178 h 619088"/>
                                    <a:gd name="connsiteX0" fmla="*/ 3 w 1828310"/>
                                    <a:gd name="connsiteY0" fmla="*/ 0 h 618178"/>
                                    <a:gd name="connsiteX1" fmla="*/ 1828310 w 1828310"/>
                                    <a:gd name="connsiteY1" fmla="*/ 618178 h 618178"/>
                                    <a:gd name="connsiteX0" fmla="*/ 3 w 765860"/>
                                    <a:gd name="connsiteY0" fmla="*/ 0 h 465871"/>
                                    <a:gd name="connsiteX1" fmla="*/ 765863 w 765860"/>
                                    <a:gd name="connsiteY1" fmla="*/ 465871 h 465871"/>
                                    <a:gd name="connsiteX0" fmla="*/ 3 w 765860"/>
                                    <a:gd name="connsiteY0" fmla="*/ 0 h 465871"/>
                                    <a:gd name="connsiteX1" fmla="*/ 765863 w 765860"/>
                                    <a:gd name="connsiteY1" fmla="*/ 465871 h 465871"/>
                                    <a:gd name="connsiteX0" fmla="*/ 21632 w 787489"/>
                                    <a:gd name="connsiteY0" fmla="*/ 0 h 465871"/>
                                    <a:gd name="connsiteX1" fmla="*/ 787492 w 787489"/>
                                    <a:gd name="connsiteY1" fmla="*/ 465871 h 465871"/>
                                    <a:gd name="connsiteX0" fmla="*/ 9168 w 775025"/>
                                    <a:gd name="connsiteY0" fmla="*/ 0 h 465871"/>
                                    <a:gd name="connsiteX1" fmla="*/ 775028 w 775025"/>
                                    <a:gd name="connsiteY1" fmla="*/ 465871 h 46587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</a:cxnLst>
                                  <a:rect l="l" t="t" r="r" b="b"/>
                                  <a:pathLst>
                                    <a:path w="775025" h="465871">
                                      <a:moveTo>
                                        <a:pt x="9168" y="0"/>
                                      </a:moveTo>
                                      <a:cubicBezTo>
                                        <a:pt x="-77475" y="169795"/>
                                        <a:pt x="470897" y="259812"/>
                                        <a:pt x="775028" y="46587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9" name="Полилиния 459"/>
                              <wps:cNvSpPr/>
                              <wps:spPr>
                                <a:xfrm>
                                  <a:off x="506085" y="2242943"/>
                                  <a:ext cx="81823" cy="242393"/>
                                </a:xfrm>
                                <a:custGeom>
                                  <a:avLst/>
                                  <a:gdLst>
                                    <a:gd name="connsiteX0" fmla="*/ 0 w 2492014"/>
                                    <a:gd name="connsiteY0" fmla="*/ 0 h 2512506"/>
                                    <a:gd name="connsiteX1" fmla="*/ 689212 w 2492014"/>
                                    <a:gd name="connsiteY1" fmla="*/ 2326943 h 2512506"/>
                                    <a:gd name="connsiteX2" fmla="*/ 2333767 w 2492014"/>
                                    <a:gd name="connsiteY2" fmla="*/ 2367887 h 2512506"/>
                                    <a:gd name="connsiteX3" fmla="*/ 2333767 w 2492014"/>
                                    <a:gd name="connsiteY3" fmla="*/ 2354239 h 2512506"/>
                                    <a:gd name="connsiteX0" fmla="*/ 0 w 2333767"/>
                                    <a:gd name="connsiteY0" fmla="*/ 0 h 2512506"/>
                                    <a:gd name="connsiteX1" fmla="*/ 689212 w 2333767"/>
                                    <a:gd name="connsiteY1" fmla="*/ 2326943 h 2512506"/>
                                    <a:gd name="connsiteX2" fmla="*/ 2333767 w 2333767"/>
                                    <a:gd name="connsiteY2" fmla="*/ 2367887 h 2512506"/>
                                    <a:gd name="connsiteX0" fmla="*/ 0 w 2484501"/>
                                    <a:gd name="connsiteY0" fmla="*/ 0 h 2507118"/>
                                    <a:gd name="connsiteX1" fmla="*/ 689212 w 2484501"/>
                                    <a:gd name="connsiteY1" fmla="*/ 2326943 h 2507118"/>
                                    <a:gd name="connsiteX2" fmla="*/ 2484501 w 2484501"/>
                                    <a:gd name="connsiteY2" fmla="*/ 2352813 h 2507118"/>
                                    <a:gd name="connsiteX0" fmla="*/ 0 w 2484501"/>
                                    <a:gd name="connsiteY0" fmla="*/ 0 h 2352813"/>
                                    <a:gd name="connsiteX1" fmla="*/ 468114 w 2484501"/>
                                    <a:gd name="connsiteY1" fmla="*/ 1914938 h 2352813"/>
                                    <a:gd name="connsiteX2" fmla="*/ 2484501 w 2484501"/>
                                    <a:gd name="connsiteY2" fmla="*/ 2352813 h 2352813"/>
                                    <a:gd name="connsiteX0" fmla="*/ 0 w 2298577"/>
                                    <a:gd name="connsiteY0" fmla="*/ 0 h 2372991"/>
                                    <a:gd name="connsiteX1" fmla="*/ 282190 w 2298577"/>
                                    <a:gd name="connsiteY1" fmla="*/ 1935116 h 2372991"/>
                                    <a:gd name="connsiteX2" fmla="*/ 2298577 w 2298577"/>
                                    <a:gd name="connsiteY2" fmla="*/ 2372991 h 2372991"/>
                                    <a:gd name="connsiteX0" fmla="*/ 25685 w 2324262"/>
                                    <a:gd name="connsiteY0" fmla="*/ 0 h 2372991"/>
                                    <a:gd name="connsiteX1" fmla="*/ 307875 w 2324262"/>
                                    <a:gd name="connsiteY1" fmla="*/ 1935116 h 2372991"/>
                                    <a:gd name="connsiteX2" fmla="*/ 2324262 w 2324262"/>
                                    <a:gd name="connsiteY2" fmla="*/ 2372991 h 2372991"/>
                                    <a:gd name="connsiteX0" fmla="*/ 25895 w 2329905"/>
                                    <a:gd name="connsiteY0" fmla="*/ 0 h 2362940"/>
                                    <a:gd name="connsiteX1" fmla="*/ 308085 w 2329905"/>
                                    <a:gd name="connsiteY1" fmla="*/ 1935116 h 2362940"/>
                                    <a:gd name="connsiteX2" fmla="*/ 2329905 w 2329905"/>
                                    <a:gd name="connsiteY2" fmla="*/ 2362940 h 2362940"/>
                                    <a:gd name="connsiteX0" fmla="*/ 537515 w 2077820"/>
                                    <a:gd name="connsiteY0" fmla="*/ 0 h 2106696"/>
                                    <a:gd name="connsiteX1" fmla="*/ 56000 w 2077820"/>
                                    <a:gd name="connsiteY1" fmla="*/ 1678872 h 2106696"/>
                                    <a:gd name="connsiteX2" fmla="*/ 2077820 w 2077820"/>
                                    <a:gd name="connsiteY2" fmla="*/ 2106696 h 2106696"/>
                                    <a:gd name="connsiteX0" fmla="*/ 38175 w 1578480"/>
                                    <a:gd name="connsiteY0" fmla="*/ 0 h 2106696"/>
                                    <a:gd name="connsiteX1" fmla="*/ 179687 w 1578480"/>
                                    <a:gd name="connsiteY1" fmla="*/ 1729123 h 2106696"/>
                                    <a:gd name="connsiteX2" fmla="*/ 1578480 w 1578480"/>
                                    <a:gd name="connsiteY2" fmla="*/ 2106696 h 2106696"/>
                                    <a:gd name="connsiteX0" fmla="*/ 20032 w 1181356"/>
                                    <a:gd name="connsiteY0" fmla="*/ 0 h 2217249"/>
                                    <a:gd name="connsiteX1" fmla="*/ 161544 w 1181356"/>
                                    <a:gd name="connsiteY1" fmla="*/ 1729123 h 2217249"/>
                                    <a:gd name="connsiteX2" fmla="*/ 1181356 w 1181356"/>
                                    <a:gd name="connsiteY2" fmla="*/ 2217249 h 2217249"/>
                                    <a:gd name="connsiteX0" fmla="*/ 3820 w 1165144"/>
                                    <a:gd name="connsiteY0" fmla="*/ 0 h 2217249"/>
                                    <a:gd name="connsiteX1" fmla="*/ 326241 w 1165144"/>
                                    <a:gd name="connsiteY1" fmla="*/ 1678871 h 2217249"/>
                                    <a:gd name="connsiteX2" fmla="*/ 1165144 w 1165144"/>
                                    <a:gd name="connsiteY2" fmla="*/ 2217249 h 2217249"/>
                                    <a:gd name="connsiteX0" fmla="*/ 8078 w 1846020"/>
                                    <a:gd name="connsiteY0" fmla="*/ 0 h 1685068"/>
                                    <a:gd name="connsiteX1" fmla="*/ 330499 w 1846020"/>
                                    <a:gd name="connsiteY1" fmla="*/ 1678871 h 1685068"/>
                                    <a:gd name="connsiteX2" fmla="*/ 1846020 w 1846020"/>
                                    <a:gd name="connsiteY2" fmla="*/ 608387 h 1685068"/>
                                    <a:gd name="connsiteX0" fmla="*/ 24300 w 1862242"/>
                                    <a:gd name="connsiteY0" fmla="*/ 0 h 656008"/>
                                    <a:gd name="connsiteX1" fmla="*/ 246234 w 1862242"/>
                                    <a:gd name="connsiteY1" fmla="*/ 613077 h 656008"/>
                                    <a:gd name="connsiteX2" fmla="*/ 1862242 w 1862242"/>
                                    <a:gd name="connsiteY2" fmla="*/ 608387 h 656008"/>
                                    <a:gd name="connsiteX0" fmla="*/ 0 w 1837942"/>
                                    <a:gd name="connsiteY0" fmla="*/ 0 h 656008"/>
                                    <a:gd name="connsiteX1" fmla="*/ 221934 w 1837942"/>
                                    <a:gd name="connsiteY1" fmla="*/ 613077 h 656008"/>
                                    <a:gd name="connsiteX2" fmla="*/ 1837942 w 1837942"/>
                                    <a:gd name="connsiteY2" fmla="*/ 608387 h 656008"/>
                                    <a:gd name="connsiteX0" fmla="*/ 0 w 1837942"/>
                                    <a:gd name="connsiteY0" fmla="*/ 0 h 631332"/>
                                    <a:gd name="connsiteX1" fmla="*/ 583724 w 1837942"/>
                                    <a:gd name="connsiteY1" fmla="*/ 578208 h 631332"/>
                                    <a:gd name="connsiteX2" fmla="*/ 1837942 w 1837942"/>
                                    <a:gd name="connsiteY2" fmla="*/ 608387 h 631332"/>
                                    <a:gd name="connsiteX0" fmla="*/ 0 w 1837942"/>
                                    <a:gd name="connsiteY0" fmla="*/ 0 h 639270"/>
                                    <a:gd name="connsiteX1" fmla="*/ 583724 w 1837942"/>
                                    <a:gd name="connsiteY1" fmla="*/ 578208 h 639270"/>
                                    <a:gd name="connsiteX2" fmla="*/ 1837942 w 1837942"/>
                                    <a:gd name="connsiteY2" fmla="*/ 608387 h 639270"/>
                                    <a:gd name="connsiteX0" fmla="*/ 0 w 1837942"/>
                                    <a:gd name="connsiteY0" fmla="*/ 0 h 618178"/>
                                    <a:gd name="connsiteX1" fmla="*/ 593774 w 1837942"/>
                                    <a:gd name="connsiteY1" fmla="*/ 523393 h 618178"/>
                                    <a:gd name="connsiteX2" fmla="*/ 1837942 w 1837942"/>
                                    <a:gd name="connsiteY2" fmla="*/ 608387 h 618178"/>
                                    <a:gd name="connsiteX0" fmla="*/ 0 w 1828307"/>
                                    <a:gd name="connsiteY0" fmla="*/ 0 h 626445"/>
                                    <a:gd name="connsiteX1" fmla="*/ 593774 w 1828307"/>
                                    <a:gd name="connsiteY1" fmla="*/ 523393 h 626445"/>
                                    <a:gd name="connsiteX2" fmla="*/ 1828307 w 1828307"/>
                                    <a:gd name="connsiteY2" fmla="*/ 618178 h 626445"/>
                                    <a:gd name="connsiteX0" fmla="*/ 0 w 1828307"/>
                                    <a:gd name="connsiteY0" fmla="*/ 0 h 620290"/>
                                    <a:gd name="connsiteX1" fmla="*/ 593774 w 1828307"/>
                                    <a:gd name="connsiteY1" fmla="*/ 523393 h 620290"/>
                                    <a:gd name="connsiteX2" fmla="*/ 1828307 w 1828307"/>
                                    <a:gd name="connsiteY2" fmla="*/ 618178 h 620290"/>
                                    <a:gd name="connsiteX0" fmla="*/ 0 w 1828307"/>
                                    <a:gd name="connsiteY0" fmla="*/ 0 h 620290"/>
                                    <a:gd name="connsiteX1" fmla="*/ 593774 w 1828307"/>
                                    <a:gd name="connsiteY1" fmla="*/ 523393 h 620290"/>
                                    <a:gd name="connsiteX2" fmla="*/ 1828307 w 1828307"/>
                                    <a:gd name="connsiteY2" fmla="*/ 618178 h 620290"/>
                                    <a:gd name="connsiteX0" fmla="*/ 0 w 1828307"/>
                                    <a:gd name="connsiteY0" fmla="*/ 0 h 620290"/>
                                    <a:gd name="connsiteX1" fmla="*/ 593774 w 1828307"/>
                                    <a:gd name="connsiteY1" fmla="*/ 523393 h 620290"/>
                                    <a:gd name="connsiteX2" fmla="*/ 1828307 w 1828307"/>
                                    <a:gd name="connsiteY2" fmla="*/ 618178 h 620290"/>
                                    <a:gd name="connsiteX0" fmla="*/ 581 w 1828888"/>
                                    <a:gd name="connsiteY0" fmla="*/ 0 h 620290"/>
                                    <a:gd name="connsiteX1" fmla="*/ 594355 w 1828888"/>
                                    <a:gd name="connsiteY1" fmla="*/ 523393 h 620290"/>
                                    <a:gd name="connsiteX2" fmla="*/ 1828888 w 1828888"/>
                                    <a:gd name="connsiteY2" fmla="*/ 618178 h 620290"/>
                                    <a:gd name="connsiteX0" fmla="*/ 590 w 1828897"/>
                                    <a:gd name="connsiteY0" fmla="*/ 0 h 619088"/>
                                    <a:gd name="connsiteX1" fmla="*/ 594364 w 1828897"/>
                                    <a:gd name="connsiteY1" fmla="*/ 523393 h 619088"/>
                                    <a:gd name="connsiteX2" fmla="*/ 1828897 w 1828897"/>
                                    <a:gd name="connsiteY2" fmla="*/ 618178 h 619088"/>
                                    <a:gd name="connsiteX0" fmla="*/ 3 w 1828310"/>
                                    <a:gd name="connsiteY0" fmla="*/ 0 h 618178"/>
                                    <a:gd name="connsiteX1" fmla="*/ 1828310 w 1828310"/>
                                    <a:gd name="connsiteY1" fmla="*/ 618178 h 618178"/>
                                    <a:gd name="connsiteX0" fmla="*/ 3 w 765860"/>
                                    <a:gd name="connsiteY0" fmla="*/ 0 h 465871"/>
                                    <a:gd name="connsiteX1" fmla="*/ 765863 w 765860"/>
                                    <a:gd name="connsiteY1" fmla="*/ 465871 h 465871"/>
                                    <a:gd name="connsiteX0" fmla="*/ 3 w 765860"/>
                                    <a:gd name="connsiteY0" fmla="*/ 0 h 465871"/>
                                    <a:gd name="connsiteX1" fmla="*/ 765863 w 765860"/>
                                    <a:gd name="connsiteY1" fmla="*/ 465871 h 465871"/>
                                    <a:gd name="connsiteX0" fmla="*/ 21632 w 787489"/>
                                    <a:gd name="connsiteY0" fmla="*/ 0 h 465871"/>
                                    <a:gd name="connsiteX1" fmla="*/ 787492 w 787489"/>
                                    <a:gd name="connsiteY1" fmla="*/ 465871 h 465871"/>
                                    <a:gd name="connsiteX0" fmla="*/ 9168 w 775025"/>
                                    <a:gd name="connsiteY0" fmla="*/ 0 h 465871"/>
                                    <a:gd name="connsiteX1" fmla="*/ 775028 w 775025"/>
                                    <a:gd name="connsiteY1" fmla="*/ 465871 h 465871"/>
                                    <a:gd name="connsiteX0" fmla="*/ 7976 w 773833"/>
                                    <a:gd name="connsiteY0" fmla="*/ 0 h 465871"/>
                                    <a:gd name="connsiteX1" fmla="*/ 773836 w 773833"/>
                                    <a:gd name="connsiteY1" fmla="*/ 465871 h 46587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</a:cxnLst>
                                  <a:rect l="l" t="t" r="r" b="b"/>
                                  <a:pathLst>
                                    <a:path w="773833" h="465871">
                                      <a:moveTo>
                                        <a:pt x="7976" y="0"/>
                                      </a:moveTo>
                                      <a:cubicBezTo>
                                        <a:pt x="-78667" y="169795"/>
                                        <a:pt x="564796" y="211519"/>
                                        <a:pt x="773836" y="46587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0" name="Полилиния 460"/>
                              <wps:cNvSpPr/>
                              <wps:spPr>
                                <a:xfrm>
                                  <a:off x="840173" y="2230512"/>
                                  <a:ext cx="81823" cy="242393"/>
                                </a:xfrm>
                                <a:custGeom>
                                  <a:avLst/>
                                  <a:gdLst>
                                    <a:gd name="connsiteX0" fmla="*/ 0 w 2492014"/>
                                    <a:gd name="connsiteY0" fmla="*/ 0 h 2512506"/>
                                    <a:gd name="connsiteX1" fmla="*/ 689212 w 2492014"/>
                                    <a:gd name="connsiteY1" fmla="*/ 2326943 h 2512506"/>
                                    <a:gd name="connsiteX2" fmla="*/ 2333767 w 2492014"/>
                                    <a:gd name="connsiteY2" fmla="*/ 2367887 h 2512506"/>
                                    <a:gd name="connsiteX3" fmla="*/ 2333767 w 2492014"/>
                                    <a:gd name="connsiteY3" fmla="*/ 2354239 h 2512506"/>
                                    <a:gd name="connsiteX0" fmla="*/ 0 w 2333767"/>
                                    <a:gd name="connsiteY0" fmla="*/ 0 h 2512506"/>
                                    <a:gd name="connsiteX1" fmla="*/ 689212 w 2333767"/>
                                    <a:gd name="connsiteY1" fmla="*/ 2326943 h 2512506"/>
                                    <a:gd name="connsiteX2" fmla="*/ 2333767 w 2333767"/>
                                    <a:gd name="connsiteY2" fmla="*/ 2367887 h 2512506"/>
                                    <a:gd name="connsiteX0" fmla="*/ 0 w 2484501"/>
                                    <a:gd name="connsiteY0" fmla="*/ 0 h 2507118"/>
                                    <a:gd name="connsiteX1" fmla="*/ 689212 w 2484501"/>
                                    <a:gd name="connsiteY1" fmla="*/ 2326943 h 2507118"/>
                                    <a:gd name="connsiteX2" fmla="*/ 2484501 w 2484501"/>
                                    <a:gd name="connsiteY2" fmla="*/ 2352813 h 2507118"/>
                                    <a:gd name="connsiteX0" fmla="*/ 0 w 2484501"/>
                                    <a:gd name="connsiteY0" fmla="*/ 0 h 2352813"/>
                                    <a:gd name="connsiteX1" fmla="*/ 468114 w 2484501"/>
                                    <a:gd name="connsiteY1" fmla="*/ 1914938 h 2352813"/>
                                    <a:gd name="connsiteX2" fmla="*/ 2484501 w 2484501"/>
                                    <a:gd name="connsiteY2" fmla="*/ 2352813 h 2352813"/>
                                    <a:gd name="connsiteX0" fmla="*/ 0 w 2298577"/>
                                    <a:gd name="connsiteY0" fmla="*/ 0 h 2372991"/>
                                    <a:gd name="connsiteX1" fmla="*/ 282190 w 2298577"/>
                                    <a:gd name="connsiteY1" fmla="*/ 1935116 h 2372991"/>
                                    <a:gd name="connsiteX2" fmla="*/ 2298577 w 2298577"/>
                                    <a:gd name="connsiteY2" fmla="*/ 2372991 h 2372991"/>
                                    <a:gd name="connsiteX0" fmla="*/ 25685 w 2324262"/>
                                    <a:gd name="connsiteY0" fmla="*/ 0 h 2372991"/>
                                    <a:gd name="connsiteX1" fmla="*/ 307875 w 2324262"/>
                                    <a:gd name="connsiteY1" fmla="*/ 1935116 h 2372991"/>
                                    <a:gd name="connsiteX2" fmla="*/ 2324262 w 2324262"/>
                                    <a:gd name="connsiteY2" fmla="*/ 2372991 h 2372991"/>
                                    <a:gd name="connsiteX0" fmla="*/ 25895 w 2329905"/>
                                    <a:gd name="connsiteY0" fmla="*/ 0 h 2362940"/>
                                    <a:gd name="connsiteX1" fmla="*/ 308085 w 2329905"/>
                                    <a:gd name="connsiteY1" fmla="*/ 1935116 h 2362940"/>
                                    <a:gd name="connsiteX2" fmla="*/ 2329905 w 2329905"/>
                                    <a:gd name="connsiteY2" fmla="*/ 2362940 h 2362940"/>
                                    <a:gd name="connsiteX0" fmla="*/ 537515 w 2077820"/>
                                    <a:gd name="connsiteY0" fmla="*/ 0 h 2106696"/>
                                    <a:gd name="connsiteX1" fmla="*/ 56000 w 2077820"/>
                                    <a:gd name="connsiteY1" fmla="*/ 1678872 h 2106696"/>
                                    <a:gd name="connsiteX2" fmla="*/ 2077820 w 2077820"/>
                                    <a:gd name="connsiteY2" fmla="*/ 2106696 h 2106696"/>
                                    <a:gd name="connsiteX0" fmla="*/ 38175 w 1578480"/>
                                    <a:gd name="connsiteY0" fmla="*/ 0 h 2106696"/>
                                    <a:gd name="connsiteX1" fmla="*/ 179687 w 1578480"/>
                                    <a:gd name="connsiteY1" fmla="*/ 1729123 h 2106696"/>
                                    <a:gd name="connsiteX2" fmla="*/ 1578480 w 1578480"/>
                                    <a:gd name="connsiteY2" fmla="*/ 2106696 h 2106696"/>
                                    <a:gd name="connsiteX0" fmla="*/ 20032 w 1181356"/>
                                    <a:gd name="connsiteY0" fmla="*/ 0 h 2217249"/>
                                    <a:gd name="connsiteX1" fmla="*/ 161544 w 1181356"/>
                                    <a:gd name="connsiteY1" fmla="*/ 1729123 h 2217249"/>
                                    <a:gd name="connsiteX2" fmla="*/ 1181356 w 1181356"/>
                                    <a:gd name="connsiteY2" fmla="*/ 2217249 h 2217249"/>
                                    <a:gd name="connsiteX0" fmla="*/ 3820 w 1165144"/>
                                    <a:gd name="connsiteY0" fmla="*/ 0 h 2217249"/>
                                    <a:gd name="connsiteX1" fmla="*/ 326241 w 1165144"/>
                                    <a:gd name="connsiteY1" fmla="*/ 1678871 h 2217249"/>
                                    <a:gd name="connsiteX2" fmla="*/ 1165144 w 1165144"/>
                                    <a:gd name="connsiteY2" fmla="*/ 2217249 h 2217249"/>
                                    <a:gd name="connsiteX0" fmla="*/ 8078 w 1846020"/>
                                    <a:gd name="connsiteY0" fmla="*/ 0 h 1685068"/>
                                    <a:gd name="connsiteX1" fmla="*/ 330499 w 1846020"/>
                                    <a:gd name="connsiteY1" fmla="*/ 1678871 h 1685068"/>
                                    <a:gd name="connsiteX2" fmla="*/ 1846020 w 1846020"/>
                                    <a:gd name="connsiteY2" fmla="*/ 608387 h 1685068"/>
                                    <a:gd name="connsiteX0" fmla="*/ 24300 w 1862242"/>
                                    <a:gd name="connsiteY0" fmla="*/ 0 h 656008"/>
                                    <a:gd name="connsiteX1" fmla="*/ 246234 w 1862242"/>
                                    <a:gd name="connsiteY1" fmla="*/ 613077 h 656008"/>
                                    <a:gd name="connsiteX2" fmla="*/ 1862242 w 1862242"/>
                                    <a:gd name="connsiteY2" fmla="*/ 608387 h 656008"/>
                                    <a:gd name="connsiteX0" fmla="*/ 0 w 1837942"/>
                                    <a:gd name="connsiteY0" fmla="*/ 0 h 656008"/>
                                    <a:gd name="connsiteX1" fmla="*/ 221934 w 1837942"/>
                                    <a:gd name="connsiteY1" fmla="*/ 613077 h 656008"/>
                                    <a:gd name="connsiteX2" fmla="*/ 1837942 w 1837942"/>
                                    <a:gd name="connsiteY2" fmla="*/ 608387 h 656008"/>
                                    <a:gd name="connsiteX0" fmla="*/ 0 w 1837942"/>
                                    <a:gd name="connsiteY0" fmla="*/ 0 h 631332"/>
                                    <a:gd name="connsiteX1" fmla="*/ 583724 w 1837942"/>
                                    <a:gd name="connsiteY1" fmla="*/ 578208 h 631332"/>
                                    <a:gd name="connsiteX2" fmla="*/ 1837942 w 1837942"/>
                                    <a:gd name="connsiteY2" fmla="*/ 608387 h 631332"/>
                                    <a:gd name="connsiteX0" fmla="*/ 0 w 1837942"/>
                                    <a:gd name="connsiteY0" fmla="*/ 0 h 639270"/>
                                    <a:gd name="connsiteX1" fmla="*/ 583724 w 1837942"/>
                                    <a:gd name="connsiteY1" fmla="*/ 578208 h 639270"/>
                                    <a:gd name="connsiteX2" fmla="*/ 1837942 w 1837942"/>
                                    <a:gd name="connsiteY2" fmla="*/ 608387 h 639270"/>
                                    <a:gd name="connsiteX0" fmla="*/ 0 w 1837942"/>
                                    <a:gd name="connsiteY0" fmla="*/ 0 h 618178"/>
                                    <a:gd name="connsiteX1" fmla="*/ 593774 w 1837942"/>
                                    <a:gd name="connsiteY1" fmla="*/ 523393 h 618178"/>
                                    <a:gd name="connsiteX2" fmla="*/ 1837942 w 1837942"/>
                                    <a:gd name="connsiteY2" fmla="*/ 608387 h 618178"/>
                                    <a:gd name="connsiteX0" fmla="*/ 0 w 1828307"/>
                                    <a:gd name="connsiteY0" fmla="*/ 0 h 626445"/>
                                    <a:gd name="connsiteX1" fmla="*/ 593774 w 1828307"/>
                                    <a:gd name="connsiteY1" fmla="*/ 523393 h 626445"/>
                                    <a:gd name="connsiteX2" fmla="*/ 1828307 w 1828307"/>
                                    <a:gd name="connsiteY2" fmla="*/ 618178 h 626445"/>
                                    <a:gd name="connsiteX0" fmla="*/ 0 w 1828307"/>
                                    <a:gd name="connsiteY0" fmla="*/ 0 h 620290"/>
                                    <a:gd name="connsiteX1" fmla="*/ 593774 w 1828307"/>
                                    <a:gd name="connsiteY1" fmla="*/ 523393 h 620290"/>
                                    <a:gd name="connsiteX2" fmla="*/ 1828307 w 1828307"/>
                                    <a:gd name="connsiteY2" fmla="*/ 618178 h 620290"/>
                                    <a:gd name="connsiteX0" fmla="*/ 0 w 1828307"/>
                                    <a:gd name="connsiteY0" fmla="*/ 0 h 620290"/>
                                    <a:gd name="connsiteX1" fmla="*/ 593774 w 1828307"/>
                                    <a:gd name="connsiteY1" fmla="*/ 523393 h 620290"/>
                                    <a:gd name="connsiteX2" fmla="*/ 1828307 w 1828307"/>
                                    <a:gd name="connsiteY2" fmla="*/ 618178 h 620290"/>
                                    <a:gd name="connsiteX0" fmla="*/ 0 w 1828307"/>
                                    <a:gd name="connsiteY0" fmla="*/ 0 h 620290"/>
                                    <a:gd name="connsiteX1" fmla="*/ 593774 w 1828307"/>
                                    <a:gd name="connsiteY1" fmla="*/ 523393 h 620290"/>
                                    <a:gd name="connsiteX2" fmla="*/ 1828307 w 1828307"/>
                                    <a:gd name="connsiteY2" fmla="*/ 618178 h 620290"/>
                                    <a:gd name="connsiteX0" fmla="*/ 581 w 1828888"/>
                                    <a:gd name="connsiteY0" fmla="*/ 0 h 620290"/>
                                    <a:gd name="connsiteX1" fmla="*/ 594355 w 1828888"/>
                                    <a:gd name="connsiteY1" fmla="*/ 523393 h 620290"/>
                                    <a:gd name="connsiteX2" fmla="*/ 1828888 w 1828888"/>
                                    <a:gd name="connsiteY2" fmla="*/ 618178 h 620290"/>
                                    <a:gd name="connsiteX0" fmla="*/ 590 w 1828897"/>
                                    <a:gd name="connsiteY0" fmla="*/ 0 h 619088"/>
                                    <a:gd name="connsiteX1" fmla="*/ 594364 w 1828897"/>
                                    <a:gd name="connsiteY1" fmla="*/ 523393 h 619088"/>
                                    <a:gd name="connsiteX2" fmla="*/ 1828897 w 1828897"/>
                                    <a:gd name="connsiteY2" fmla="*/ 618178 h 619088"/>
                                    <a:gd name="connsiteX0" fmla="*/ 3 w 1828310"/>
                                    <a:gd name="connsiteY0" fmla="*/ 0 h 618178"/>
                                    <a:gd name="connsiteX1" fmla="*/ 1828310 w 1828310"/>
                                    <a:gd name="connsiteY1" fmla="*/ 618178 h 618178"/>
                                    <a:gd name="connsiteX0" fmla="*/ 3 w 765860"/>
                                    <a:gd name="connsiteY0" fmla="*/ 0 h 465871"/>
                                    <a:gd name="connsiteX1" fmla="*/ 765863 w 765860"/>
                                    <a:gd name="connsiteY1" fmla="*/ 465871 h 465871"/>
                                    <a:gd name="connsiteX0" fmla="*/ 3 w 765860"/>
                                    <a:gd name="connsiteY0" fmla="*/ 0 h 465871"/>
                                    <a:gd name="connsiteX1" fmla="*/ 765863 w 765860"/>
                                    <a:gd name="connsiteY1" fmla="*/ 465871 h 465871"/>
                                    <a:gd name="connsiteX0" fmla="*/ 21632 w 787489"/>
                                    <a:gd name="connsiteY0" fmla="*/ 0 h 465871"/>
                                    <a:gd name="connsiteX1" fmla="*/ 787492 w 787489"/>
                                    <a:gd name="connsiteY1" fmla="*/ 465871 h 465871"/>
                                    <a:gd name="connsiteX0" fmla="*/ 9168 w 775025"/>
                                    <a:gd name="connsiteY0" fmla="*/ 0 h 465871"/>
                                    <a:gd name="connsiteX1" fmla="*/ 775028 w 775025"/>
                                    <a:gd name="connsiteY1" fmla="*/ 465871 h 465871"/>
                                    <a:gd name="connsiteX0" fmla="*/ 7976 w 773833"/>
                                    <a:gd name="connsiteY0" fmla="*/ 0 h 465871"/>
                                    <a:gd name="connsiteX1" fmla="*/ 773836 w 773833"/>
                                    <a:gd name="connsiteY1" fmla="*/ 465871 h 46587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</a:cxnLst>
                                  <a:rect l="l" t="t" r="r" b="b"/>
                                  <a:pathLst>
                                    <a:path w="773833" h="465871">
                                      <a:moveTo>
                                        <a:pt x="7976" y="0"/>
                                      </a:moveTo>
                                      <a:cubicBezTo>
                                        <a:pt x="-78667" y="169795"/>
                                        <a:pt x="564796" y="211519"/>
                                        <a:pt x="773836" y="46587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3" name="Полилиния 463"/>
                              <wps:cNvSpPr/>
                              <wps:spPr>
                                <a:xfrm>
                                  <a:off x="595388" y="2325993"/>
                                  <a:ext cx="232612" cy="168148"/>
                                </a:xfrm>
                                <a:custGeom>
                                  <a:avLst/>
                                  <a:gdLst>
                                    <a:gd name="connsiteX0" fmla="*/ 0 w 2492014"/>
                                    <a:gd name="connsiteY0" fmla="*/ 0 h 2512506"/>
                                    <a:gd name="connsiteX1" fmla="*/ 689212 w 2492014"/>
                                    <a:gd name="connsiteY1" fmla="*/ 2326943 h 2512506"/>
                                    <a:gd name="connsiteX2" fmla="*/ 2333767 w 2492014"/>
                                    <a:gd name="connsiteY2" fmla="*/ 2367887 h 2512506"/>
                                    <a:gd name="connsiteX3" fmla="*/ 2333767 w 2492014"/>
                                    <a:gd name="connsiteY3" fmla="*/ 2354239 h 2512506"/>
                                    <a:gd name="connsiteX0" fmla="*/ 0 w 2333767"/>
                                    <a:gd name="connsiteY0" fmla="*/ 0 h 2512506"/>
                                    <a:gd name="connsiteX1" fmla="*/ 689212 w 2333767"/>
                                    <a:gd name="connsiteY1" fmla="*/ 2326943 h 2512506"/>
                                    <a:gd name="connsiteX2" fmla="*/ 2333767 w 2333767"/>
                                    <a:gd name="connsiteY2" fmla="*/ 2367887 h 2512506"/>
                                    <a:gd name="connsiteX0" fmla="*/ 0 w 2484501"/>
                                    <a:gd name="connsiteY0" fmla="*/ 0 h 2507118"/>
                                    <a:gd name="connsiteX1" fmla="*/ 689212 w 2484501"/>
                                    <a:gd name="connsiteY1" fmla="*/ 2326943 h 2507118"/>
                                    <a:gd name="connsiteX2" fmla="*/ 2484501 w 2484501"/>
                                    <a:gd name="connsiteY2" fmla="*/ 2352813 h 2507118"/>
                                    <a:gd name="connsiteX0" fmla="*/ 0 w 2484501"/>
                                    <a:gd name="connsiteY0" fmla="*/ 0 h 2352813"/>
                                    <a:gd name="connsiteX1" fmla="*/ 468114 w 2484501"/>
                                    <a:gd name="connsiteY1" fmla="*/ 1914938 h 2352813"/>
                                    <a:gd name="connsiteX2" fmla="*/ 2484501 w 2484501"/>
                                    <a:gd name="connsiteY2" fmla="*/ 2352813 h 2352813"/>
                                    <a:gd name="connsiteX0" fmla="*/ 0 w 2298577"/>
                                    <a:gd name="connsiteY0" fmla="*/ 0 h 2372991"/>
                                    <a:gd name="connsiteX1" fmla="*/ 282190 w 2298577"/>
                                    <a:gd name="connsiteY1" fmla="*/ 1935116 h 2372991"/>
                                    <a:gd name="connsiteX2" fmla="*/ 2298577 w 2298577"/>
                                    <a:gd name="connsiteY2" fmla="*/ 2372991 h 2372991"/>
                                    <a:gd name="connsiteX0" fmla="*/ 25685 w 2324262"/>
                                    <a:gd name="connsiteY0" fmla="*/ 0 h 2372991"/>
                                    <a:gd name="connsiteX1" fmla="*/ 307875 w 2324262"/>
                                    <a:gd name="connsiteY1" fmla="*/ 1935116 h 2372991"/>
                                    <a:gd name="connsiteX2" fmla="*/ 2324262 w 2324262"/>
                                    <a:gd name="connsiteY2" fmla="*/ 2372991 h 2372991"/>
                                    <a:gd name="connsiteX0" fmla="*/ 25895 w 2329905"/>
                                    <a:gd name="connsiteY0" fmla="*/ 0 h 2362940"/>
                                    <a:gd name="connsiteX1" fmla="*/ 308085 w 2329905"/>
                                    <a:gd name="connsiteY1" fmla="*/ 1935116 h 2362940"/>
                                    <a:gd name="connsiteX2" fmla="*/ 2329905 w 2329905"/>
                                    <a:gd name="connsiteY2" fmla="*/ 2362940 h 2362940"/>
                                    <a:gd name="connsiteX0" fmla="*/ 537515 w 2077820"/>
                                    <a:gd name="connsiteY0" fmla="*/ 0 h 2106696"/>
                                    <a:gd name="connsiteX1" fmla="*/ 56000 w 2077820"/>
                                    <a:gd name="connsiteY1" fmla="*/ 1678872 h 2106696"/>
                                    <a:gd name="connsiteX2" fmla="*/ 2077820 w 2077820"/>
                                    <a:gd name="connsiteY2" fmla="*/ 2106696 h 2106696"/>
                                    <a:gd name="connsiteX0" fmla="*/ 38175 w 1578480"/>
                                    <a:gd name="connsiteY0" fmla="*/ 0 h 2106696"/>
                                    <a:gd name="connsiteX1" fmla="*/ 179687 w 1578480"/>
                                    <a:gd name="connsiteY1" fmla="*/ 1729123 h 2106696"/>
                                    <a:gd name="connsiteX2" fmla="*/ 1578480 w 1578480"/>
                                    <a:gd name="connsiteY2" fmla="*/ 2106696 h 2106696"/>
                                    <a:gd name="connsiteX0" fmla="*/ 20032 w 1181356"/>
                                    <a:gd name="connsiteY0" fmla="*/ 0 h 2217249"/>
                                    <a:gd name="connsiteX1" fmla="*/ 161544 w 1181356"/>
                                    <a:gd name="connsiteY1" fmla="*/ 1729123 h 2217249"/>
                                    <a:gd name="connsiteX2" fmla="*/ 1181356 w 1181356"/>
                                    <a:gd name="connsiteY2" fmla="*/ 2217249 h 2217249"/>
                                    <a:gd name="connsiteX0" fmla="*/ 3820 w 1165144"/>
                                    <a:gd name="connsiteY0" fmla="*/ 0 h 2217249"/>
                                    <a:gd name="connsiteX1" fmla="*/ 326241 w 1165144"/>
                                    <a:gd name="connsiteY1" fmla="*/ 1678871 h 2217249"/>
                                    <a:gd name="connsiteX2" fmla="*/ 1165144 w 1165144"/>
                                    <a:gd name="connsiteY2" fmla="*/ 2217249 h 2217249"/>
                                    <a:gd name="connsiteX0" fmla="*/ 8078 w 1846020"/>
                                    <a:gd name="connsiteY0" fmla="*/ 0 h 1685068"/>
                                    <a:gd name="connsiteX1" fmla="*/ 330499 w 1846020"/>
                                    <a:gd name="connsiteY1" fmla="*/ 1678871 h 1685068"/>
                                    <a:gd name="connsiteX2" fmla="*/ 1846020 w 1846020"/>
                                    <a:gd name="connsiteY2" fmla="*/ 608387 h 1685068"/>
                                    <a:gd name="connsiteX0" fmla="*/ 24300 w 1862242"/>
                                    <a:gd name="connsiteY0" fmla="*/ 0 h 656008"/>
                                    <a:gd name="connsiteX1" fmla="*/ 246234 w 1862242"/>
                                    <a:gd name="connsiteY1" fmla="*/ 613077 h 656008"/>
                                    <a:gd name="connsiteX2" fmla="*/ 1862242 w 1862242"/>
                                    <a:gd name="connsiteY2" fmla="*/ 608387 h 656008"/>
                                    <a:gd name="connsiteX0" fmla="*/ 0 w 1837942"/>
                                    <a:gd name="connsiteY0" fmla="*/ 0 h 656008"/>
                                    <a:gd name="connsiteX1" fmla="*/ 221934 w 1837942"/>
                                    <a:gd name="connsiteY1" fmla="*/ 613077 h 656008"/>
                                    <a:gd name="connsiteX2" fmla="*/ 1837942 w 1837942"/>
                                    <a:gd name="connsiteY2" fmla="*/ 608387 h 656008"/>
                                    <a:gd name="connsiteX0" fmla="*/ 0 w 1837942"/>
                                    <a:gd name="connsiteY0" fmla="*/ 0 h 631332"/>
                                    <a:gd name="connsiteX1" fmla="*/ 583724 w 1837942"/>
                                    <a:gd name="connsiteY1" fmla="*/ 578208 h 631332"/>
                                    <a:gd name="connsiteX2" fmla="*/ 1837942 w 1837942"/>
                                    <a:gd name="connsiteY2" fmla="*/ 608387 h 631332"/>
                                    <a:gd name="connsiteX0" fmla="*/ 0 w 1837942"/>
                                    <a:gd name="connsiteY0" fmla="*/ 0 h 639270"/>
                                    <a:gd name="connsiteX1" fmla="*/ 583724 w 1837942"/>
                                    <a:gd name="connsiteY1" fmla="*/ 578208 h 639270"/>
                                    <a:gd name="connsiteX2" fmla="*/ 1837942 w 1837942"/>
                                    <a:gd name="connsiteY2" fmla="*/ 608387 h 639270"/>
                                    <a:gd name="connsiteX0" fmla="*/ 0 w 1837942"/>
                                    <a:gd name="connsiteY0" fmla="*/ 0 h 618178"/>
                                    <a:gd name="connsiteX1" fmla="*/ 593774 w 1837942"/>
                                    <a:gd name="connsiteY1" fmla="*/ 523393 h 618178"/>
                                    <a:gd name="connsiteX2" fmla="*/ 1837942 w 1837942"/>
                                    <a:gd name="connsiteY2" fmla="*/ 608387 h 618178"/>
                                    <a:gd name="connsiteX0" fmla="*/ 0 w 1828307"/>
                                    <a:gd name="connsiteY0" fmla="*/ 0 h 626445"/>
                                    <a:gd name="connsiteX1" fmla="*/ 593774 w 1828307"/>
                                    <a:gd name="connsiteY1" fmla="*/ 523393 h 626445"/>
                                    <a:gd name="connsiteX2" fmla="*/ 1828307 w 1828307"/>
                                    <a:gd name="connsiteY2" fmla="*/ 618178 h 626445"/>
                                    <a:gd name="connsiteX0" fmla="*/ 0 w 1828307"/>
                                    <a:gd name="connsiteY0" fmla="*/ 0 h 620290"/>
                                    <a:gd name="connsiteX1" fmla="*/ 593774 w 1828307"/>
                                    <a:gd name="connsiteY1" fmla="*/ 523393 h 620290"/>
                                    <a:gd name="connsiteX2" fmla="*/ 1828307 w 1828307"/>
                                    <a:gd name="connsiteY2" fmla="*/ 618178 h 620290"/>
                                    <a:gd name="connsiteX0" fmla="*/ 0 w 1828307"/>
                                    <a:gd name="connsiteY0" fmla="*/ 0 h 620290"/>
                                    <a:gd name="connsiteX1" fmla="*/ 593774 w 1828307"/>
                                    <a:gd name="connsiteY1" fmla="*/ 523393 h 620290"/>
                                    <a:gd name="connsiteX2" fmla="*/ 1828307 w 1828307"/>
                                    <a:gd name="connsiteY2" fmla="*/ 618178 h 620290"/>
                                    <a:gd name="connsiteX0" fmla="*/ 0 w 1828307"/>
                                    <a:gd name="connsiteY0" fmla="*/ 0 h 620290"/>
                                    <a:gd name="connsiteX1" fmla="*/ 593774 w 1828307"/>
                                    <a:gd name="connsiteY1" fmla="*/ 523393 h 620290"/>
                                    <a:gd name="connsiteX2" fmla="*/ 1828307 w 1828307"/>
                                    <a:gd name="connsiteY2" fmla="*/ 618178 h 620290"/>
                                    <a:gd name="connsiteX0" fmla="*/ 581 w 1828888"/>
                                    <a:gd name="connsiteY0" fmla="*/ 0 h 620290"/>
                                    <a:gd name="connsiteX1" fmla="*/ 594355 w 1828888"/>
                                    <a:gd name="connsiteY1" fmla="*/ 523393 h 620290"/>
                                    <a:gd name="connsiteX2" fmla="*/ 1828888 w 1828888"/>
                                    <a:gd name="connsiteY2" fmla="*/ 618178 h 620290"/>
                                    <a:gd name="connsiteX0" fmla="*/ 590 w 1828897"/>
                                    <a:gd name="connsiteY0" fmla="*/ 0 h 619088"/>
                                    <a:gd name="connsiteX1" fmla="*/ 594364 w 1828897"/>
                                    <a:gd name="connsiteY1" fmla="*/ 523393 h 619088"/>
                                    <a:gd name="connsiteX2" fmla="*/ 1828897 w 1828897"/>
                                    <a:gd name="connsiteY2" fmla="*/ 618178 h 619088"/>
                                    <a:gd name="connsiteX0" fmla="*/ 3 w 1828310"/>
                                    <a:gd name="connsiteY0" fmla="*/ 0 h 618178"/>
                                    <a:gd name="connsiteX1" fmla="*/ 1828310 w 1828310"/>
                                    <a:gd name="connsiteY1" fmla="*/ 618178 h 618178"/>
                                    <a:gd name="connsiteX0" fmla="*/ 3 w 765860"/>
                                    <a:gd name="connsiteY0" fmla="*/ 0 h 465871"/>
                                    <a:gd name="connsiteX1" fmla="*/ 765863 w 765860"/>
                                    <a:gd name="connsiteY1" fmla="*/ 465871 h 465871"/>
                                    <a:gd name="connsiteX0" fmla="*/ 3 w 765860"/>
                                    <a:gd name="connsiteY0" fmla="*/ 0 h 465871"/>
                                    <a:gd name="connsiteX1" fmla="*/ 765863 w 765860"/>
                                    <a:gd name="connsiteY1" fmla="*/ 465871 h 465871"/>
                                    <a:gd name="connsiteX0" fmla="*/ 21632 w 787489"/>
                                    <a:gd name="connsiteY0" fmla="*/ 0 h 465871"/>
                                    <a:gd name="connsiteX1" fmla="*/ 787492 w 787489"/>
                                    <a:gd name="connsiteY1" fmla="*/ 465871 h 465871"/>
                                    <a:gd name="connsiteX0" fmla="*/ 9168 w 775025"/>
                                    <a:gd name="connsiteY0" fmla="*/ 0 h 465871"/>
                                    <a:gd name="connsiteX1" fmla="*/ 775028 w 775025"/>
                                    <a:gd name="connsiteY1" fmla="*/ 465871 h 465871"/>
                                    <a:gd name="connsiteX0" fmla="*/ 7976 w 773833"/>
                                    <a:gd name="connsiteY0" fmla="*/ 0 h 465871"/>
                                    <a:gd name="connsiteX1" fmla="*/ 773836 w 773833"/>
                                    <a:gd name="connsiteY1" fmla="*/ 465871 h 465871"/>
                                    <a:gd name="connsiteX0" fmla="*/ 2763228 w 2763230"/>
                                    <a:gd name="connsiteY0" fmla="*/ 10191 h 99336"/>
                                    <a:gd name="connsiteX1" fmla="*/ 10863 w 2763230"/>
                                    <a:gd name="connsiteY1" fmla="*/ 99336 h 99336"/>
                                    <a:gd name="connsiteX0" fmla="*/ 2752365 w 2752367"/>
                                    <a:gd name="connsiteY0" fmla="*/ 0 h 261738"/>
                                    <a:gd name="connsiteX1" fmla="*/ 0 w 2752367"/>
                                    <a:gd name="connsiteY1" fmla="*/ 89145 h 261738"/>
                                    <a:gd name="connsiteX0" fmla="*/ 2467104 w 2467106"/>
                                    <a:gd name="connsiteY0" fmla="*/ 0 h 241534"/>
                                    <a:gd name="connsiteX1" fmla="*/ 0 w 2467106"/>
                                    <a:gd name="connsiteY1" fmla="*/ 60167 h 241534"/>
                                    <a:gd name="connsiteX0" fmla="*/ 2207812 w 2207812"/>
                                    <a:gd name="connsiteY0" fmla="*/ 0 h 241534"/>
                                    <a:gd name="connsiteX1" fmla="*/ 0 w 2207812"/>
                                    <a:gd name="connsiteY1" fmla="*/ 60167 h 241534"/>
                                    <a:gd name="connsiteX0" fmla="*/ 2207812 w 2207812"/>
                                    <a:gd name="connsiteY0" fmla="*/ 0 h 305410"/>
                                    <a:gd name="connsiteX1" fmla="*/ 0 w 2207812"/>
                                    <a:gd name="connsiteY1" fmla="*/ 60167 h 305410"/>
                                    <a:gd name="connsiteX0" fmla="*/ 2207812 w 2238425"/>
                                    <a:gd name="connsiteY0" fmla="*/ 0 h 336864"/>
                                    <a:gd name="connsiteX1" fmla="*/ 0 w 2238425"/>
                                    <a:gd name="connsiteY1" fmla="*/ 60167 h 336864"/>
                                    <a:gd name="connsiteX0" fmla="*/ 2635708 w 2659574"/>
                                    <a:gd name="connsiteY0" fmla="*/ 0 h 299527"/>
                                    <a:gd name="connsiteX1" fmla="*/ 0 w 2659574"/>
                                    <a:gd name="connsiteY1" fmla="*/ 0 h 299527"/>
                                    <a:gd name="connsiteX0" fmla="*/ 2368370 w 2396059"/>
                                    <a:gd name="connsiteY0" fmla="*/ 0 h 323176"/>
                                    <a:gd name="connsiteX1" fmla="*/ 0 w 2396059"/>
                                    <a:gd name="connsiteY1" fmla="*/ 38636 h 32317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</a:cxnLst>
                                  <a:rect l="l" t="t" r="r" b="b"/>
                                  <a:pathLst>
                                    <a:path w="2396059" h="323176">
                                      <a:moveTo>
                                        <a:pt x="2368370" y="0"/>
                                      </a:moveTo>
                                      <a:cubicBezTo>
                                        <a:pt x="2614539" y="285701"/>
                                        <a:pt x="1169735" y="537673"/>
                                        <a:pt x="0" y="38636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7" name="Полилиния 477"/>
                              <wps:cNvSpPr/>
                              <wps:spPr>
                                <a:xfrm>
                                  <a:off x="1824972" y="2049783"/>
                                  <a:ext cx="108483" cy="430384"/>
                                </a:xfrm>
                                <a:custGeom>
                                  <a:avLst/>
                                  <a:gdLst>
                                    <a:gd name="connsiteX0" fmla="*/ 0 w 2492014"/>
                                    <a:gd name="connsiteY0" fmla="*/ 0 h 2512506"/>
                                    <a:gd name="connsiteX1" fmla="*/ 689212 w 2492014"/>
                                    <a:gd name="connsiteY1" fmla="*/ 2326943 h 2512506"/>
                                    <a:gd name="connsiteX2" fmla="*/ 2333767 w 2492014"/>
                                    <a:gd name="connsiteY2" fmla="*/ 2367887 h 2512506"/>
                                    <a:gd name="connsiteX3" fmla="*/ 2333767 w 2492014"/>
                                    <a:gd name="connsiteY3" fmla="*/ 2354239 h 2512506"/>
                                    <a:gd name="connsiteX0" fmla="*/ 0 w 2333767"/>
                                    <a:gd name="connsiteY0" fmla="*/ 0 h 2512506"/>
                                    <a:gd name="connsiteX1" fmla="*/ 689212 w 2333767"/>
                                    <a:gd name="connsiteY1" fmla="*/ 2326943 h 2512506"/>
                                    <a:gd name="connsiteX2" fmla="*/ 2333767 w 2333767"/>
                                    <a:gd name="connsiteY2" fmla="*/ 2367887 h 2512506"/>
                                    <a:gd name="connsiteX0" fmla="*/ 0 w 2484501"/>
                                    <a:gd name="connsiteY0" fmla="*/ 0 h 2507118"/>
                                    <a:gd name="connsiteX1" fmla="*/ 689212 w 2484501"/>
                                    <a:gd name="connsiteY1" fmla="*/ 2326943 h 2507118"/>
                                    <a:gd name="connsiteX2" fmla="*/ 2484501 w 2484501"/>
                                    <a:gd name="connsiteY2" fmla="*/ 2352813 h 2507118"/>
                                    <a:gd name="connsiteX0" fmla="*/ 0 w 2484501"/>
                                    <a:gd name="connsiteY0" fmla="*/ 0 h 2352813"/>
                                    <a:gd name="connsiteX1" fmla="*/ 468114 w 2484501"/>
                                    <a:gd name="connsiteY1" fmla="*/ 1914938 h 2352813"/>
                                    <a:gd name="connsiteX2" fmla="*/ 2484501 w 2484501"/>
                                    <a:gd name="connsiteY2" fmla="*/ 2352813 h 2352813"/>
                                    <a:gd name="connsiteX0" fmla="*/ 0 w 2298577"/>
                                    <a:gd name="connsiteY0" fmla="*/ 0 h 2372991"/>
                                    <a:gd name="connsiteX1" fmla="*/ 282190 w 2298577"/>
                                    <a:gd name="connsiteY1" fmla="*/ 1935116 h 2372991"/>
                                    <a:gd name="connsiteX2" fmla="*/ 2298577 w 2298577"/>
                                    <a:gd name="connsiteY2" fmla="*/ 2372991 h 2372991"/>
                                    <a:gd name="connsiteX0" fmla="*/ 25685 w 2324262"/>
                                    <a:gd name="connsiteY0" fmla="*/ 0 h 2372991"/>
                                    <a:gd name="connsiteX1" fmla="*/ 307875 w 2324262"/>
                                    <a:gd name="connsiteY1" fmla="*/ 1935116 h 2372991"/>
                                    <a:gd name="connsiteX2" fmla="*/ 2324262 w 2324262"/>
                                    <a:gd name="connsiteY2" fmla="*/ 2372991 h 2372991"/>
                                    <a:gd name="connsiteX0" fmla="*/ 25895 w 2329905"/>
                                    <a:gd name="connsiteY0" fmla="*/ 0 h 2362940"/>
                                    <a:gd name="connsiteX1" fmla="*/ 308085 w 2329905"/>
                                    <a:gd name="connsiteY1" fmla="*/ 1935116 h 2362940"/>
                                    <a:gd name="connsiteX2" fmla="*/ 2329905 w 2329905"/>
                                    <a:gd name="connsiteY2" fmla="*/ 2362940 h 2362940"/>
                                    <a:gd name="connsiteX0" fmla="*/ 537515 w 2077820"/>
                                    <a:gd name="connsiteY0" fmla="*/ 0 h 2106696"/>
                                    <a:gd name="connsiteX1" fmla="*/ 56000 w 2077820"/>
                                    <a:gd name="connsiteY1" fmla="*/ 1678872 h 2106696"/>
                                    <a:gd name="connsiteX2" fmla="*/ 2077820 w 2077820"/>
                                    <a:gd name="connsiteY2" fmla="*/ 2106696 h 2106696"/>
                                    <a:gd name="connsiteX0" fmla="*/ 38175 w 1578480"/>
                                    <a:gd name="connsiteY0" fmla="*/ 0 h 2106696"/>
                                    <a:gd name="connsiteX1" fmla="*/ 179687 w 1578480"/>
                                    <a:gd name="connsiteY1" fmla="*/ 1729123 h 2106696"/>
                                    <a:gd name="connsiteX2" fmla="*/ 1578480 w 1578480"/>
                                    <a:gd name="connsiteY2" fmla="*/ 2106696 h 2106696"/>
                                    <a:gd name="connsiteX0" fmla="*/ 20032 w 1181356"/>
                                    <a:gd name="connsiteY0" fmla="*/ 0 h 2217249"/>
                                    <a:gd name="connsiteX1" fmla="*/ 161544 w 1181356"/>
                                    <a:gd name="connsiteY1" fmla="*/ 1729123 h 2217249"/>
                                    <a:gd name="connsiteX2" fmla="*/ 1181356 w 1181356"/>
                                    <a:gd name="connsiteY2" fmla="*/ 2217249 h 2217249"/>
                                    <a:gd name="connsiteX0" fmla="*/ 3820 w 1165144"/>
                                    <a:gd name="connsiteY0" fmla="*/ 0 h 2217249"/>
                                    <a:gd name="connsiteX1" fmla="*/ 326241 w 1165144"/>
                                    <a:gd name="connsiteY1" fmla="*/ 1678871 h 2217249"/>
                                    <a:gd name="connsiteX2" fmla="*/ 1165144 w 1165144"/>
                                    <a:gd name="connsiteY2" fmla="*/ 2217249 h 2217249"/>
                                    <a:gd name="connsiteX0" fmla="*/ 8078 w 1846020"/>
                                    <a:gd name="connsiteY0" fmla="*/ 0 h 1685068"/>
                                    <a:gd name="connsiteX1" fmla="*/ 330499 w 1846020"/>
                                    <a:gd name="connsiteY1" fmla="*/ 1678871 h 1685068"/>
                                    <a:gd name="connsiteX2" fmla="*/ 1846020 w 1846020"/>
                                    <a:gd name="connsiteY2" fmla="*/ 608387 h 1685068"/>
                                    <a:gd name="connsiteX0" fmla="*/ 24300 w 1862242"/>
                                    <a:gd name="connsiteY0" fmla="*/ 0 h 656008"/>
                                    <a:gd name="connsiteX1" fmla="*/ 246234 w 1862242"/>
                                    <a:gd name="connsiteY1" fmla="*/ 613077 h 656008"/>
                                    <a:gd name="connsiteX2" fmla="*/ 1862242 w 1862242"/>
                                    <a:gd name="connsiteY2" fmla="*/ 608387 h 656008"/>
                                    <a:gd name="connsiteX0" fmla="*/ 0 w 1837942"/>
                                    <a:gd name="connsiteY0" fmla="*/ 0 h 656008"/>
                                    <a:gd name="connsiteX1" fmla="*/ 221934 w 1837942"/>
                                    <a:gd name="connsiteY1" fmla="*/ 613077 h 656008"/>
                                    <a:gd name="connsiteX2" fmla="*/ 1837942 w 1837942"/>
                                    <a:gd name="connsiteY2" fmla="*/ 608387 h 656008"/>
                                    <a:gd name="connsiteX0" fmla="*/ 0 w 1837942"/>
                                    <a:gd name="connsiteY0" fmla="*/ 0 h 631332"/>
                                    <a:gd name="connsiteX1" fmla="*/ 583724 w 1837942"/>
                                    <a:gd name="connsiteY1" fmla="*/ 578208 h 631332"/>
                                    <a:gd name="connsiteX2" fmla="*/ 1837942 w 1837942"/>
                                    <a:gd name="connsiteY2" fmla="*/ 608387 h 631332"/>
                                    <a:gd name="connsiteX0" fmla="*/ 0 w 1837942"/>
                                    <a:gd name="connsiteY0" fmla="*/ 0 h 639270"/>
                                    <a:gd name="connsiteX1" fmla="*/ 583724 w 1837942"/>
                                    <a:gd name="connsiteY1" fmla="*/ 578208 h 639270"/>
                                    <a:gd name="connsiteX2" fmla="*/ 1837942 w 1837942"/>
                                    <a:gd name="connsiteY2" fmla="*/ 608387 h 639270"/>
                                    <a:gd name="connsiteX0" fmla="*/ 0 w 1837942"/>
                                    <a:gd name="connsiteY0" fmla="*/ 0 h 618178"/>
                                    <a:gd name="connsiteX1" fmla="*/ 593774 w 1837942"/>
                                    <a:gd name="connsiteY1" fmla="*/ 523393 h 618178"/>
                                    <a:gd name="connsiteX2" fmla="*/ 1837942 w 1837942"/>
                                    <a:gd name="connsiteY2" fmla="*/ 608387 h 618178"/>
                                    <a:gd name="connsiteX0" fmla="*/ 0 w 1828307"/>
                                    <a:gd name="connsiteY0" fmla="*/ 0 h 626445"/>
                                    <a:gd name="connsiteX1" fmla="*/ 593774 w 1828307"/>
                                    <a:gd name="connsiteY1" fmla="*/ 523393 h 626445"/>
                                    <a:gd name="connsiteX2" fmla="*/ 1828307 w 1828307"/>
                                    <a:gd name="connsiteY2" fmla="*/ 618178 h 626445"/>
                                    <a:gd name="connsiteX0" fmla="*/ 0 w 1828307"/>
                                    <a:gd name="connsiteY0" fmla="*/ 0 h 620290"/>
                                    <a:gd name="connsiteX1" fmla="*/ 593774 w 1828307"/>
                                    <a:gd name="connsiteY1" fmla="*/ 523393 h 620290"/>
                                    <a:gd name="connsiteX2" fmla="*/ 1828307 w 1828307"/>
                                    <a:gd name="connsiteY2" fmla="*/ 618178 h 620290"/>
                                    <a:gd name="connsiteX0" fmla="*/ 0 w 1828307"/>
                                    <a:gd name="connsiteY0" fmla="*/ 0 h 620290"/>
                                    <a:gd name="connsiteX1" fmla="*/ 593774 w 1828307"/>
                                    <a:gd name="connsiteY1" fmla="*/ 523393 h 620290"/>
                                    <a:gd name="connsiteX2" fmla="*/ 1828307 w 1828307"/>
                                    <a:gd name="connsiteY2" fmla="*/ 618178 h 620290"/>
                                    <a:gd name="connsiteX0" fmla="*/ 0 w 1828307"/>
                                    <a:gd name="connsiteY0" fmla="*/ 0 h 620290"/>
                                    <a:gd name="connsiteX1" fmla="*/ 593774 w 1828307"/>
                                    <a:gd name="connsiteY1" fmla="*/ 523393 h 620290"/>
                                    <a:gd name="connsiteX2" fmla="*/ 1828307 w 1828307"/>
                                    <a:gd name="connsiteY2" fmla="*/ 618178 h 620290"/>
                                    <a:gd name="connsiteX0" fmla="*/ 581 w 1828888"/>
                                    <a:gd name="connsiteY0" fmla="*/ 0 h 620290"/>
                                    <a:gd name="connsiteX1" fmla="*/ 594355 w 1828888"/>
                                    <a:gd name="connsiteY1" fmla="*/ 523393 h 620290"/>
                                    <a:gd name="connsiteX2" fmla="*/ 1828888 w 1828888"/>
                                    <a:gd name="connsiteY2" fmla="*/ 618178 h 620290"/>
                                    <a:gd name="connsiteX0" fmla="*/ 590 w 1828897"/>
                                    <a:gd name="connsiteY0" fmla="*/ 0 h 619088"/>
                                    <a:gd name="connsiteX1" fmla="*/ 594364 w 1828897"/>
                                    <a:gd name="connsiteY1" fmla="*/ 523393 h 619088"/>
                                    <a:gd name="connsiteX2" fmla="*/ 1828897 w 1828897"/>
                                    <a:gd name="connsiteY2" fmla="*/ 618178 h 619088"/>
                                    <a:gd name="connsiteX0" fmla="*/ 3 w 1828310"/>
                                    <a:gd name="connsiteY0" fmla="*/ 0 h 618178"/>
                                    <a:gd name="connsiteX1" fmla="*/ 1828310 w 1828310"/>
                                    <a:gd name="connsiteY1" fmla="*/ 618178 h 618178"/>
                                    <a:gd name="connsiteX0" fmla="*/ 3 w 765860"/>
                                    <a:gd name="connsiteY0" fmla="*/ 0 h 465871"/>
                                    <a:gd name="connsiteX1" fmla="*/ 765863 w 765860"/>
                                    <a:gd name="connsiteY1" fmla="*/ 465871 h 465871"/>
                                    <a:gd name="connsiteX0" fmla="*/ 3 w 765860"/>
                                    <a:gd name="connsiteY0" fmla="*/ 0 h 465871"/>
                                    <a:gd name="connsiteX1" fmla="*/ 765863 w 765860"/>
                                    <a:gd name="connsiteY1" fmla="*/ 465871 h 465871"/>
                                    <a:gd name="connsiteX0" fmla="*/ 21632 w 787489"/>
                                    <a:gd name="connsiteY0" fmla="*/ 0 h 465871"/>
                                    <a:gd name="connsiteX1" fmla="*/ 787492 w 787489"/>
                                    <a:gd name="connsiteY1" fmla="*/ 465871 h 465871"/>
                                    <a:gd name="connsiteX0" fmla="*/ 9168 w 775025"/>
                                    <a:gd name="connsiteY0" fmla="*/ 0 h 465871"/>
                                    <a:gd name="connsiteX1" fmla="*/ 775028 w 775025"/>
                                    <a:gd name="connsiteY1" fmla="*/ 465871 h 465871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</a:cxnLst>
                                  <a:rect l="l" t="t" r="r" b="b"/>
                                  <a:pathLst>
                                    <a:path w="775025" h="465871">
                                      <a:moveTo>
                                        <a:pt x="9168" y="0"/>
                                      </a:moveTo>
                                      <a:cubicBezTo>
                                        <a:pt x="-77475" y="169795"/>
                                        <a:pt x="470897" y="259812"/>
                                        <a:pt x="775028" y="465871"/>
                                      </a:cubicBezTo>
                                    </a:path>
                                  </a:pathLst>
                                </a:custGeom>
                                <a:noFill/>
                                <a:ln w="190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3E46300" id="Группа 6" o:spid="_x0000_s1396" style="position:absolute;margin-left:199.55pt;margin-top:10.65pt;width:179.1pt;height:177.4pt;z-index:251729920;mso-width-relative:margin;mso-height-relative:margin" coordorigin=",2633" coordsize="22759,225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">
                      <v:group id="Группа 10" o:spid="_x0000_s1397" style="position:absolute;top:2633;width:22759;height:19858" coordorigin="-2452,2162" coordsize="22761,19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  <v:rect id="Прямоугольник 67" o:spid="_x0000_s1398" style="position:absolute;left:-2452;top:2162;width:22761;height:17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" filled="f" strokecolor="windowText" strokeweight="1.5pt"/>
                        <v:rect id="Прямоугольник 68" o:spid="_x0000_s1399" style="position:absolute;top:7659;width:8119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" filled="f" strokecolor="windowText" strokeweight="1.5pt"/>
                        <v:rect id="Прямоугольник 69" o:spid="_x0000_s1400" style="position:absolute;left:9737;top:7600;width:8120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" filled="f" strokecolor="windowText" strokeweight="1.5pt"/>
                        <v:rect id="Прямоугольник 70" o:spid="_x0000_s1401" style="position:absolute;left:7481;top:9144;width:3068;height:42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" fillcolor="window" strokecolor="windowText" strokeweight="1.5pt"/>
                        <v:rect id="Прямоугольник 71" o:spid="_x0000_s1402" style="position:absolute;left:1009;top:6849;width:6218;height:1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" fillcolor="window" strokecolor="windowText" strokeweight="1.5pt"/>
                        <v:rect id="Прямоугольник 72" o:spid="_x0000_s1403" style="position:absolute;left:10713;top:6834;width:6218;height:15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" fillcolor="window" strokecolor="windowText" strokeweight="1.5pt"/>
                        <v:oval id="Овал 73" o:spid="_x0000_s1404" style="position:absolute;left:15437;top:16566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" filled="f" strokecolor="windowText" strokeweight="1.5pt">
                          <v:stroke joinstyle="miter"/>
                        </v:oval>
                        <v:oval id="Овал 74" o:spid="_x0000_s1405" style="position:absolute;left:10569;top:16566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" filled="f" strokecolor="windowText" strokeweight="1.5pt">
                          <v:stroke joinstyle="miter"/>
                        </v:oval>
                        <v:oval id="Овал 75" o:spid="_x0000_s1406" style="position:absolute;left:5759;top:16574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" filled="f" strokecolor="windowText" strokeweight="1.5pt">
                          <v:stroke joinstyle="miter"/>
                        </v:oval>
                        <v:oval id="Овал 76" o:spid="_x0000_s1407" style="position:absolute;left:890;top:16566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" filled="f" strokecolor="windowText" strokeweight="1.5pt">
                          <v:stroke joinstyle="miter"/>
                        </v:oval>
                        <v:group id="Группа 77" o:spid="_x0000_s1408" style="position:absolute;left:10569;top:17211;width:1238;height:2819" coordorigin=",20009" coordsize="123986,282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        <v:rect id="Прямоугольник 78" o:spid="_x0000_s1409" style="position:absolute;top:161554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" fillcolor="windowText" strokecolor="windowText" strokeweight="1pt">
                            <v:fill r:id="rId7" o:title="" color2="window" type="pattern"/>
                          </v:rect>
                          <v:rect id="Прямоугольник 79" o:spid="_x0000_s1410" style="position:absolute;left:59779;top:161552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" fillcolor="windowText" strokecolor="windowText" strokeweight="1pt">
                            <v:fill r:id="rId7" o:title="" color2="window" type="pattern"/>
                          </v:rect>
                          <v:rect id="Прямоугольник 80" o:spid="_x0000_s1411" style="position:absolute;left:73064;top:20009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" fillcolor="window" strokecolor="windowText"/>
                        </v:group>
                        <v:group id="Группа 81" o:spid="_x0000_s1412" style="position:absolute;left:15459;top:17238;width:1238;height:2819" coordorigin="9712,227" coordsize="1239,2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    <v:rect id="Прямоугольник 471" o:spid="_x0000_s1413" style="position:absolute;left:9712;top:1642;width:533;height:1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" fillcolor="windowText" strokecolor="windowText" strokeweight="1pt">
                            <v:fill r:id="rId7" o:title="" color2="window" type="pattern"/>
                          </v:rect>
                          <v:rect id="Прямоугольник 473" o:spid="_x0000_s1414" style="position:absolute;left:10310;top:1642;width:642;height:1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" fillcolor="windowText" strokecolor="windowText" strokeweight="1pt">
                            <v:fill r:id="rId7" o:title="" color2="window" type="pattern"/>
                          </v:rect>
                          <v:rect id="Прямоугольник 476" o:spid="_x0000_s1415" style="position:absolute;left:10443;top:227;width:360;height:14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" fillcolor="window" strokecolor="windowText"/>
                        </v:group>
                        <v:group id="Группа 89" o:spid="_x0000_s1416" style="position:absolute;left:854;top:17207;width:1239;height:2819" coordorigin="-9538,7752" coordsize="123986,2825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<v:rect id="Прямоугольник 90" o:spid="_x0000_s1417" style="position:absolute;left:-9538;top:149296;width:5334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" fillcolor="windowText" strokecolor="windowText" strokeweight="1pt">
                            <v:fill r:id="rId7" o:title="" color2="window" type="pattern"/>
                          </v:rect>
                          <v:rect id="Прямоугольник 91" o:spid="_x0000_s1418" style="position:absolute;left:50241;top:149296;width:64207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" fillcolor="windowText" strokecolor="windowText" strokeweight="1pt">
                            <v:fill r:id="rId7" o:title="" color2="window" type="pattern"/>
                          </v:rect>
                          <v:rect id="Прямоугольник 172" o:spid="_x0000_s1419" style="position:absolute;left:63525;top:7752;width:36000;height:140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" fillcolor="window" strokecolor="windowText"/>
                        </v:group>
                        <v:group id="Группа 173" o:spid="_x0000_s1420" style="position:absolute;left:1491;top:19014;width:5503;height:2947" coordorigin="-13964,1947" coordsize="5510,29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HdW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f03h9ky4QC6vAAAA//8DAFBLAQItABQABgAIAAAAIQDb4fbL7gAAAIUBAAATAAAAAAAAAAAA&#10;AAAAAAAAAABbQ29udGVudF9UeXBlc10ueG1sUEsBAi0AFAAGAAgAAAAhAFr0LFu/AAAAFQEAAAsA&#10;AAAAAAAAAAAAAAAAHwEAAF9yZWxzLy5yZWxzUEsBAi0AFAAGAAgAAAAhAOMQd1bEAAAA3AAAAA8A&#10;AAAAAAAAAAAAAAAABwIAAGRycy9kb3ducmV2LnhtbFBLBQYAAAAAAwADALcAAAD4AgAAAAA=&#10;">
                          <v:rect id="Прямоугольник 174" o:spid="_x0000_s1421" style="position:absolute;left:-9694;top:3363;width:534;height:1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" fillcolor="windowText" strokecolor="windowText" strokeweight="1pt">
                            <v:fill r:id="rId7" o:title="" color2="window" type="pattern"/>
                          </v:rect>
                          <v:rect id="Прямоугольник 175" o:spid="_x0000_s1422" style="position:absolute;left:-9096;top:3363;width:642;height:1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" fillcolor="windowText" strokecolor="windowText" strokeweight="1pt">
                            <v:fill r:id="rId7" o:title="" color2="window" type="pattern"/>
                          </v:rect>
                          <v:rect id="Прямоугольник 176" o:spid="_x0000_s1423" style="position:absolute;left:-8963;top:1947;width:360;height:1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" fillcolor="window" strokecolor="windowText"/>
                          <v:rect id="Прямоугольник 177" o:spid="_x0000_s1424" style="position:absolute;left:-13236;top:3491;width:533;height:14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" fillcolor="windowText" strokecolor="windowText" strokeweight="1pt">
                            <v:fill r:id="rId7" o:title="" color2="window" type="pattern"/>
                          </v:rect>
                          <v:rect id="Прямоугольник 178" o:spid="_x0000_s1425" style="position:absolute;left:-13964;top:3490;width:642;height:14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" fillcolor="windowText" strokecolor="windowText" strokeweight="1pt">
                            <v:fill r:id="rId7" o:title="" color2="window" type="pattern"/>
                          </v:rect>
                          <v:rect id="Прямоугольник 179" o:spid="_x0000_s1426" style="position:absolute;left:-13933;top:3023;width:458;height:4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" fillcolor="window" strokecolor="windowText"/>
                        </v:group>
                        <v:rect id="Прямоугольник 180" o:spid="_x0000_s1427" style="position:absolute;left:1674;top:2163;width:14762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" filled="f" stroked="f" strokeweight="1.5pt">
                          <v:textbox>
                            <w:txbxContent>
                              <w:p w14:paraId="13F4CC33" w14:textId="77777777" w:rsidR="00D63564" w:rsidRDefault="00D63564" w:rsidP="00385DE4">
                                <w:pPr>
                                  <w:jc w:val="center"/>
                                </w:pPr>
                                <w:r>
                                  <w:t>МОДУЛЬ ПИТАНИЯ</w:t>
                                </w:r>
                              </w:p>
                            </w:txbxContent>
                          </v:textbox>
                        </v:rect>
                        <v:rect id="Прямоугольник 181" o:spid="_x0000_s1428" style="position:absolute;left:890;top:9709;width:5552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" filled="f" stroked="f" strokeweight="1.5pt">
                          <v:textbox>
                            <w:txbxContent>
                              <w:p w14:paraId="140E1A5A" w14:textId="77777777" w:rsidR="00D63564" w:rsidRPr="005165F9" w:rsidRDefault="00D63564" w:rsidP="00385DE4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UZ2</w:t>
                                </w:r>
                              </w:p>
                            </w:txbxContent>
                          </v:textbox>
                        </v:rect>
                        <v:rect id="Прямоугольник 182" o:spid="_x0000_s1429" style="position:absolute;left:1009;top:12138;width:5551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" filled="f" stroked="f" strokeweight="1.5pt">
                          <v:textbox>
                            <w:txbxContent>
                              <w:p w14:paraId="63D610D8" w14:textId="77777777" w:rsidR="00D63564" w:rsidRPr="00A32FDB" w:rsidRDefault="00D63564" w:rsidP="00385DE4">
                                <w:pPr>
                                  <w:jc w:val="center"/>
                                </w:pPr>
                                <w:r>
                                  <w:rPr>
                                    <w:lang w:val="en-US"/>
                                  </w:rPr>
                                  <w:t>+15</w:t>
                                </w:r>
                                <w:r>
                                  <w:t>В</w:t>
                                </w:r>
                              </w:p>
                            </w:txbxContent>
                          </v:textbox>
                        </v:rect>
                        <v:line id="Прямая соединительная линия 183" o:spid="_x0000_s1430" style="position:absolute;flip:x y;visibility:visible;mso-wrap-style:square" from="1768,15061" to="1790,16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" strokecolor="windowText" strokeweight="1.5pt">
                          <v:stroke joinstyle="miter"/>
                        </v:line>
                        <v:line id="Прямая соединительная линия 184" o:spid="_x0000_s1431" style="position:absolute;flip:y;visibility:visible;mso-wrap-style:square" from="6666,14974" to="6666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" strokecolor="windowText" strokeweight="1.5pt">
                          <v:stroke joinstyle="miter"/>
                        </v:line>
                        <v:line id="Прямая соединительная линия 185" o:spid="_x0000_s1432" style="position:absolute;flip:y;visibility:visible;mso-wrap-style:square" from="11459,14974" to="11459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" strokecolor="windowText" strokeweight="1.5pt">
                          <v:stroke joinstyle="miter"/>
                        </v:line>
                        <v:line id="Прямая соединительная линия 186" o:spid="_x0000_s1433" style="position:absolute;flip:y;visibility:visible;mso-wrap-style:square" from="16308,14974" to="16308,164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" strokecolor="windowText" strokeweight="1.5pt">
                          <v:stroke joinstyle="miter"/>
                        </v:line>
                        <v:rect id="Прямоугольник 187" o:spid="_x0000_s1434" style="position:absolute;left:4642;top:15843;width:1266;height:3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" filled="f" stroked="f" strokeweight="1.5pt">
                          <v:textbox>
                            <w:txbxContent>
                              <w:p w14:paraId="1327D1C8" w14:textId="77777777" w:rsidR="00D63564" w:rsidRPr="00A32FDB" w:rsidRDefault="00D63564" w:rsidP="00385DE4">
                                <w:pPr>
                                  <w:ind w:left="-142" w:right="-137"/>
                                </w:pPr>
                                <w:r>
                                  <w:rPr>
                                    <w:lang w:val="en-US"/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rect>
                        <v:rect id="Прямоугольник 382" o:spid="_x0000_s1435" style="position:absolute;left:14364;top:15877;width:1266;height:3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" filled="f" stroked="f" strokeweight="1.5pt">
                          <v:textbox>
                            <w:txbxContent>
                              <w:p w14:paraId="2DA4BF49" w14:textId="77777777" w:rsidR="00D63564" w:rsidRPr="00A32FDB" w:rsidRDefault="00D63564" w:rsidP="00385DE4">
                                <w:pPr>
                                  <w:ind w:left="-142" w:right="-137"/>
                                </w:pPr>
                                <w:r>
                                  <w:rPr>
                                    <w:lang w:val="en-US"/>
                                  </w:rPr>
                                  <w:t>+</w:t>
                                </w:r>
                              </w:p>
                            </w:txbxContent>
                          </v:textbox>
                        </v:rect>
                        <v:rect id="Прямоугольник 384" o:spid="_x0000_s1436" style="position:absolute;left:9435;top:15367;width:1266;height:30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" filled="f" stroked="f" strokeweight="1.5pt">
                          <v:textbox>
                            <w:txbxContent>
                              <w:p w14:paraId="6E8328DB" w14:textId="77777777" w:rsidR="00D63564" w:rsidRPr="00A32FDB" w:rsidRDefault="00D63564" w:rsidP="00385DE4">
                                <w:pPr>
                                  <w:ind w:left="-142" w:right="-137"/>
                                </w:pPr>
                                <w:r>
                                  <w:t xml:space="preserve">_ </w:t>
                                </w:r>
                              </w:p>
                            </w:txbxContent>
                          </v:textbox>
                        </v:rect>
                        <v:rect id="Прямоугольник 429" o:spid="_x0000_s1437" style="position:absolute;left:-375;top:15303;width:1265;height:30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" filled="f" stroked="f" strokeweight="1.5pt">
                          <v:textbox>
                            <w:txbxContent>
                              <w:p w14:paraId="38492BBE" w14:textId="77777777" w:rsidR="00D63564" w:rsidRPr="00A32FDB" w:rsidRDefault="00D63564" w:rsidP="00385DE4">
                                <w:pPr>
                                  <w:ind w:left="-142" w:right="-137"/>
                                </w:pPr>
                                <w:r>
                                  <w:t xml:space="preserve">_ </w:t>
                                </w:r>
                              </w:p>
                            </w:txbxContent>
                          </v:textbox>
                        </v:rect>
                        <v:rect id="Прямоугольник 431" o:spid="_x0000_s1438" style="position:absolute;left:11054;top:9709;width:5551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" filled="f" stroked="f" strokeweight="1.5pt">
                          <v:textbox>
                            <w:txbxContent>
                              <w:p w14:paraId="68184B3D" w14:textId="77777777" w:rsidR="00D63564" w:rsidRPr="00A32FDB" w:rsidRDefault="00D63564" w:rsidP="00385DE4">
                                <w:pPr>
                                  <w:jc w:val="center"/>
                                </w:pPr>
                                <w:r>
                                  <w:rPr>
                                    <w:lang w:val="en-US"/>
                                  </w:rPr>
                                  <w:t>UZ</w:t>
                                </w:r>
                                <w:r>
                                  <w:t>4</w:t>
                                </w:r>
                              </w:p>
                            </w:txbxContent>
                          </v:textbox>
                        </v:rect>
                        <v:rect id="Прямоугольник 435" o:spid="_x0000_s1439" style="position:absolute;left:10344;top:12247;width:7089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" filled="f" stroked="f" strokeweight="1.5pt">
                          <v:textbox>
                            <w:txbxContent>
                              <w:p w14:paraId="56BF88B2" w14:textId="77777777" w:rsidR="00D63564" w:rsidRPr="00A32FDB" w:rsidRDefault="00D63564" w:rsidP="00385DE4">
                                <w:pPr>
                                  <w:jc w:val="center"/>
                                </w:pPr>
                                <w:r>
                                  <w:t>0…</w:t>
                                </w:r>
                                <w:r>
                                  <w:rPr>
                                    <w:lang w:val="en-US"/>
                                  </w:rPr>
                                  <w:t>+1</w:t>
                                </w:r>
                                <w:r>
                                  <w:t>2В</w:t>
                                </w:r>
                              </w:p>
                            </w:txbxContent>
                          </v:textbox>
                        </v:rect>
                        <v:rect id="Прямоугольник 438" o:spid="_x0000_s1440" style="position:absolute;left:6879;top:4033;width:4286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" filled="f" stroked="f" strokeweight="1.5pt">
                          <v:textbox>
                            <w:txbxContent>
                              <w:p w14:paraId="527CF8C9" w14:textId="77777777" w:rsidR="00D63564" w:rsidRPr="001E5784" w:rsidRDefault="00D63564" w:rsidP="00385DE4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SA1</w:t>
                                </w:r>
                              </w:p>
                            </w:txbxContent>
                          </v:textbox>
                        </v:rect>
                        <v:rect id="Прямоугольник 442" o:spid="_x0000_s1441" style="position:absolute;left:910;top:6283;width:4172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" filled="f" stroked="f" strokeweight="1.5pt">
                          <v:textbox>
                            <w:txbxContent>
                              <w:p w14:paraId="6915C1FF" w14:textId="77777777" w:rsidR="00D63564" w:rsidRPr="001E5784" w:rsidRDefault="00D63564" w:rsidP="00385DE4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=U    </w:t>
                                </w:r>
                              </w:p>
                            </w:txbxContent>
                          </v:textbox>
                        </v:rect>
                        <v:rect id="Прямоугольник 443" o:spid="_x0000_s1442" style="position:absolute;left:10644;top:6151;width:4172;height:27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" filled="f" stroked="f" strokeweight="1.5pt">
                          <v:textbox>
                            <w:txbxContent>
                              <w:p w14:paraId="273212B8" w14:textId="77777777" w:rsidR="00D63564" w:rsidRPr="001E5784" w:rsidRDefault="00D63564" w:rsidP="00385DE4">
                                <w:pPr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 xml:space="preserve">=U    </w:t>
                                </w:r>
                              </w:p>
                            </w:txbxContent>
                          </v:textbox>
                        </v:rect>
                        <v:oval id="Овал 444" o:spid="_x0000_s1443" style="position:absolute;left:5433;top:6987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" filled="f" strokecolor="windowText" strokeweight="1pt">
                          <v:stroke joinstyle="miter"/>
                        </v:oval>
                        <v:oval id="Овал 449" o:spid="_x0000_s1444" style="position:absolute;left:15168;top:7012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" filled="f" strokecolor="windowText" strokeweight="1pt">
                          <v:stroke joinstyle="miter"/>
                        </v:oval>
                        <v:line id="Прямая соединительная линия 450" o:spid="_x0000_s1445" style="position:absolute;flip:y;visibility:visible;mso-wrap-style:square" from="7642,18254" to="7642,22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" strokecolor="windowText" strokeweight="1.5pt">
                          <v:stroke startarrow="block" joinstyle="miter"/>
                        </v:line>
                        <v:line id="Прямая соединительная линия 451" o:spid="_x0000_s1446" style="position:absolute;visibility:visible;mso-wrap-style:square" from="3348,18254" to="3348,220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" strokecolor="windowText" strokeweight="1.5pt">
                          <v:stroke startarrow="block" joinstyle="miter"/>
                        </v:line>
                      </v:group>
                      <v:shape id="Полилиния 452" o:spid="_x0000_s1447" style="position:absolute;left:3636;top:20471;width:1139;height:4605;visibility:visible;mso-wrap-style:square;v-text-anchor:middle" coordsize="119922,5048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" path="m3460,c5693,182911,-35983,285344,119922,504833e" filled="f" strokecolor="windowText" strokeweight="1.5pt">
                        <v:stroke joinstyle="miter"/>
                        <v:path arrowok="t" o:connecttype="custom" o:connectlocs="3288,0;113950,460457" o:connectangles="0,0"/>
                      </v:shape>
                      <v:shape id="Полилиния 458" o:spid="_x0000_s1448" style="position:absolute;left:13135;top:20471;width:1161;height:4700;visibility:visible;mso-wrap-style:square;v-text-anchor:middle" coordsize="775025,465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" path="m9168,c-77475,169795,470897,259812,775028,465871e" filled="f" strokecolor="windowText" strokeweight="1.5pt">
                        <v:stroke joinstyle="miter"/>
                        <v:path arrowok="t" o:connecttype="custom" o:connectlocs="1374,0;116136,469996" o:connectangles="0,0"/>
                      </v:shape>
                      <v:shape id="Полилиния 459" o:spid="_x0000_s1449" style="position:absolute;left:5060;top:22429;width:819;height:2424;visibility:visible;mso-wrap-style:square;v-text-anchor:middle" coordsize="773833,465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" path="m7976,c-78667,169795,564796,211519,773836,465871e" filled="f" strokecolor="windowText" strokeweight="1.5pt">
                        <v:stroke joinstyle="miter"/>
                        <v:path arrowok="t" o:connecttype="custom" o:connectlocs="843,0;81823,242393" o:connectangles="0,0"/>
                      </v:shape>
                      <v:shape id="Полилиния 460" o:spid="_x0000_s1450" style="position:absolute;left:8401;top:22305;width:818;height:2424;visibility:visible;mso-wrap-style:square;v-text-anchor:middle" coordsize="773833,465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" path="m7976,c-78667,169795,564796,211519,773836,465871e" filled="f" strokecolor="windowText" strokeweight="1.5pt">
                        <v:stroke joinstyle="miter"/>
                        <v:path arrowok="t" o:connecttype="custom" o:connectlocs="843,0;81823,242393" o:connectangles="0,0"/>
                      </v:shape>
                      <v:shape id="Полилиния 463" o:spid="_x0000_s1451" style="position:absolute;left:5953;top:23259;width:2327;height:1682;visibility:visible;mso-wrap-style:square;v-text-anchor:middle" coordsize="2396059,323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" path="m2368370,c2614539,285701,1169735,537673,,38636e" filled="f" strokecolor="windowText" strokeweight="1.5pt">
                        <v:stroke endarrow="block" joinstyle="miter"/>
                        <v:path arrowok="t" o:connecttype="custom" o:connectlocs="229924,0;0,20102" o:connectangles="0,0"/>
                      </v:shape>
                      <v:shape id="Полилиния 477" o:spid="_x0000_s1452" style="position:absolute;left:18249;top:20497;width:1085;height:4304;visibility:visible;mso-wrap-style:square;v-text-anchor:middle" coordsize="775025,4658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" path="m9168,c-77475,169795,470897,259812,775028,465871e" filled="f" strokecolor="windowText" strokeweight="1.5pt">
                        <v:stroke joinstyle="miter"/>
                        <v:path arrowok="t" o:connecttype="custom" o:connectlocs="1283,0;108483,430384" o:connectangles="0,0"/>
                      </v:shape>
                    </v:group>
                  </w:pict>
                </mc:Fallback>
              </mc:AlternateContent>
            </w:r>
          </w:p>
          <w:p w14:paraId="715F558B" w14:textId="77777777" w:rsidR="00E06E96" w:rsidRPr="00E06E96" w:rsidRDefault="00E06E96" w:rsidP="00E06E96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65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4160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14:paraId="7161ABA8" w14:textId="77777777" w:rsidR="00E06E96" w:rsidRPr="00E06E96" w:rsidRDefault="00E06E96" w:rsidP="00E06E96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24" w:after="1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  <w:p w14:paraId="4B03371A" w14:textId="77777777" w:rsidR="00E06E96" w:rsidRPr="00E06E96" w:rsidRDefault="00E06E96" w:rsidP="00E06E96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855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3DE9EEB0" w14:textId="77777777" w:rsidR="0052342E" w:rsidRDefault="0052342E" w:rsidP="00E06E96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76A97B" w14:textId="77777777" w:rsidR="0052342E" w:rsidRDefault="0052342E" w:rsidP="00E06E96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2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50C1D4" w14:textId="77777777" w:rsidR="00E06E96" w:rsidRDefault="00E06E96" w:rsidP="00E06E96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27"/>
        <w:jc w:val="center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</w:t>
      </w:r>
      <w:r w:rsidRPr="00E06E96">
        <w:rPr>
          <w:rFonts w:ascii="Times New Roman" w:eastAsia="Times New Roman" w:hAnsi="Times New Roman" w:cs="Times New Roman"/>
          <w:spacing w:val="-16"/>
          <w:sz w:val="28"/>
          <w:szCs w:val="28"/>
          <w:lang w:eastAsia="ru-RU"/>
        </w:rPr>
        <w:t xml:space="preserve"> </w:t>
      </w:r>
      <w:r w:rsidR="003103D0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4</w:t>
      </w:r>
    </w:p>
    <w:p w14:paraId="0E28BC4F" w14:textId="77777777" w:rsidR="00F647CB" w:rsidRDefault="00F647CB">
      <w:pPr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br w:type="page"/>
      </w:r>
    </w:p>
    <w:p w14:paraId="4BCCD174" w14:textId="77777777" w:rsidR="00E06E96" w:rsidRPr="00F647CB" w:rsidRDefault="00E06E96" w:rsidP="003103D0">
      <w:pPr>
        <w:pStyle w:val="a9"/>
        <w:widowControl w:val="0"/>
        <w:numPr>
          <w:ilvl w:val="0"/>
          <w:numId w:val="8"/>
        </w:numPr>
        <w:tabs>
          <w:tab w:val="left" w:pos="0"/>
        </w:tabs>
        <w:kinsoku w:val="0"/>
        <w:overflowPunct w:val="0"/>
        <w:autoSpaceDE w:val="0"/>
        <w:autoSpaceDN w:val="0"/>
        <w:adjustRightInd w:val="0"/>
        <w:spacing w:before="60" w:after="0" w:line="240" w:lineRule="auto"/>
        <w:ind w:left="0" w:firstLine="0"/>
        <w:jc w:val="center"/>
        <w:outlineLvl w:val="4"/>
        <w:rPr>
          <w:rFonts w:ascii="Times New Roman" w:eastAsia="Times New Roman" w:hAnsi="Times New Roman" w:cs="Times New Roman"/>
          <w:b/>
          <w:bCs/>
          <w:spacing w:val="18"/>
          <w:sz w:val="28"/>
          <w:szCs w:val="28"/>
          <w:lang w:eastAsia="ru-RU"/>
        </w:rPr>
      </w:pPr>
      <w:r w:rsidRPr="00F647CB"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  <w:lastRenderedPageBreak/>
        <w:t>Содержание</w:t>
      </w:r>
      <w:r w:rsidRPr="00F647CB">
        <w:rPr>
          <w:rFonts w:ascii="Times New Roman" w:eastAsia="Times New Roman" w:hAnsi="Times New Roman" w:cs="Times New Roman"/>
          <w:b/>
          <w:bCs/>
          <w:spacing w:val="41"/>
          <w:sz w:val="28"/>
          <w:szCs w:val="28"/>
          <w:lang w:eastAsia="ru-RU"/>
        </w:rPr>
        <w:t xml:space="preserve"> </w:t>
      </w:r>
      <w:r w:rsidRPr="00F647CB">
        <w:rPr>
          <w:rFonts w:ascii="Times New Roman" w:eastAsia="Times New Roman" w:hAnsi="Times New Roman" w:cs="Times New Roman"/>
          <w:b/>
          <w:bCs/>
          <w:spacing w:val="18"/>
          <w:sz w:val="28"/>
          <w:szCs w:val="28"/>
          <w:lang w:eastAsia="ru-RU"/>
        </w:rPr>
        <w:t>отчета</w:t>
      </w:r>
    </w:p>
    <w:p w14:paraId="0B8C362C" w14:textId="77777777" w:rsidR="00E06E96" w:rsidRPr="00E06E96" w:rsidRDefault="00E06E96" w:rsidP="00F647CB">
      <w:pPr>
        <w:widowControl w:val="0"/>
        <w:numPr>
          <w:ilvl w:val="0"/>
          <w:numId w:val="2"/>
        </w:numPr>
        <w:tabs>
          <w:tab w:val="left" w:pos="993"/>
        </w:tabs>
        <w:kinsoku w:val="0"/>
        <w:overflowPunct w:val="0"/>
        <w:autoSpaceDE w:val="0"/>
        <w:autoSpaceDN w:val="0"/>
        <w:adjustRightInd w:val="0"/>
        <w:spacing w:before="115" w:after="0" w:line="240" w:lineRule="auto"/>
        <w:ind w:left="709" w:right="232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Нарисовать схему замещения исследуемой электрической цепи, указать положительные направления токов.</w:t>
      </w:r>
    </w:p>
    <w:p w14:paraId="1D06E019" w14:textId="77777777" w:rsidR="00E06E96" w:rsidRPr="00E06E96" w:rsidRDefault="00E06E96" w:rsidP="00F647CB">
      <w:pPr>
        <w:widowControl w:val="0"/>
        <w:numPr>
          <w:ilvl w:val="0"/>
          <w:numId w:val="2"/>
        </w:numPr>
        <w:tabs>
          <w:tab w:val="left" w:pos="993"/>
        </w:tabs>
        <w:kinsoku w:val="0"/>
        <w:overflowPunct w:val="0"/>
        <w:autoSpaceDE w:val="0"/>
        <w:autoSpaceDN w:val="0"/>
        <w:adjustRightInd w:val="0"/>
        <w:spacing w:before="1" w:after="0" w:line="240" w:lineRule="auto"/>
        <w:ind w:left="709" w:right="230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исследуемой электрической цепи записать: уравнение первого закона Кирхгофа в каждом режиме; уравнения второго закона</w:t>
      </w:r>
      <w:r w:rsidRPr="00E06E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Кирхгофа</w:t>
      </w:r>
      <w:r w:rsidRPr="00E06E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E06E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режиме действия двух э. д. с; принцип наложения для каждого тока; принцип взаимности. По данным табл</w:t>
      </w:r>
      <w:r w:rsidR="00E40ECF">
        <w:rPr>
          <w:rFonts w:ascii="Times New Roman" w:eastAsia="Times New Roman" w:hAnsi="Times New Roman" w:cs="Times New Roman"/>
          <w:sz w:val="28"/>
          <w:szCs w:val="28"/>
          <w:lang w:eastAsia="ru-RU"/>
        </w:rPr>
        <w:t>ицы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 протокола измерений проверить</w:t>
      </w:r>
      <w:r w:rsidRPr="00E06E96">
        <w:rPr>
          <w:rFonts w:ascii="Times New Roman" w:eastAsia="Times New Roman" w:hAnsi="Times New Roman" w:cs="Times New Roman"/>
          <w:spacing w:val="8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численно эти уравнения.</w:t>
      </w:r>
    </w:p>
    <w:p w14:paraId="2BCFD5B5" w14:textId="77777777" w:rsidR="00E06E96" w:rsidRDefault="00E06E96" w:rsidP="00F647CB">
      <w:pPr>
        <w:widowControl w:val="0"/>
        <w:numPr>
          <w:ilvl w:val="0"/>
          <w:numId w:val="2"/>
        </w:numPr>
        <w:tabs>
          <w:tab w:val="left" w:pos="993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09" w:right="229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</w:t>
      </w:r>
      <w:r w:rsidRPr="00E06E96">
        <w:rPr>
          <w:rFonts w:ascii="Times New Roman" w:eastAsia="Times New Roman" w:hAnsi="Times New Roman" w:cs="Times New Roman"/>
          <w:spacing w:val="-13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данным</w:t>
      </w:r>
      <w:r w:rsidRPr="00E06E96">
        <w:rPr>
          <w:rFonts w:ascii="Times New Roman" w:eastAsia="Times New Roman" w:hAnsi="Times New Roman" w:cs="Times New Roman"/>
          <w:spacing w:val="-16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</w:t>
      </w:r>
      <w:r w:rsidR="00E40ECF">
        <w:rPr>
          <w:rFonts w:ascii="Times New Roman" w:eastAsia="Times New Roman" w:hAnsi="Times New Roman" w:cs="Times New Roman"/>
          <w:sz w:val="28"/>
          <w:szCs w:val="28"/>
          <w:lang w:eastAsia="ru-RU"/>
        </w:rPr>
        <w:t>ицы</w:t>
      </w:r>
      <w:r w:rsidRPr="00E06E96">
        <w:rPr>
          <w:rFonts w:ascii="Times New Roman" w:eastAsia="Times New Roman" w:hAnsi="Times New Roman" w:cs="Times New Roman"/>
          <w:spacing w:val="-15"/>
          <w:sz w:val="28"/>
          <w:szCs w:val="28"/>
          <w:lang w:eastAsia="ru-RU"/>
        </w:rPr>
        <w:t xml:space="preserve"> </w:t>
      </w:r>
      <w:r w:rsidR="004B261D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E06E96">
        <w:rPr>
          <w:rFonts w:ascii="Times New Roman" w:eastAsia="Times New Roman" w:hAnsi="Times New Roman" w:cs="Times New Roman"/>
          <w:spacing w:val="-17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рассчитать</w:t>
      </w:r>
      <w:r w:rsidRPr="00E06E96">
        <w:rPr>
          <w:rFonts w:ascii="Times New Roman" w:eastAsia="Times New Roman" w:hAnsi="Times New Roman" w:cs="Times New Roman"/>
          <w:spacing w:val="-15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зависимости</w:t>
      </w:r>
      <w:r w:rsidRPr="00E06E96">
        <w:rPr>
          <w:rFonts w:ascii="Times New Roman" w:eastAsia="Times New Roman" w:hAnsi="Times New Roman" w:cs="Times New Roman"/>
          <w:spacing w:val="-13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тока</w:t>
      </w:r>
      <w:r w:rsidRPr="00E06E96">
        <w:rPr>
          <w:rFonts w:ascii="Times New Roman" w:eastAsia="Times New Roman" w:hAnsi="Times New Roman" w:cs="Times New Roman"/>
          <w:spacing w:val="-16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E06E96">
        <w:rPr>
          <w:rFonts w:ascii="Times New Roman" w:eastAsia="Times New Roman" w:hAnsi="Times New Roman" w:cs="Times New Roman"/>
          <w:spacing w:val="-13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мощности</w:t>
      </w:r>
      <w:r w:rsidRPr="00E06E96">
        <w:rPr>
          <w:rFonts w:ascii="Times New Roman" w:eastAsia="Times New Roman" w:hAnsi="Times New Roman" w:cs="Times New Roman"/>
          <w:spacing w:val="-13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третьей</w:t>
      </w:r>
      <w:r w:rsidRPr="00E06E96">
        <w:rPr>
          <w:rFonts w:ascii="Times New Roman" w:eastAsia="Times New Roman" w:hAnsi="Times New Roman" w:cs="Times New Roman"/>
          <w:spacing w:val="-13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ветви </w:t>
      </w:r>
      <w:r w:rsidR="00926E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значений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сопротивлени</w:t>
      </w:r>
      <w:r w:rsidR="00926E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3</m:t>
            </m:r>
          </m:sub>
        </m:sSub>
      </m:oMath>
      <w:r w:rsidR="00926E9F" w:rsidRPr="00926E9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26E9F">
        <w:rPr>
          <w:rFonts w:ascii="Times New Roman" w:eastAsia="Times New Roman" w:hAnsi="Times New Roman" w:cs="Times New Roman"/>
          <w:sz w:val="28"/>
          <w:szCs w:val="28"/>
          <w:lang w:eastAsia="ru-RU"/>
        </w:rPr>
        <w:t>из таблицы 3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Построить графики этих функций. На рисунке</w:t>
      </w:r>
      <w:r w:rsidRPr="00E06E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</w:t>
      </w:r>
      <w:r w:rsidRPr="00E06E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нанести</w:t>
      </w:r>
      <w:r w:rsidRPr="00E06E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экспериментальные</w:t>
      </w:r>
      <w:r w:rsidRPr="00E06E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значения</w:t>
      </w:r>
      <w:r w:rsidRPr="00E06E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тока</w:t>
      </w:r>
      <w:r w:rsidRPr="00E06E96">
        <w:rPr>
          <w:rFonts w:ascii="Times New Roman" w:eastAsia="Times New Roman" w:hAnsi="Times New Roman" w:cs="Times New Roman"/>
          <w:spacing w:val="-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из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</w:t>
      </w:r>
      <w:r w:rsidR="00E40ECF">
        <w:rPr>
          <w:rFonts w:ascii="Times New Roman" w:eastAsia="Times New Roman" w:hAnsi="Times New Roman" w:cs="Times New Roman"/>
          <w:sz w:val="28"/>
          <w:szCs w:val="28"/>
          <w:lang w:eastAsia="ru-RU"/>
        </w:rPr>
        <w:t>ицы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</w:p>
    <w:p w14:paraId="5F464430" w14:textId="77777777" w:rsidR="00F647CB" w:rsidRPr="00E06E96" w:rsidRDefault="00F647CB" w:rsidP="00F647CB">
      <w:pPr>
        <w:widowControl w:val="0"/>
        <w:tabs>
          <w:tab w:val="left" w:pos="800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800" w:right="22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B2D190" w14:textId="77777777" w:rsidR="00E06E96" w:rsidRPr="00F647CB" w:rsidRDefault="00E06E96" w:rsidP="003103D0">
      <w:pPr>
        <w:pStyle w:val="a9"/>
        <w:widowControl w:val="0"/>
        <w:numPr>
          <w:ilvl w:val="0"/>
          <w:numId w:val="8"/>
        </w:numPr>
        <w:tabs>
          <w:tab w:val="left" w:pos="284"/>
        </w:tabs>
        <w:kinsoku w:val="0"/>
        <w:overflowPunct w:val="0"/>
        <w:autoSpaceDE w:val="0"/>
        <w:autoSpaceDN w:val="0"/>
        <w:adjustRightInd w:val="0"/>
        <w:spacing w:before="124" w:after="0" w:line="240" w:lineRule="auto"/>
        <w:ind w:left="0" w:firstLine="0"/>
        <w:jc w:val="center"/>
        <w:outlineLvl w:val="4"/>
        <w:rPr>
          <w:rFonts w:ascii="Times New Roman" w:eastAsia="Times New Roman" w:hAnsi="Times New Roman" w:cs="Times New Roman"/>
          <w:b/>
          <w:bCs/>
          <w:spacing w:val="14"/>
          <w:sz w:val="28"/>
          <w:szCs w:val="28"/>
          <w:lang w:eastAsia="ru-RU"/>
        </w:rPr>
      </w:pPr>
      <w:bookmarkStart w:id="4" w:name="3._Контрольные_вопросы"/>
      <w:bookmarkEnd w:id="4"/>
      <w:r w:rsidRPr="00F647CB">
        <w:rPr>
          <w:rFonts w:ascii="Times New Roman" w:eastAsia="Times New Roman" w:hAnsi="Times New Roman" w:cs="Times New Roman"/>
          <w:b/>
          <w:bCs/>
          <w:spacing w:val="17"/>
          <w:sz w:val="28"/>
          <w:szCs w:val="28"/>
          <w:lang w:eastAsia="ru-RU"/>
        </w:rPr>
        <w:t>Контрольные</w:t>
      </w:r>
      <w:r w:rsidRPr="00F647CB">
        <w:rPr>
          <w:rFonts w:ascii="Times New Roman" w:eastAsia="Times New Roman" w:hAnsi="Times New Roman" w:cs="Times New Roman"/>
          <w:b/>
          <w:bCs/>
          <w:spacing w:val="44"/>
          <w:sz w:val="28"/>
          <w:szCs w:val="28"/>
          <w:lang w:eastAsia="ru-RU"/>
        </w:rPr>
        <w:t xml:space="preserve"> </w:t>
      </w:r>
      <w:r w:rsidRPr="00F647CB">
        <w:rPr>
          <w:rFonts w:ascii="Times New Roman" w:eastAsia="Times New Roman" w:hAnsi="Times New Roman" w:cs="Times New Roman"/>
          <w:b/>
          <w:bCs/>
          <w:spacing w:val="14"/>
          <w:sz w:val="28"/>
          <w:szCs w:val="28"/>
          <w:lang w:eastAsia="ru-RU"/>
        </w:rPr>
        <w:t>вопросы</w:t>
      </w:r>
    </w:p>
    <w:p w14:paraId="581E38E8" w14:textId="77777777" w:rsidR="00E06E96" w:rsidRPr="00E06E96" w:rsidRDefault="00E06E96" w:rsidP="00F647CB">
      <w:pPr>
        <w:widowControl w:val="0"/>
        <w:numPr>
          <w:ilvl w:val="0"/>
          <w:numId w:val="1"/>
        </w:numPr>
        <w:tabs>
          <w:tab w:val="left" w:pos="993"/>
        </w:tabs>
        <w:kinsoku w:val="0"/>
        <w:overflowPunct w:val="0"/>
        <w:autoSpaceDE w:val="0"/>
        <w:autoSpaceDN w:val="0"/>
        <w:adjustRightInd w:val="0"/>
        <w:spacing w:before="115" w:after="0" w:line="322" w:lineRule="exact"/>
        <w:ind w:left="709" w:hanging="425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Записать</w:t>
      </w:r>
      <w:r w:rsidRPr="00E06E96">
        <w:rPr>
          <w:rFonts w:ascii="Times New Roman" w:eastAsia="Times New Roman" w:hAnsi="Times New Roman" w:cs="Times New Roman"/>
          <w:spacing w:val="-1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</w:t>
      </w:r>
      <w:r w:rsidRPr="00E06E96">
        <w:rPr>
          <w:rFonts w:ascii="Times New Roman" w:eastAsia="Times New Roman" w:hAnsi="Times New Roman" w:cs="Times New Roman"/>
          <w:spacing w:val="-17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Ома</w:t>
      </w:r>
      <w:r w:rsidRPr="00E06E96">
        <w:rPr>
          <w:rFonts w:ascii="Times New Roman" w:eastAsia="Times New Roman" w:hAnsi="Times New Roman" w:cs="Times New Roman"/>
          <w:spacing w:val="-1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E06E96">
        <w:rPr>
          <w:rFonts w:ascii="Times New Roman" w:eastAsia="Times New Roman" w:hAnsi="Times New Roman" w:cs="Times New Roman"/>
          <w:spacing w:val="-17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участка</w:t>
      </w:r>
      <w:r w:rsidRPr="00E06E96">
        <w:rPr>
          <w:rFonts w:ascii="Times New Roman" w:eastAsia="Times New Roman" w:hAnsi="Times New Roman" w:cs="Times New Roman"/>
          <w:spacing w:val="-1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эклектической</w:t>
      </w:r>
      <w:r w:rsidRPr="00E06E96">
        <w:rPr>
          <w:rFonts w:ascii="Times New Roman" w:eastAsia="Times New Roman" w:hAnsi="Times New Roman" w:cs="Times New Roman"/>
          <w:spacing w:val="-17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цепи</w:t>
      </w:r>
      <w:r w:rsidRPr="00E06E96">
        <w:rPr>
          <w:rFonts w:ascii="Times New Roman" w:eastAsia="Times New Roman" w:hAnsi="Times New Roman" w:cs="Times New Roman"/>
          <w:spacing w:val="-1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E06E96">
        <w:rPr>
          <w:rFonts w:ascii="Times New Roman" w:eastAsia="Times New Roman" w:hAnsi="Times New Roman" w:cs="Times New Roman"/>
          <w:spacing w:val="-17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E06E96">
        <w:rPr>
          <w:rFonts w:ascii="Times New Roman" w:eastAsia="Times New Roman" w:hAnsi="Times New Roman" w:cs="Times New Roman"/>
          <w:spacing w:val="-1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полной</w:t>
      </w:r>
      <w:r w:rsidRPr="00E06E96">
        <w:rPr>
          <w:rFonts w:ascii="Times New Roman" w:eastAsia="Times New Roman" w:hAnsi="Times New Roman" w:cs="Times New Roman"/>
          <w:spacing w:val="-17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цепи.</w:t>
      </w:r>
    </w:p>
    <w:p w14:paraId="1A7A13F2" w14:textId="77777777" w:rsidR="00E06E96" w:rsidRPr="00E06E96" w:rsidRDefault="00E06E96" w:rsidP="00E40ECF">
      <w:pPr>
        <w:widowControl w:val="0"/>
        <w:numPr>
          <w:ilvl w:val="0"/>
          <w:numId w:val="1"/>
        </w:numPr>
        <w:tabs>
          <w:tab w:val="left" w:pos="993"/>
          <w:tab w:val="left" w:pos="1734"/>
          <w:tab w:val="left" w:pos="3584"/>
          <w:tab w:val="left" w:pos="5353"/>
          <w:tab w:val="left" w:pos="6154"/>
          <w:tab w:val="left" w:pos="6872"/>
          <w:tab w:val="left" w:pos="8379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709" w:right="230" w:hanging="425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Как</w:t>
      </w:r>
      <w:r w:rsidR="00E40ECF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определяется</w:t>
      </w:r>
      <w:r w:rsidR="00E40ECF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направление</w:t>
      </w:r>
      <w:r w:rsidR="00E40ECF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тока</w:t>
      </w:r>
      <w:r w:rsidR="00E40ECF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при</w:t>
      </w:r>
      <w:r w:rsidR="00E40ECF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известных</w:t>
      </w:r>
      <w:r w:rsidR="00E40ECF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потенциалах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электрической цепи?</w:t>
      </w:r>
    </w:p>
    <w:p w14:paraId="585BE176" w14:textId="77777777" w:rsidR="00E06E96" w:rsidRPr="00E06E96" w:rsidRDefault="00E06E96" w:rsidP="00F647CB">
      <w:pPr>
        <w:widowControl w:val="0"/>
        <w:numPr>
          <w:ilvl w:val="0"/>
          <w:numId w:val="1"/>
        </w:numPr>
        <w:tabs>
          <w:tab w:val="left" w:pos="993"/>
        </w:tabs>
        <w:kinsoku w:val="0"/>
        <w:overflowPunct w:val="0"/>
        <w:autoSpaceDE w:val="0"/>
        <w:autoSpaceDN w:val="0"/>
        <w:adjustRightInd w:val="0"/>
        <w:spacing w:after="0" w:line="321" w:lineRule="exact"/>
        <w:ind w:left="709" w:hanging="425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Дайте</w:t>
      </w:r>
      <w:r w:rsidRPr="00E06E96">
        <w:rPr>
          <w:rFonts w:ascii="Times New Roman" w:eastAsia="Times New Roman" w:hAnsi="Times New Roman" w:cs="Times New Roman"/>
          <w:spacing w:val="-1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определение</w:t>
      </w:r>
      <w:r w:rsidRPr="00E06E96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узл</w:t>
      </w:r>
      <w:r w:rsidR="008B5F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у</w:t>
      </w:r>
      <w:r w:rsidRPr="00E06E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и</w:t>
      </w:r>
      <w:r w:rsidRPr="00E06E96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ветв</w:t>
      </w:r>
      <w:r w:rsidR="008B5F2E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и</w:t>
      </w:r>
      <w:r w:rsidRPr="00E06E96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электрической</w:t>
      </w:r>
      <w:r w:rsidRPr="00E06E96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цепи.</w:t>
      </w:r>
    </w:p>
    <w:p w14:paraId="57E54EB2" w14:textId="77777777" w:rsidR="00E06E96" w:rsidRPr="00E06E96" w:rsidRDefault="00E06E96" w:rsidP="00F647CB">
      <w:pPr>
        <w:widowControl w:val="0"/>
        <w:numPr>
          <w:ilvl w:val="0"/>
          <w:numId w:val="1"/>
        </w:numPr>
        <w:tabs>
          <w:tab w:val="left" w:pos="993"/>
        </w:tabs>
        <w:kinsoku w:val="0"/>
        <w:overflowPunct w:val="0"/>
        <w:autoSpaceDE w:val="0"/>
        <w:autoSpaceDN w:val="0"/>
        <w:adjustRightInd w:val="0"/>
        <w:spacing w:before="2" w:after="0" w:line="322" w:lineRule="exact"/>
        <w:ind w:left="709" w:hanging="425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Сформулируйте</w:t>
      </w:r>
      <w:r w:rsidRPr="00E06E96">
        <w:rPr>
          <w:rFonts w:ascii="Times New Roman" w:eastAsia="Times New Roman" w:hAnsi="Times New Roman" w:cs="Times New Roman"/>
          <w:spacing w:val="-1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и</w:t>
      </w:r>
      <w:r w:rsidRPr="00E06E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запишите</w:t>
      </w:r>
      <w:r w:rsidRPr="00E06E96">
        <w:rPr>
          <w:rFonts w:ascii="Times New Roman" w:eastAsia="Times New Roman" w:hAnsi="Times New Roman" w:cs="Times New Roman"/>
          <w:spacing w:val="-9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первый</w:t>
      </w:r>
      <w:r w:rsidRPr="00E06E96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закон</w:t>
      </w:r>
      <w:r w:rsidRPr="00E06E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Кирхгофа.</w:t>
      </w:r>
    </w:p>
    <w:p w14:paraId="1308F2E9" w14:textId="77777777" w:rsidR="00E06E96" w:rsidRPr="00E06E96" w:rsidRDefault="00E06E96" w:rsidP="00F647CB">
      <w:pPr>
        <w:widowControl w:val="0"/>
        <w:numPr>
          <w:ilvl w:val="0"/>
          <w:numId w:val="1"/>
        </w:numPr>
        <w:tabs>
          <w:tab w:val="left" w:pos="993"/>
        </w:tabs>
        <w:kinsoku w:val="0"/>
        <w:overflowPunct w:val="0"/>
        <w:autoSpaceDE w:val="0"/>
        <w:autoSpaceDN w:val="0"/>
        <w:adjustRightInd w:val="0"/>
        <w:spacing w:after="0" w:line="322" w:lineRule="exact"/>
        <w:ind w:left="709" w:hanging="425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Сформулируйте</w:t>
      </w:r>
      <w:r w:rsidRPr="00E06E96">
        <w:rPr>
          <w:rFonts w:ascii="Times New Roman" w:eastAsia="Times New Roman" w:hAnsi="Times New Roman" w:cs="Times New Roman"/>
          <w:spacing w:val="-1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и</w:t>
      </w:r>
      <w:r w:rsidRPr="00E06E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запишите</w:t>
      </w:r>
      <w:r w:rsidRPr="00E06E96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второй</w:t>
      </w:r>
      <w:r w:rsidRPr="00E06E96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закон</w:t>
      </w:r>
      <w:r w:rsidRPr="00E06E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Кирхгофа.</w:t>
      </w:r>
    </w:p>
    <w:p w14:paraId="595B8BDE" w14:textId="77777777" w:rsidR="001E3263" w:rsidRDefault="00E06E96" w:rsidP="00F647CB">
      <w:pPr>
        <w:widowControl w:val="0"/>
        <w:numPr>
          <w:ilvl w:val="0"/>
          <w:numId w:val="1"/>
        </w:numPr>
        <w:tabs>
          <w:tab w:val="left" w:pos="993"/>
        </w:tabs>
        <w:kinsoku w:val="0"/>
        <w:overflowPunct w:val="0"/>
        <w:autoSpaceDE w:val="0"/>
        <w:autoSpaceDN w:val="0"/>
        <w:adjustRightInd w:val="0"/>
        <w:spacing w:after="0" w:line="322" w:lineRule="exact"/>
        <w:ind w:left="709" w:hanging="425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sectPr w:rsidR="001E3263" w:rsidSect="00522575">
          <w:footerReference w:type="default" r:id="rId8"/>
          <w:pgSz w:w="11906" w:h="16838"/>
          <w:pgMar w:top="993" w:right="850" w:bottom="851" w:left="1701" w:header="708" w:footer="708" w:gutter="0"/>
          <w:cols w:space="708"/>
          <w:docGrid w:linePitch="360"/>
        </w:sectPr>
      </w:pP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Как</w:t>
      </w:r>
      <w:r w:rsidRPr="00E06E96">
        <w:rPr>
          <w:rFonts w:ascii="Times New Roman" w:eastAsia="Times New Roman" w:hAnsi="Times New Roman" w:cs="Times New Roman"/>
          <w:spacing w:val="-9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определить</w:t>
      </w:r>
      <w:r w:rsidRPr="00E06E96">
        <w:rPr>
          <w:rFonts w:ascii="Times New Roman" w:eastAsia="Times New Roman" w:hAnsi="Times New Roman" w:cs="Times New Roman"/>
          <w:spacing w:val="-9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показания</w:t>
      </w:r>
      <w:r w:rsidRPr="00E06E96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вольтметра</w:t>
      </w:r>
      <w:r w:rsidRPr="00E06E96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по</w:t>
      </w:r>
      <w:r w:rsidRPr="00E06E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известным</w:t>
      </w:r>
      <w:r w:rsidRPr="00E06E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токам</w:t>
      </w:r>
      <w:r w:rsidRPr="00E06E96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в</w:t>
      </w:r>
      <w:r w:rsidRPr="00E06E96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ветвях?</w:t>
      </w:r>
    </w:p>
    <w:p w14:paraId="2E9CF975" w14:textId="77777777" w:rsidR="001E3263" w:rsidRPr="003E22BE" w:rsidRDefault="001E3263" w:rsidP="001E3263">
      <w:pPr>
        <w:keepNext/>
        <w:spacing w:after="0" w:line="240" w:lineRule="auto"/>
        <w:ind w:left="-284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u w:val="single"/>
          <w:lang w:eastAsia="ru-RU"/>
        </w:rPr>
      </w:pPr>
      <w:bookmarkStart w:id="5" w:name="_GoBack"/>
      <w:bookmarkEnd w:id="5"/>
      <w:r w:rsidRPr="003E22BE">
        <w:rPr>
          <w:rFonts w:ascii="Times New Roman" w:eastAsia="Times New Roman" w:hAnsi="Times New Roman" w:cs="Times New Roman"/>
          <w:b/>
          <w:sz w:val="28"/>
          <w:szCs w:val="20"/>
          <w:u w:val="single"/>
          <w:lang w:eastAsia="ru-RU"/>
        </w:rPr>
        <w:lastRenderedPageBreak/>
        <w:t>ВОЕННО-КОСМИЧЕСКАЯ АКАДЕМИЯ ИМЕНИ А.Ф.МОЖАЙСКОГО</w:t>
      </w:r>
    </w:p>
    <w:p w14:paraId="571ACF06" w14:textId="77777777" w:rsidR="001E3263" w:rsidRPr="003E22BE" w:rsidRDefault="001E3263" w:rsidP="001E3263">
      <w:pPr>
        <w:keepNext/>
        <w:keepLines/>
        <w:numPr>
          <w:ilvl w:val="5"/>
          <w:numId w:val="0"/>
        </w:numPr>
        <w:suppressAutoHyphens/>
        <w:spacing w:after="0" w:line="276" w:lineRule="auto"/>
        <w:ind w:left="-284" w:right="-142"/>
        <w:jc w:val="center"/>
        <w:rPr>
          <w:rFonts w:ascii="Times New Roman" w:eastAsia="Times New Roman" w:hAnsi="Times New Roman" w:cs="Times New Roman"/>
          <w:bCs/>
          <w:i/>
          <w:kern w:val="20"/>
          <w:sz w:val="28"/>
          <w:szCs w:val="28"/>
          <w:lang w:eastAsia="ru-RU"/>
        </w:rPr>
      </w:pPr>
      <w:r w:rsidRPr="003E22BE">
        <w:rPr>
          <w:rFonts w:ascii="Times New Roman" w:eastAsia="Times New Roman" w:hAnsi="Times New Roman" w:cs="Times New Roman"/>
          <w:bCs/>
          <w:i/>
          <w:kern w:val="20"/>
          <w:sz w:val="28"/>
          <w:szCs w:val="28"/>
          <w:lang w:eastAsia="ru-RU"/>
        </w:rPr>
        <w:t>Кафедра бортового электрооборудования специальных космических комплексов</w:t>
      </w:r>
    </w:p>
    <w:p w14:paraId="3A850AFF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firstLine="567"/>
        <w:jc w:val="center"/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</w:pPr>
    </w:p>
    <w:p w14:paraId="1D03AF1B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firstLine="567"/>
        <w:jc w:val="center"/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</w:pPr>
    </w:p>
    <w:p w14:paraId="316169D0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firstLine="567"/>
        <w:jc w:val="center"/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</w:pPr>
    </w:p>
    <w:p w14:paraId="01252396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firstLine="567"/>
        <w:jc w:val="center"/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</w:pPr>
    </w:p>
    <w:p w14:paraId="08D2EEDD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firstLine="567"/>
        <w:jc w:val="center"/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</w:pPr>
    </w:p>
    <w:p w14:paraId="1F223EB3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firstLine="567"/>
        <w:jc w:val="center"/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</w:pPr>
    </w:p>
    <w:p w14:paraId="7FCC10A8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firstLine="567"/>
        <w:jc w:val="center"/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</w:pPr>
    </w:p>
    <w:p w14:paraId="52A80B5B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firstLine="567"/>
        <w:jc w:val="center"/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</w:pPr>
    </w:p>
    <w:p w14:paraId="13C89022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ind w:firstLine="567"/>
        <w:jc w:val="center"/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</w:pPr>
    </w:p>
    <w:p w14:paraId="104E1550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jc w:val="center"/>
        <w:rPr>
          <w:rFonts w:ascii="Times New Roman" w:eastAsia="Times New Roman" w:hAnsi="Times New Roman" w:cs="Times New Roman"/>
          <w:b/>
          <w:bCs/>
          <w:spacing w:val="-10"/>
          <w:sz w:val="32"/>
          <w:szCs w:val="32"/>
          <w:lang w:eastAsia="ru-RU"/>
        </w:rPr>
      </w:pPr>
      <w:r w:rsidRPr="00E06E96"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  <w:t>Лабораторная</w:t>
      </w:r>
      <w:r w:rsidRPr="00E06E96">
        <w:rPr>
          <w:rFonts w:ascii="Times New Roman" w:eastAsia="Times New Roman" w:hAnsi="Times New Roman" w:cs="Times New Roman"/>
          <w:b/>
          <w:bCs/>
          <w:spacing w:val="34"/>
          <w:sz w:val="32"/>
          <w:szCs w:val="32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pacing w:val="15"/>
          <w:sz w:val="32"/>
          <w:szCs w:val="32"/>
          <w:lang w:eastAsia="ru-RU"/>
        </w:rPr>
        <w:t>работа</w:t>
      </w:r>
      <w:r w:rsidRPr="00E06E96">
        <w:rPr>
          <w:rFonts w:ascii="Times New Roman" w:eastAsia="Times New Roman" w:hAnsi="Times New Roman" w:cs="Times New Roman"/>
          <w:b/>
          <w:bCs/>
          <w:spacing w:val="33"/>
          <w:sz w:val="32"/>
          <w:szCs w:val="32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№</w:t>
      </w:r>
      <w:r w:rsidRPr="00E06E96">
        <w:rPr>
          <w:rFonts w:ascii="Times New Roman" w:eastAsia="Times New Roman" w:hAnsi="Times New Roman" w:cs="Times New Roman"/>
          <w:b/>
          <w:bCs/>
          <w:spacing w:val="33"/>
          <w:sz w:val="32"/>
          <w:szCs w:val="32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pacing w:val="-10"/>
          <w:sz w:val="32"/>
          <w:szCs w:val="32"/>
          <w:lang w:eastAsia="ru-RU"/>
        </w:rPr>
        <w:t>1</w:t>
      </w:r>
    </w:p>
    <w:p w14:paraId="1E9450F1" w14:textId="77777777" w:rsidR="001E3263" w:rsidRPr="00E06E96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1" w:after="0" w:line="368" w:lineRule="exact"/>
        <w:jc w:val="center"/>
        <w:rPr>
          <w:rFonts w:ascii="Times New Roman" w:eastAsia="Times New Roman" w:hAnsi="Times New Roman" w:cs="Times New Roman"/>
          <w:b/>
          <w:bCs/>
          <w:spacing w:val="-10"/>
          <w:sz w:val="32"/>
          <w:szCs w:val="32"/>
          <w:lang w:eastAsia="ru-RU"/>
        </w:rPr>
      </w:pPr>
    </w:p>
    <w:p w14:paraId="3AF1EDD7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after="0" w:line="368" w:lineRule="exact"/>
        <w:jc w:val="center"/>
        <w:rPr>
          <w:rFonts w:ascii="Times New Roman" w:eastAsia="Times New Roman" w:hAnsi="Times New Roman" w:cs="Times New Roman"/>
          <w:b/>
          <w:bCs/>
          <w:spacing w:val="26"/>
          <w:sz w:val="32"/>
          <w:szCs w:val="32"/>
          <w:lang w:eastAsia="ru-RU"/>
        </w:rPr>
      </w:pPr>
      <w:r w:rsidRPr="00E06E96">
        <w:rPr>
          <w:rFonts w:ascii="Times New Roman" w:eastAsia="Times New Roman" w:hAnsi="Times New Roman" w:cs="Times New Roman"/>
          <w:b/>
          <w:bCs/>
          <w:spacing w:val="17"/>
          <w:sz w:val="32"/>
          <w:szCs w:val="32"/>
          <w:lang w:eastAsia="ru-RU"/>
        </w:rPr>
        <w:t>ЛИНЕЙНАЯ</w:t>
      </w:r>
      <w:r w:rsidRPr="00E06E96">
        <w:rPr>
          <w:rFonts w:ascii="Times New Roman" w:eastAsia="Times New Roman" w:hAnsi="Times New Roman" w:cs="Times New Roman"/>
          <w:b/>
          <w:bCs/>
          <w:spacing w:val="29"/>
          <w:sz w:val="32"/>
          <w:szCs w:val="32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pacing w:val="18"/>
          <w:sz w:val="32"/>
          <w:szCs w:val="32"/>
          <w:lang w:eastAsia="ru-RU"/>
        </w:rPr>
        <w:t>ЭЛЕКТРИЧЕСКАЯ</w:t>
      </w:r>
      <w:r w:rsidRPr="00E06E96">
        <w:rPr>
          <w:rFonts w:ascii="Times New Roman" w:eastAsia="Times New Roman" w:hAnsi="Times New Roman" w:cs="Times New Roman"/>
          <w:b/>
          <w:bCs/>
          <w:spacing w:val="28"/>
          <w:sz w:val="32"/>
          <w:szCs w:val="32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pacing w:val="15"/>
          <w:sz w:val="32"/>
          <w:szCs w:val="32"/>
          <w:lang w:eastAsia="ru-RU"/>
        </w:rPr>
        <w:t>ЦЕПЬ</w:t>
      </w:r>
      <w:r w:rsidRPr="00E06E96">
        <w:rPr>
          <w:rFonts w:ascii="Times New Roman" w:eastAsia="Times New Roman" w:hAnsi="Times New Roman" w:cs="Times New Roman"/>
          <w:b/>
          <w:bCs/>
          <w:spacing w:val="26"/>
          <w:sz w:val="32"/>
          <w:szCs w:val="32"/>
          <w:lang w:eastAsia="ru-RU"/>
        </w:rPr>
        <w:t xml:space="preserve"> </w:t>
      </w:r>
    </w:p>
    <w:p w14:paraId="6E3E2519" w14:textId="77777777" w:rsidR="001E3263" w:rsidRPr="00E06E96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after="0" w:line="368" w:lineRule="exact"/>
        <w:jc w:val="center"/>
        <w:rPr>
          <w:rFonts w:ascii="Times New Roman" w:eastAsia="Times New Roman" w:hAnsi="Times New Roman" w:cs="Times New Roman"/>
          <w:b/>
          <w:bCs/>
          <w:spacing w:val="8"/>
          <w:sz w:val="32"/>
          <w:szCs w:val="32"/>
          <w:lang w:eastAsia="ru-RU"/>
        </w:rPr>
      </w:pPr>
      <w:r w:rsidRPr="00E06E96">
        <w:rPr>
          <w:rFonts w:ascii="Times New Roman" w:eastAsia="Times New Roman" w:hAnsi="Times New Roman" w:cs="Times New Roman"/>
          <w:b/>
          <w:bCs/>
          <w:spacing w:val="16"/>
          <w:sz w:val="32"/>
          <w:szCs w:val="32"/>
          <w:lang w:eastAsia="ru-RU"/>
        </w:rPr>
        <w:t>ПОСТОЯННОГО</w:t>
      </w:r>
      <w:r w:rsidRPr="00E06E96">
        <w:rPr>
          <w:rFonts w:ascii="Times New Roman" w:eastAsia="Times New Roman" w:hAnsi="Times New Roman" w:cs="Times New Roman"/>
          <w:b/>
          <w:bCs/>
          <w:spacing w:val="31"/>
          <w:sz w:val="32"/>
          <w:szCs w:val="32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b/>
          <w:bCs/>
          <w:spacing w:val="8"/>
          <w:sz w:val="32"/>
          <w:szCs w:val="32"/>
          <w:lang w:eastAsia="ru-RU"/>
        </w:rPr>
        <w:t>ТОКА</w:t>
      </w:r>
    </w:p>
    <w:p w14:paraId="612221AC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14:paraId="7572AB68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14:paraId="4B26B283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14:paraId="269B1DA3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14:paraId="27CCCC16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14:paraId="76BE219C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14:paraId="771C51A8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  <w:proofErr w:type="gramStart"/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Выполнил:   </w:t>
      </w:r>
      <w:proofErr w:type="gramEnd"/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                                                                 Проверил:     </w:t>
      </w:r>
    </w:p>
    <w:p w14:paraId="1475A121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>________________________                                      ___________________________</w:t>
      </w:r>
    </w:p>
    <w:p w14:paraId="7FB335A4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>________________________                                      ___________________________</w:t>
      </w:r>
    </w:p>
    <w:p w14:paraId="191DDFCC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14:paraId="2A1F5B78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14:paraId="1004D394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14:paraId="24358519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14:paraId="343FC9A1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14:paraId="0E26EC26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14:paraId="063E2C4C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14:paraId="1A3625D2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14:paraId="2A55A456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14:paraId="328E2FD0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14:paraId="13CD1DB9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 w:firstLine="85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</w:p>
    <w:p w14:paraId="3EFA0FE8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/>
        <w:jc w:val="center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>Санкт-Петербург</w:t>
      </w:r>
    </w:p>
    <w:p w14:paraId="1A411EFC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/>
        <w:jc w:val="center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>2026</w:t>
      </w:r>
    </w:p>
    <w:p w14:paraId="4F4E6C02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60" w:after="0" w:line="240" w:lineRule="auto"/>
        <w:ind w:right="231"/>
        <w:jc w:val="both"/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br w:type="page"/>
      </w:r>
    </w:p>
    <w:p w14:paraId="0E9266FD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176" w:after="0" w:line="240" w:lineRule="auto"/>
        <w:ind w:right="230" w:firstLine="56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E22BE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lastRenderedPageBreak/>
        <w:t>Целью работы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является экспериментальная проверка законов Кирхгофа, принципов наложения, взаимности и метода эквивалентного генератора.</w:t>
      </w:r>
      <w:r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</w:p>
    <w:p w14:paraId="2185BEB8" w14:textId="77777777" w:rsidR="001E3263" w:rsidRDefault="001E3263" w:rsidP="001E3263">
      <w:pPr>
        <w:pStyle w:val="a9"/>
        <w:widowControl w:val="0"/>
        <w:tabs>
          <w:tab w:val="left" w:pos="515"/>
        </w:tabs>
        <w:kinsoku w:val="0"/>
        <w:overflowPunct w:val="0"/>
        <w:autoSpaceDE w:val="0"/>
        <w:autoSpaceDN w:val="0"/>
        <w:adjustRightInd w:val="0"/>
        <w:spacing w:before="60" w:after="0" w:line="240" w:lineRule="auto"/>
        <w:outlineLvl w:val="4"/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761664" behindDoc="0" locked="0" layoutInCell="1" allowOverlap="1" wp14:anchorId="42069270" wp14:editId="112CA75C">
                <wp:simplePos x="0" y="0"/>
                <wp:positionH relativeFrom="column">
                  <wp:posOffset>1358265</wp:posOffset>
                </wp:positionH>
                <wp:positionV relativeFrom="paragraph">
                  <wp:posOffset>156210</wp:posOffset>
                </wp:positionV>
                <wp:extent cx="3897510" cy="2696737"/>
                <wp:effectExtent l="0" t="38100" r="0" b="46990"/>
                <wp:wrapNone/>
                <wp:docPr id="508" name="Группа 5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97510" cy="2696737"/>
                          <a:chOff x="0" y="0"/>
                          <a:chExt cx="3897510" cy="2696737"/>
                        </a:xfrm>
                      </wpg:grpSpPr>
                      <wpg:grpSp>
                        <wpg:cNvPr id="509" name="Группа 509"/>
                        <wpg:cNvGrpSpPr/>
                        <wpg:grpSpPr>
                          <a:xfrm>
                            <a:off x="0" y="4526"/>
                            <a:ext cx="1056647" cy="2692211"/>
                            <a:chOff x="0" y="0"/>
                            <a:chExt cx="1056647" cy="2692211"/>
                          </a:xfrm>
                        </wpg:grpSpPr>
                        <wps:wsp>
                          <wps:cNvPr id="510" name="Прямая соединительная линия 510"/>
                          <wps:cNvCnPr/>
                          <wps:spPr>
                            <a:xfrm flipV="1">
                              <a:off x="316872" y="0"/>
                              <a:ext cx="10198" cy="2692211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511" name="Овал 511"/>
                          <wps:cNvSpPr/>
                          <wps:spPr>
                            <a:xfrm>
                              <a:off x="131276" y="1964602"/>
                              <a:ext cx="370936" cy="37093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26" name="Прямоугольник 526"/>
                          <wps:cNvSpPr/>
                          <wps:spPr>
                            <a:xfrm>
                              <a:off x="226337" y="1086416"/>
                              <a:ext cx="186960" cy="40451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8" name="Овал 538"/>
                          <wps:cNvSpPr/>
                          <wps:spPr>
                            <a:xfrm>
                              <a:off x="280658" y="1842381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1" name="Овал 541"/>
                          <wps:cNvSpPr/>
                          <wps:spPr>
                            <a:xfrm>
                              <a:off x="280658" y="1579830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6" name="Овал 556"/>
                          <wps:cNvSpPr/>
                          <wps:spPr>
                            <a:xfrm>
                              <a:off x="289711" y="950614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58" name="Овал 558"/>
                          <wps:cNvSpPr/>
                          <wps:spPr>
                            <a:xfrm>
                              <a:off x="289711" y="769545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3" name="Овал 563"/>
                          <wps:cNvSpPr/>
                          <wps:spPr>
                            <a:xfrm>
                              <a:off x="280658" y="2385588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4" name="Овал 64"/>
                          <wps:cNvSpPr/>
                          <wps:spPr>
                            <a:xfrm>
                              <a:off x="285185" y="239917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5" name="Прямоугольник 65"/>
                          <wps:cNvSpPr/>
                          <wps:spPr>
                            <a:xfrm>
                              <a:off x="384773" y="1140737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255D5A7" w14:textId="77777777" w:rsidR="001E3263" w:rsidRPr="00C852AF" w:rsidRDefault="001E3263" w:rsidP="001E326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R</w:t>
                                </w: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vertAlign w:val="subscript"/>
                                  </w:rPr>
                                  <w:t>1</w:t>
                                </w:r>
                              </w:p>
                              <w:p w14:paraId="21F23CCA" w14:textId="77777777" w:rsidR="001E3263" w:rsidRDefault="001E3263" w:rsidP="001E32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6" name="Прямая со стрелкой 86"/>
                          <wps:cNvCnPr/>
                          <wps:spPr>
                            <a:xfrm flipV="1">
                              <a:off x="316872" y="1964602"/>
                              <a:ext cx="0" cy="37084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87" name="Группа 87"/>
                          <wpg:cNvGrpSpPr/>
                          <wpg:grpSpPr>
                            <a:xfrm>
                              <a:off x="59320" y="353086"/>
                              <a:ext cx="577874" cy="385527"/>
                              <a:chOff x="9525" y="0"/>
                              <a:chExt cx="577874" cy="385527"/>
                            </a:xfrm>
                          </wpg:grpSpPr>
                          <wps:wsp>
                            <wps:cNvPr id="88" name="Овал 88"/>
                            <wps:cNvSpPr/>
                            <wps:spPr>
                              <a:xfrm>
                                <a:off x="91780" y="0"/>
                                <a:ext cx="370936" cy="37093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6" name="Прямоугольник 96"/>
                            <wps:cNvSpPr/>
                            <wps:spPr>
                              <a:xfrm>
                                <a:off x="9525" y="35403"/>
                                <a:ext cx="577874" cy="3501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76EF74" w14:textId="77777777" w:rsidR="001E3263" w:rsidRPr="00C852AF" w:rsidRDefault="001E3263" w:rsidP="001E326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</w:rPr>
                                  </w:pPr>
                                  <w:r w:rsidRPr="00C852A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lang w:val="en-US"/>
                                    </w:rPr>
                                    <w:t>PA</w:t>
                                  </w:r>
                                  <w:r w:rsidRPr="00C852A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1</w:t>
                                  </w:r>
                                </w:p>
                                <w:p w14:paraId="01CD0BC3" w14:textId="77777777" w:rsidR="001E3263" w:rsidRDefault="001E3263" w:rsidP="001E326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7" name="Прямоугольник 97"/>
                          <wps:cNvSpPr/>
                          <wps:spPr>
                            <a:xfrm>
                              <a:off x="258024" y="1720159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C8F0057" w14:textId="77777777" w:rsidR="001E3263" w:rsidRPr="00C852AF" w:rsidRDefault="001E3263" w:rsidP="001E326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+</w:t>
                                </w:r>
                              </w:p>
                              <w:p w14:paraId="750CFABF" w14:textId="77777777" w:rsidR="001E3263" w:rsidRDefault="001E3263" w:rsidP="001E32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8" name="Прямоугольник 98"/>
                          <wps:cNvSpPr/>
                          <wps:spPr>
                            <a:xfrm>
                              <a:off x="276131" y="2172832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E1258A6" w14:textId="77777777" w:rsidR="001E3263" w:rsidRPr="00C852AF" w:rsidRDefault="001E3263" w:rsidP="001E326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_</w:t>
                                </w:r>
                              </w:p>
                              <w:p w14:paraId="30DFC879" w14:textId="77777777" w:rsidR="001E3263" w:rsidRDefault="001E3263" w:rsidP="001E32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9" name="Прямоугольник 99"/>
                          <wps:cNvSpPr/>
                          <wps:spPr>
                            <a:xfrm>
                              <a:off x="420987" y="1996289"/>
                              <a:ext cx="635660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ED3E06B" w14:textId="77777777" w:rsidR="001E3263" w:rsidRPr="00C852AF" w:rsidRDefault="001E3263" w:rsidP="001E326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+15</w:t>
                                </w: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</w:rPr>
                                  <w:t>В</w:t>
                                </w:r>
                              </w:p>
                              <w:p w14:paraId="11552AD0" w14:textId="77777777" w:rsidR="001E3263" w:rsidRDefault="001E3263" w:rsidP="001E32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" name="Прямоугольник 100"/>
                          <wps:cNvSpPr/>
                          <wps:spPr>
                            <a:xfrm>
                              <a:off x="267549" y="621106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7D82B83" w14:textId="77777777" w:rsidR="001E3263" w:rsidRPr="00C852AF" w:rsidRDefault="001E3263" w:rsidP="001E326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+</w:t>
                                </w:r>
                              </w:p>
                              <w:p w14:paraId="5B0A00F4" w14:textId="77777777" w:rsidR="001E3263" w:rsidRDefault="001E3263" w:rsidP="001E32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1" name="Прямоугольник 101"/>
                          <wps:cNvSpPr/>
                          <wps:spPr>
                            <a:xfrm>
                              <a:off x="280658" y="22634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655FB28" w14:textId="77777777" w:rsidR="001E3263" w:rsidRPr="00C852AF" w:rsidRDefault="001E3263" w:rsidP="001E326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_</w:t>
                                </w:r>
                              </w:p>
                              <w:p w14:paraId="3B910499" w14:textId="77777777" w:rsidR="001E3263" w:rsidRDefault="001E3263" w:rsidP="001E32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2" name="Прямоугольник 102"/>
                          <wps:cNvSpPr/>
                          <wps:spPr>
                            <a:xfrm>
                              <a:off x="0" y="126749"/>
                              <a:ext cx="404512" cy="2617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5CD8240" w14:textId="77777777" w:rsidR="001E3263" w:rsidRPr="00C852AF" w:rsidRDefault="001E3263" w:rsidP="001E3263">
                                <w:p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X</w:t>
                                </w: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</w:rPr>
                                  <w:t>1</w:t>
                                </w:r>
                              </w:p>
                              <w:p w14:paraId="780AB487" w14:textId="77777777" w:rsidR="001E3263" w:rsidRDefault="001E3263" w:rsidP="001E32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3" name="Прямоугольник 103"/>
                          <wps:cNvSpPr/>
                          <wps:spPr>
                            <a:xfrm>
                              <a:off x="4527" y="660903"/>
                              <a:ext cx="404512" cy="2617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9BBDFBE" w14:textId="77777777" w:rsidR="001E3263" w:rsidRPr="00C852AF" w:rsidRDefault="001E3263" w:rsidP="001E3263">
                                <w:p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2</w:t>
                                </w:r>
                              </w:p>
                              <w:p w14:paraId="278333B2" w14:textId="77777777" w:rsidR="001E3263" w:rsidRDefault="001E3263" w:rsidP="001E32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04" name="Группа 104"/>
                        <wpg:cNvGrpSpPr/>
                        <wpg:grpSpPr>
                          <a:xfrm>
                            <a:off x="1172423" y="0"/>
                            <a:ext cx="1367265" cy="2691765"/>
                            <a:chOff x="0" y="0"/>
                            <a:chExt cx="1367288" cy="2692211"/>
                          </a:xfrm>
                        </wpg:grpSpPr>
                        <wps:wsp>
                          <wps:cNvPr id="105" name="Прямая соединительная линия 105"/>
                          <wps:cNvCnPr/>
                          <wps:spPr>
                            <a:xfrm flipV="1">
                              <a:off x="316872" y="0"/>
                              <a:ext cx="10198" cy="2692211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oval"/>
                              <a:tailEnd type="oval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06" name="Овал 106"/>
                          <wps:cNvSpPr/>
                          <wps:spPr>
                            <a:xfrm>
                              <a:off x="131276" y="1964602"/>
                              <a:ext cx="370936" cy="370936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7" name="Прямоугольник 107"/>
                          <wps:cNvSpPr/>
                          <wps:spPr>
                            <a:xfrm>
                              <a:off x="226337" y="1086416"/>
                              <a:ext cx="186960" cy="40451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8" name="Овал 108"/>
                          <wps:cNvSpPr/>
                          <wps:spPr>
                            <a:xfrm>
                              <a:off x="280658" y="1842381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9" name="Овал 109"/>
                          <wps:cNvSpPr/>
                          <wps:spPr>
                            <a:xfrm>
                              <a:off x="280658" y="1579830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0" name="Овал 110"/>
                          <wps:cNvSpPr/>
                          <wps:spPr>
                            <a:xfrm>
                              <a:off x="289711" y="950614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1" name="Овал 111"/>
                          <wps:cNvSpPr/>
                          <wps:spPr>
                            <a:xfrm>
                              <a:off x="289711" y="769545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2" name="Овал 112"/>
                          <wps:cNvSpPr/>
                          <wps:spPr>
                            <a:xfrm>
                              <a:off x="280658" y="2385588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3" name="Овал 113"/>
                          <wps:cNvSpPr/>
                          <wps:spPr>
                            <a:xfrm>
                              <a:off x="285185" y="239917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" name="Прямоугольник 114"/>
                          <wps:cNvSpPr/>
                          <wps:spPr>
                            <a:xfrm>
                              <a:off x="384773" y="1140737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8D072EE" w14:textId="77777777" w:rsidR="001E3263" w:rsidRPr="007C667C" w:rsidRDefault="001E3263" w:rsidP="001E326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lang w:val="en-US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R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vertAlign w:val="subscript"/>
                                    <w:lang w:val="en-US"/>
                                  </w:rPr>
                                  <w:t>2</w:t>
                                </w:r>
                              </w:p>
                              <w:p w14:paraId="1FD5F173" w14:textId="77777777" w:rsidR="001E3263" w:rsidRDefault="001E3263" w:rsidP="001E32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5" name="Прямая со стрелкой 115"/>
                          <wps:cNvCnPr/>
                          <wps:spPr>
                            <a:xfrm flipV="1">
                              <a:off x="316872" y="1964602"/>
                              <a:ext cx="0" cy="370840"/>
                            </a:xfrm>
                            <a:prstGeom prst="straightConnector1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g:grpSp>
                          <wpg:cNvPr id="116" name="Группа 116"/>
                          <wpg:cNvGrpSpPr/>
                          <wpg:grpSpPr>
                            <a:xfrm>
                              <a:off x="48395" y="353086"/>
                              <a:ext cx="577874" cy="390172"/>
                              <a:chOff x="-1400" y="0"/>
                              <a:chExt cx="577874" cy="390172"/>
                            </a:xfrm>
                          </wpg:grpSpPr>
                          <wps:wsp>
                            <wps:cNvPr id="117" name="Овал 117"/>
                            <wps:cNvSpPr/>
                            <wps:spPr>
                              <a:xfrm>
                                <a:off x="91780" y="0"/>
                                <a:ext cx="370936" cy="37093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8" name="Прямоугольник 118"/>
                            <wps:cNvSpPr/>
                            <wps:spPr>
                              <a:xfrm>
                                <a:off x="-1400" y="40048"/>
                                <a:ext cx="577874" cy="3501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D0147CD" w14:textId="77777777" w:rsidR="001E3263" w:rsidRPr="00C852AF" w:rsidRDefault="001E3263" w:rsidP="001E326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</w:rPr>
                                  </w:pPr>
                                  <w:r w:rsidRPr="00C852A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lang w:val="en-US"/>
                                    </w:rPr>
                                    <w:t>PA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2</w:t>
                                  </w:r>
                                </w:p>
                                <w:p w14:paraId="352C809B" w14:textId="77777777" w:rsidR="001E3263" w:rsidRDefault="001E3263" w:rsidP="001E326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19" name="Прямоугольник 119"/>
                          <wps:cNvSpPr/>
                          <wps:spPr>
                            <a:xfrm>
                              <a:off x="258024" y="1720159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A1677A6" w14:textId="77777777" w:rsidR="001E3263" w:rsidRPr="00C852AF" w:rsidRDefault="001E3263" w:rsidP="001E326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+</w:t>
                                </w:r>
                              </w:p>
                              <w:p w14:paraId="1AF8C125" w14:textId="77777777" w:rsidR="001E3263" w:rsidRDefault="001E3263" w:rsidP="001E32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" name="Прямоугольник 120"/>
                          <wps:cNvSpPr/>
                          <wps:spPr>
                            <a:xfrm>
                              <a:off x="276131" y="2172832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A1D461D" w14:textId="77777777" w:rsidR="001E3263" w:rsidRPr="00C852AF" w:rsidRDefault="001E3263" w:rsidP="001E326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_</w:t>
                                </w:r>
                              </w:p>
                              <w:p w14:paraId="6017A7A4" w14:textId="77777777" w:rsidR="001E3263" w:rsidRDefault="001E3263" w:rsidP="001E32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1" name="Прямоугольник 121"/>
                          <wps:cNvSpPr/>
                          <wps:spPr>
                            <a:xfrm>
                              <a:off x="420983" y="1995958"/>
                              <a:ext cx="946305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A252F4" w14:textId="77777777" w:rsidR="001E3263" w:rsidRPr="00C852AF" w:rsidRDefault="001E3263" w:rsidP="001E326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0…</w:t>
                                </w: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+1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2</w:t>
                                </w: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</w:rPr>
                                  <w:t>В</w:t>
                                </w:r>
                              </w:p>
                              <w:p w14:paraId="3E550A38" w14:textId="77777777" w:rsidR="001E3263" w:rsidRDefault="001E3263" w:rsidP="001E32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2" name="Прямоугольник 122"/>
                          <wps:cNvSpPr/>
                          <wps:spPr>
                            <a:xfrm>
                              <a:off x="277075" y="630635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486F05" w14:textId="77777777" w:rsidR="001E3263" w:rsidRPr="00C852AF" w:rsidRDefault="001E3263" w:rsidP="001E326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+</w:t>
                                </w:r>
                              </w:p>
                              <w:p w14:paraId="30D80D8D" w14:textId="77777777" w:rsidR="001E3263" w:rsidRDefault="001E3263" w:rsidP="001E32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" name="Прямоугольник 123"/>
                          <wps:cNvSpPr/>
                          <wps:spPr>
                            <a:xfrm>
                              <a:off x="280658" y="22634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468BA330" w14:textId="77777777" w:rsidR="001E3263" w:rsidRPr="00C852AF" w:rsidRDefault="001E3263" w:rsidP="001E326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_</w:t>
                                </w:r>
                              </w:p>
                              <w:p w14:paraId="76003BD4" w14:textId="77777777" w:rsidR="001E3263" w:rsidRDefault="001E3263" w:rsidP="001E32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" name="Прямоугольник 124"/>
                          <wps:cNvSpPr/>
                          <wps:spPr>
                            <a:xfrm>
                              <a:off x="0" y="126749"/>
                              <a:ext cx="404512" cy="2617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DEE553" w14:textId="77777777" w:rsidR="001E3263" w:rsidRPr="007C667C" w:rsidRDefault="001E3263" w:rsidP="001E3263">
                                <w:p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3</w:t>
                                </w:r>
                              </w:p>
                              <w:p w14:paraId="16106CAF" w14:textId="77777777" w:rsidR="001E3263" w:rsidRDefault="001E3263" w:rsidP="001E32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5" name="Прямоугольник 125"/>
                          <wps:cNvSpPr/>
                          <wps:spPr>
                            <a:xfrm>
                              <a:off x="4527" y="660903"/>
                              <a:ext cx="404512" cy="2617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4652A7E" w14:textId="77777777" w:rsidR="001E3263" w:rsidRPr="00C852AF" w:rsidRDefault="001E3263" w:rsidP="001E3263">
                                <w:p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4</w:t>
                                </w:r>
                              </w:p>
                              <w:p w14:paraId="581BEDBA" w14:textId="77777777" w:rsidR="001E3263" w:rsidRDefault="001E3263" w:rsidP="001E32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26" name="Группа 126"/>
                        <wpg:cNvGrpSpPr/>
                        <wpg:grpSpPr>
                          <a:xfrm>
                            <a:off x="2340321" y="4526"/>
                            <a:ext cx="775674" cy="2691765"/>
                            <a:chOff x="0" y="0"/>
                            <a:chExt cx="775687" cy="2692211"/>
                          </a:xfrm>
                        </wpg:grpSpPr>
                        <wps:wsp>
                          <wps:cNvPr id="127" name="Прямая соединительная линия 127"/>
                          <wps:cNvCnPr/>
                          <wps:spPr>
                            <a:xfrm flipV="1">
                              <a:off x="316872" y="0"/>
                              <a:ext cx="10198" cy="2692211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  <a:headEnd type="none"/>
                              <a:tailEnd type="non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28" name="Прямоугольник 128"/>
                          <wps:cNvSpPr/>
                          <wps:spPr>
                            <a:xfrm>
                              <a:off x="226337" y="1086416"/>
                              <a:ext cx="186960" cy="40451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9" name="Овал 129"/>
                          <wps:cNvSpPr/>
                          <wps:spPr>
                            <a:xfrm>
                              <a:off x="280658" y="1579830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0" name="Овал 130"/>
                          <wps:cNvSpPr/>
                          <wps:spPr>
                            <a:xfrm>
                              <a:off x="289711" y="950614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" name="Овал 131"/>
                          <wps:cNvSpPr/>
                          <wps:spPr>
                            <a:xfrm>
                              <a:off x="289711" y="769545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" name="Овал 132"/>
                          <wps:cNvSpPr/>
                          <wps:spPr>
                            <a:xfrm>
                              <a:off x="285185" y="239917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" name="Прямоугольник 133"/>
                          <wps:cNvSpPr/>
                          <wps:spPr>
                            <a:xfrm>
                              <a:off x="384773" y="1140737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F41C75A" w14:textId="77777777" w:rsidR="001E3263" w:rsidRPr="007C667C" w:rsidRDefault="001E3263" w:rsidP="001E326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lang w:val="en-US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R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8"/>
                                    <w:vertAlign w:val="subscript"/>
                                    <w:lang w:val="en-US"/>
                                  </w:rPr>
                                  <w:t>3</w:t>
                                </w:r>
                              </w:p>
                              <w:p w14:paraId="5989A85A" w14:textId="77777777" w:rsidR="001E3263" w:rsidRDefault="001E3263" w:rsidP="001E32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34" name="Группа 134"/>
                          <wpg:cNvGrpSpPr/>
                          <wpg:grpSpPr>
                            <a:xfrm>
                              <a:off x="49795" y="353086"/>
                              <a:ext cx="577874" cy="399100"/>
                              <a:chOff x="0" y="0"/>
                              <a:chExt cx="577874" cy="399100"/>
                            </a:xfrm>
                          </wpg:grpSpPr>
                          <wps:wsp>
                            <wps:cNvPr id="135" name="Овал 135"/>
                            <wps:cNvSpPr/>
                            <wps:spPr>
                              <a:xfrm>
                                <a:off x="91780" y="0"/>
                                <a:ext cx="370936" cy="37093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36" name="Прямоугольник 136"/>
                            <wps:cNvSpPr/>
                            <wps:spPr>
                              <a:xfrm>
                                <a:off x="0" y="48976"/>
                                <a:ext cx="577874" cy="3501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B8BF7E" w14:textId="77777777" w:rsidR="001E3263" w:rsidRPr="00C852AF" w:rsidRDefault="001E3263" w:rsidP="001E326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</w:rPr>
                                  </w:pPr>
                                  <w:r w:rsidRPr="00C852A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8"/>
                                      <w:lang w:val="en-US"/>
                                    </w:rPr>
                                    <w:t>PA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szCs w:val="20"/>
                                      <w:lang w:val="en-US"/>
                                    </w:rPr>
                                    <w:t>3</w:t>
                                  </w:r>
                                </w:p>
                                <w:p w14:paraId="3C970B48" w14:textId="77777777" w:rsidR="001E3263" w:rsidRDefault="001E3263" w:rsidP="001E326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37" name="Прямоугольник 137"/>
                          <wps:cNvSpPr/>
                          <wps:spPr>
                            <a:xfrm>
                              <a:off x="254956" y="127287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C264DCD" w14:textId="77777777" w:rsidR="001E3263" w:rsidRPr="00C852AF" w:rsidRDefault="001E3263" w:rsidP="001E326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+</w:t>
                                </w:r>
                              </w:p>
                              <w:p w14:paraId="1483AA1C" w14:textId="77777777" w:rsidR="001E3263" w:rsidRDefault="001E3263" w:rsidP="001E32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" name="Прямоугольник 138"/>
                          <wps:cNvSpPr/>
                          <wps:spPr>
                            <a:xfrm>
                              <a:off x="274521" y="556558"/>
                              <a:ext cx="390914" cy="35012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5849094" w14:textId="77777777" w:rsidR="001E3263" w:rsidRPr="00C852AF" w:rsidRDefault="001E3263" w:rsidP="001E3263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color w:val="000000" w:themeColor="text1"/>
                                    <w:sz w:val="28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i/>
                                    <w:color w:val="000000" w:themeColor="text1"/>
                                    <w:sz w:val="28"/>
                                    <w:lang w:val="en-US"/>
                                  </w:rPr>
                                  <w:t>_</w:t>
                                </w:r>
                              </w:p>
                              <w:p w14:paraId="29AB6F6F" w14:textId="77777777" w:rsidR="001E3263" w:rsidRDefault="001E3263" w:rsidP="001E32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9" name="Прямоугольник 139"/>
                          <wps:cNvSpPr/>
                          <wps:spPr>
                            <a:xfrm>
                              <a:off x="0" y="126749"/>
                              <a:ext cx="404512" cy="2617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2573B0" w14:textId="77777777" w:rsidR="001E3263" w:rsidRPr="007C667C" w:rsidRDefault="001E3263" w:rsidP="001E3263">
                                <w:p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6</w:t>
                                </w:r>
                              </w:p>
                              <w:p w14:paraId="09D40F8B" w14:textId="77777777" w:rsidR="001E3263" w:rsidRDefault="001E3263" w:rsidP="001E32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0" name="Прямоугольник 140"/>
                          <wps:cNvSpPr/>
                          <wps:spPr>
                            <a:xfrm>
                              <a:off x="4527" y="660903"/>
                              <a:ext cx="404512" cy="2617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6B361A" w14:textId="77777777" w:rsidR="001E3263" w:rsidRPr="00C852AF" w:rsidRDefault="001E3263" w:rsidP="001E3263">
                                <w:pP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</w:pPr>
                                <w:r w:rsidRPr="00C852AF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X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0"/>
                                    <w:lang w:val="en-US"/>
                                  </w:rPr>
                                  <w:t>5</w:t>
                                </w:r>
                              </w:p>
                              <w:p w14:paraId="69075AE2" w14:textId="77777777" w:rsidR="001E3263" w:rsidRDefault="001E3263" w:rsidP="001E326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41" name="Прямая со стрелкой 141"/>
                        <wps:cNvCnPr/>
                        <wps:spPr>
                          <a:xfrm flipV="1">
                            <a:off x="2426328" y="1086415"/>
                            <a:ext cx="461727" cy="439094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triangle"/>
                          </a:ln>
                          <a:effectLst/>
                        </wps:spPr>
                        <wps:bodyPr/>
                      </wps:wsp>
                      <wps:wsp>
                        <wps:cNvPr id="142" name="Прямая со стрелкой 142"/>
                        <wps:cNvCnPr/>
                        <wps:spPr>
                          <a:xfrm flipV="1">
                            <a:off x="325924" y="9053"/>
                            <a:ext cx="2334210" cy="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none"/>
                          </a:ln>
                          <a:effectLst/>
                        </wps:spPr>
                        <wps:bodyPr/>
                      </wps:wsp>
                      <wps:wsp>
                        <wps:cNvPr id="143" name="Прямая со стрелкой 143"/>
                        <wps:cNvCnPr/>
                        <wps:spPr>
                          <a:xfrm>
                            <a:off x="316830" y="2692688"/>
                            <a:ext cx="2342953" cy="0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  <a:tailEnd type="none"/>
                          </a:ln>
                          <a:effectLst/>
                        </wps:spPr>
                        <wps:bodyPr/>
                      </wps:wsp>
                      <wpg:grpSp>
                        <wpg:cNvPr id="144" name="Группа 144"/>
                        <wpg:cNvGrpSpPr/>
                        <wpg:grpSpPr>
                          <a:xfrm>
                            <a:off x="3195873" y="339505"/>
                            <a:ext cx="701637" cy="1520436"/>
                            <a:chOff x="0" y="0"/>
                            <a:chExt cx="701637" cy="1520436"/>
                          </a:xfrm>
                        </wpg:grpSpPr>
                        <wps:wsp>
                          <wps:cNvPr id="145" name="Полилиния 472"/>
                          <wps:cNvSpPr/>
                          <wps:spPr>
                            <a:xfrm>
                              <a:off x="0" y="0"/>
                              <a:ext cx="379932" cy="1520436"/>
                            </a:xfrm>
                            <a:custGeom>
                              <a:avLst/>
                              <a:gdLst>
                                <a:gd name="connsiteX0" fmla="*/ 0 w 380459"/>
                                <a:gd name="connsiteY0" fmla="*/ 0 h 1621692"/>
                                <a:gd name="connsiteX1" fmla="*/ 380245 w 380459"/>
                                <a:gd name="connsiteY1" fmla="*/ 665430 h 1621692"/>
                                <a:gd name="connsiteX2" fmla="*/ 54320 w 380459"/>
                                <a:gd name="connsiteY2" fmla="*/ 1539089 h 1621692"/>
                                <a:gd name="connsiteX3" fmla="*/ 54320 w 380459"/>
                                <a:gd name="connsiteY3" fmla="*/ 1534562 h 1621692"/>
                                <a:gd name="connsiteX0" fmla="*/ 179612 w 560071"/>
                                <a:gd name="connsiteY0" fmla="*/ 0 h 1612652"/>
                                <a:gd name="connsiteX1" fmla="*/ 559857 w 560071"/>
                                <a:gd name="connsiteY1" fmla="*/ 665430 h 1612652"/>
                                <a:gd name="connsiteX2" fmla="*/ 233932 w 560071"/>
                                <a:gd name="connsiteY2" fmla="*/ 1539089 h 1612652"/>
                                <a:gd name="connsiteX3" fmla="*/ 233932 w 560071"/>
                                <a:gd name="connsiteY3" fmla="*/ 1534562 h 1612652"/>
                                <a:gd name="connsiteX0" fmla="*/ 228463 w 608930"/>
                                <a:gd name="connsiteY0" fmla="*/ 0 h 1580004"/>
                                <a:gd name="connsiteX1" fmla="*/ 608708 w 608930"/>
                                <a:gd name="connsiteY1" fmla="*/ 665430 h 1580004"/>
                                <a:gd name="connsiteX2" fmla="*/ 282783 w 608930"/>
                                <a:gd name="connsiteY2" fmla="*/ 1539089 h 1580004"/>
                                <a:gd name="connsiteX3" fmla="*/ 219408 w 608930"/>
                                <a:gd name="connsiteY3" fmla="*/ 1421034 h 1580004"/>
                                <a:gd name="connsiteX0" fmla="*/ 9055 w 389308"/>
                                <a:gd name="connsiteY0" fmla="*/ 0 h 1421034"/>
                                <a:gd name="connsiteX1" fmla="*/ 389300 w 389308"/>
                                <a:gd name="connsiteY1" fmla="*/ 665430 h 1421034"/>
                                <a:gd name="connsiteX2" fmla="*/ 0 w 389308"/>
                                <a:gd name="connsiteY2" fmla="*/ 1421034 h 1421034"/>
                                <a:gd name="connsiteX0" fmla="*/ 9055 w 389914"/>
                                <a:gd name="connsiteY0" fmla="*/ 0 h 1421034"/>
                                <a:gd name="connsiteX1" fmla="*/ 389300 w 389914"/>
                                <a:gd name="connsiteY1" fmla="*/ 665430 h 1421034"/>
                                <a:gd name="connsiteX2" fmla="*/ 0 w 389914"/>
                                <a:gd name="connsiteY2" fmla="*/ 1421034 h 1421034"/>
                                <a:gd name="connsiteX0" fmla="*/ 9055 w 390079"/>
                                <a:gd name="connsiteY0" fmla="*/ 0 h 1421034"/>
                                <a:gd name="connsiteX1" fmla="*/ 389300 w 390079"/>
                                <a:gd name="connsiteY1" fmla="*/ 665430 h 1421034"/>
                                <a:gd name="connsiteX2" fmla="*/ 0 w 390079"/>
                                <a:gd name="connsiteY2" fmla="*/ 1421034 h 1421034"/>
                                <a:gd name="connsiteX0" fmla="*/ 9055 w 390079"/>
                                <a:gd name="connsiteY0" fmla="*/ 0 h 1421034"/>
                                <a:gd name="connsiteX1" fmla="*/ 389300 w 390079"/>
                                <a:gd name="connsiteY1" fmla="*/ 665430 h 1421034"/>
                                <a:gd name="connsiteX2" fmla="*/ 0 w 390079"/>
                                <a:gd name="connsiteY2" fmla="*/ 1421034 h 1421034"/>
                                <a:gd name="connsiteX0" fmla="*/ 9055 w 404083"/>
                                <a:gd name="connsiteY0" fmla="*/ 0 h 1421034"/>
                                <a:gd name="connsiteX1" fmla="*/ 292526 w 404083"/>
                                <a:gd name="connsiteY1" fmla="*/ 289821 h 1421034"/>
                                <a:gd name="connsiteX2" fmla="*/ 389300 w 404083"/>
                                <a:gd name="connsiteY2" fmla="*/ 665430 h 1421034"/>
                                <a:gd name="connsiteX3" fmla="*/ 0 w 404083"/>
                                <a:gd name="connsiteY3" fmla="*/ 1421034 h 1421034"/>
                                <a:gd name="connsiteX0" fmla="*/ 9055 w 389305"/>
                                <a:gd name="connsiteY0" fmla="*/ 0 h 1421034"/>
                                <a:gd name="connsiteX1" fmla="*/ 389300 w 389305"/>
                                <a:gd name="connsiteY1" fmla="*/ 665430 h 1421034"/>
                                <a:gd name="connsiteX2" fmla="*/ 0 w 389305"/>
                                <a:gd name="connsiteY2" fmla="*/ 1421034 h 1421034"/>
                                <a:gd name="connsiteX0" fmla="*/ 9055 w 393939"/>
                                <a:gd name="connsiteY0" fmla="*/ 0 h 1421034"/>
                                <a:gd name="connsiteX1" fmla="*/ 389300 w 393939"/>
                                <a:gd name="connsiteY1" fmla="*/ 665430 h 1421034"/>
                                <a:gd name="connsiteX2" fmla="*/ 0 w 393939"/>
                                <a:gd name="connsiteY2" fmla="*/ 1421034 h 1421034"/>
                                <a:gd name="connsiteX0" fmla="*/ 9055 w 389329"/>
                                <a:gd name="connsiteY0" fmla="*/ 0 h 1421034"/>
                                <a:gd name="connsiteX1" fmla="*/ 389300 w 389329"/>
                                <a:gd name="connsiteY1" fmla="*/ 665430 h 1421034"/>
                                <a:gd name="connsiteX2" fmla="*/ 0 w 389329"/>
                                <a:gd name="connsiteY2" fmla="*/ 1421034 h 1421034"/>
                                <a:gd name="connsiteX0" fmla="*/ 9055 w 362166"/>
                                <a:gd name="connsiteY0" fmla="*/ 0 h 1421034"/>
                                <a:gd name="connsiteX1" fmla="*/ 362134 w 362166"/>
                                <a:gd name="connsiteY1" fmla="*/ 706186 h 1421034"/>
                                <a:gd name="connsiteX2" fmla="*/ 0 w 362166"/>
                                <a:gd name="connsiteY2" fmla="*/ 1421034 h 1421034"/>
                                <a:gd name="connsiteX0" fmla="*/ 9055 w 362166"/>
                                <a:gd name="connsiteY0" fmla="*/ 0 h 1421034"/>
                                <a:gd name="connsiteX1" fmla="*/ 362134 w 362166"/>
                                <a:gd name="connsiteY1" fmla="*/ 706186 h 1421034"/>
                                <a:gd name="connsiteX2" fmla="*/ 0 w 362166"/>
                                <a:gd name="connsiteY2" fmla="*/ 1421034 h 1421034"/>
                                <a:gd name="connsiteX0" fmla="*/ 9055 w 362172"/>
                                <a:gd name="connsiteY0" fmla="*/ 0 h 1421034"/>
                                <a:gd name="connsiteX1" fmla="*/ 362134 w 362172"/>
                                <a:gd name="connsiteY1" fmla="*/ 706186 h 1421034"/>
                                <a:gd name="connsiteX2" fmla="*/ 0 w 362172"/>
                                <a:gd name="connsiteY2" fmla="*/ 1421034 h 1421034"/>
                                <a:gd name="connsiteX0" fmla="*/ 9055 w 362172"/>
                                <a:gd name="connsiteY0" fmla="*/ 0 h 1421034"/>
                                <a:gd name="connsiteX1" fmla="*/ 362134 w 362172"/>
                                <a:gd name="connsiteY1" fmla="*/ 706186 h 1421034"/>
                                <a:gd name="connsiteX2" fmla="*/ 0 w 362172"/>
                                <a:gd name="connsiteY2" fmla="*/ 1421034 h 1421034"/>
                                <a:gd name="connsiteX0" fmla="*/ 9055 w 363467"/>
                                <a:gd name="connsiteY0" fmla="*/ 0 h 1421034"/>
                                <a:gd name="connsiteX1" fmla="*/ 362134 w 363467"/>
                                <a:gd name="connsiteY1" fmla="*/ 706186 h 1421034"/>
                                <a:gd name="connsiteX2" fmla="*/ 0 w 363467"/>
                                <a:gd name="connsiteY2" fmla="*/ 1421034 h 1421034"/>
                                <a:gd name="connsiteX0" fmla="*/ 18115 w 371223"/>
                                <a:gd name="connsiteY0" fmla="*/ 0 h 1507075"/>
                                <a:gd name="connsiteX1" fmla="*/ 371194 w 371223"/>
                                <a:gd name="connsiteY1" fmla="*/ 706186 h 1507075"/>
                                <a:gd name="connsiteX2" fmla="*/ 0 w 371223"/>
                                <a:gd name="connsiteY2" fmla="*/ 1507075 h 1507075"/>
                                <a:gd name="connsiteX0" fmla="*/ 18115 w 371350"/>
                                <a:gd name="connsiteY0" fmla="*/ 0 h 1507075"/>
                                <a:gd name="connsiteX1" fmla="*/ 371194 w 371350"/>
                                <a:gd name="connsiteY1" fmla="*/ 706186 h 1507075"/>
                                <a:gd name="connsiteX2" fmla="*/ 0 w 371350"/>
                                <a:gd name="connsiteY2" fmla="*/ 1507075 h 1507075"/>
                                <a:gd name="connsiteX0" fmla="*/ 18115 w 371350"/>
                                <a:gd name="connsiteY0" fmla="*/ 0 h 1507075"/>
                                <a:gd name="connsiteX1" fmla="*/ 371194 w 371350"/>
                                <a:gd name="connsiteY1" fmla="*/ 706186 h 1507075"/>
                                <a:gd name="connsiteX2" fmla="*/ 0 w 371350"/>
                                <a:gd name="connsiteY2" fmla="*/ 1507075 h 1507075"/>
                                <a:gd name="connsiteX0" fmla="*/ 0 w 380269"/>
                                <a:gd name="connsiteY0" fmla="*/ 0 h 1520658"/>
                                <a:gd name="connsiteX1" fmla="*/ 380259 w 380269"/>
                                <a:gd name="connsiteY1" fmla="*/ 719769 h 1520658"/>
                                <a:gd name="connsiteX2" fmla="*/ 9065 w 380269"/>
                                <a:gd name="connsiteY2" fmla="*/ 1520658 h 1520658"/>
                                <a:gd name="connsiteX0" fmla="*/ 0 w 380269"/>
                                <a:gd name="connsiteY0" fmla="*/ 0 h 1520658"/>
                                <a:gd name="connsiteX1" fmla="*/ 380259 w 380269"/>
                                <a:gd name="connsiteY1" fmla="*/ 719769 h 1520658"/>
                                <a:gd name="connsiteX2" fmla="*/ 9065 w 380269"/>
                                <a:gd name="connsiteY2" fmla="*/ 1520658 h 1520658"/>
                                <a:gd name="connsiteX0" fmla="*/ 0 w 380442"/>
                                <a:gd name="connsiteY0" fmla="*/ 0 h 1520658"/>
                                <a:gd name="connsiteX1" fmla="*/ 380259 w 380442"/>
                                <a:gd name="connsiteY1" fmla="*/ 719769 h 1520658"/>
                                <a:gd name="connsiteX2" fmla="*/ 9065 w 380442"/>
                                <a:gd name="connsiteY2" fmla="*/ 1520658 h 1520658"/>
                                <a:gd name="connsiteX0" fmla="*/ 0 w 380454"/>
                                <a:gd name="connsiteY0" fmla="*/ 0 h 1520658"/>
                                <a:gd name="connsiteX1" fmla="*/ 380259 w 380454"/>
                                <a:gd name="connsiteY1" fmla="*/ 719769 h 1520658"/>
                                <a:gd name="connsiteX2" fmla="*/ 9065 w 380454"/>
                                <a:gd name="connsiteY2" fmla="*/ 1520658 h 1520658"/>
                                <a:gd name="connsiteX0" fmla="*/ 0 w 380454"/>
                                <a:gd name="connsiteY0" fmla="*/ 0 h 1520658"/>
                                <a:gd name="connsiteX1" fmla="*/ 380259 w 380454"/>
                                <a:gd name="connsiteY1" fmla="*/ 719769 h 1520658"/>
                                <a:gd name="connsiteX2" fmla="*/ 9065 w 380454"/>
                                <a:gd name="connsiteY2" fmla="*/ 1520658 h 152065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</a:cxnLst>
                              <a:rect l="l" t="t" r="r" b="b"/>
                              <a:pathLst>
                                <a:path w="380454" h="1520658">
                                  <a:moveTo>
                                    <a:pt x="0" y="0"/>
                                  </a:moveTo>
                                  <a:cubicBezTo>
                                    <a:pt x="174380" y="111468"/>
                                    <a:pt x="387815" y="235391"/>
                                    <a:pt x="380259" y="719769"/>
                                  </a:cubicBezTo>
                                  <a:cubicBezTo>
                                    <a:pt x="372703" y="1204147"/>
                                    <a:pt x="275914" y="1354188"/>
                                    <a:pt x="9065" y="1520658"/>
                                  </a:cubicBezTo>
                                </a:path>
                              </a:pathLst>
                            </a:custGeom>
                            <a:noFill/>
                            <a:ln>
                              <a:solidFill>
                                <a:schemeClr val="tx1"/>
                              </a:solidFill>
                              <a:headEnd type="triangle"/>
                              <a:tailEnd type="triangle"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46" name="Группа 146"/>
                          <wpg:cNvGrpSpPr/>
                          <wpg:grpSpPr>
                            <a:xfrm>
                              <a:off x="36213" y="325925"/>
                              <a:ext cx="665424" cy="795766"/>
                              <a:chOff x="0" y="126749"/>
                              <a:chExt cx="665435" cy="795897"/>
                            </a:xfrm>
                          </wpg:grpSpPr>
                          <wps:wsp>
                            <wps:cNvPr id="147" name="Овал 147"/>
                            <wps:cNvSpPr/>
                            <wps:spPr>
                              <a:xfrm>
                                <a:off x="289711" y="769545"/>
                                <a:ext cx="72000" cy="72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48" name="Овал 148"/>
                            <wps:cNvSpPr/>
                            <wps:spPr>
                              <a:xfrm>
                                <a:off x="285185" y="239917"/>
                                <a:ext cx="72000" cy="7200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149" name="Группа 149"/>
                            <wpg:cNvGrpSpPr/>
                            <wpg:grpSpPr>
                              <a:xfrm>
                                <a:off x="49795" y="353086"/>
                                <a:ext cx="577874" cy="410019"/>
                                <a:chOff x="0" y="0"/>
                                <a:chExt cx="577874" cy="410019"/>
                              </a:xfrm>
                            </wpg:grpSpPr>
                            <wps:wsp>
                              <wps:cNvPr id="150" name="Овал 150"/>
                              <wps:cNvSpPr/>
                              <wps:spPr>
                                <a:xfrm>
                                  <a:off x="91780" y="0"/>
                                  <a:ext cx="370936" cy="370936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270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1" name="Прямоугольник 151"/>
                              <wps:cNvSpPr/>
                              <wps:spPr>
                                <a:xfrm>
                                  <a:off x="0" y="59895"/>
                                  <a:ext cx="577874" cy="3501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02B60B1" w14:textId="77777777" w:rsidR="001E3263" w:rsidRPr="00C852AF" w:rsidRDefault="001E3263" w:rsidP="001E3263">
                                    <w:pPr>
                                      <w:jc w:val="center"/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</w:rPr>
                                    </w:pPr>
                                    <w:r w:rsidRPr="00C852AF"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val="en-US"/>
                                      </w:rPr>
                                      <w:t>P</w:t>
                                    </w:r>
                                    <w:r>
                                      <w:rPr>
                                        <w:rFonts w:ascii="Times New Roman" w:hAnsi="Times New Roman" w:cs="Times New Roman"/>
                                        <w:color w:val="000000" w:themeColor="text1"/>
                                        <w:sz w:val="28"/>
                                        <w:lang w:val="en-US"/>
                                      </w:rPr>
                                      <w:t>V</w:t>
                                    </w:r>
                                  </w:p>
                                  <w:p w14:paraId="2B29514D" w14:textId="77777777" w:rsidR="001E3263" w:rsidRDefault="001E3263" w:rsidP="001E3263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152" name="Прямоугольник 152"/>
                            <wps:cNvSpPr/>
                            <wps:spPr>
                              <a:xfrm>
                                <a:off x="254956" y="127287"/>
                                <a:ext cx="390914" cy="3501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124548B" w14:textId="77777777" w:rsidR="001E3263" w:rsidRPr="00C852AF" w:rsidRDefault="001E3263" w:rsidP="001E326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28"/>
                                    </w:rPr>
                                  </w:pPr>
                                  <w:r w:rsidRPr="00C852AF"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000000" w:themeColor="text1"/>
                                      <w:sz w:val="28"/>
                                      <w:lang w:val="en-US"/>
                                    </w:rPr>
                                    <w:t>+</w:t>
                                  </w:r>
                                </w:p>
                                <w:p w14:paraId="69CBFC4F" w14:textId="77777777" w:rsidR="001E3263" w:rsidRDefault="001E3263" w:rsidP="001E326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3" name="Прямоугольник 153"/>
                            <wps:cNvSpPr/>
                            <wps:spPr>
                              <a:xfrm>
                                <a:off x="274521" y="556558"/>
                                <a:ext cx="390914" cy="35012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75E059D" w14:textId="77777777" w:rsidR="001E3263" w:rsidRPr="00C852AF" w:rsidRDefault="001E3263" w:rsidP="001E3263">
                                  <w:pPr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color w:val="000000" w:themeColor="text1"/>
                                      <w:sz w:val="28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i/>
                                      <w:color w:val="000000" w:themeColor="text1"/>
                                      <w:sz w:val="28"/>
                                      <w:lang w:val="en-US"/>
                                    </w:rPr>
                                    <w:t>_</w:t>
                                  </w:r>
                                </w:p>
                                <w:p w14:paraId="4D0A4069" w14:textId="77777777" w:rsidR="001E3263" w:rsidRDefault="001E3263" w:rsidP="001E326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4" name="Прямоугольник 154"/>
                            <wps:cNvSpPr/>
                            <wps:spPr>
                              <a:xfrm>
                                <a:off x="0" y="126749"/>
                                <a:ext cx="404512" cy="2617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8E6015A" w14:textId="77777777" w:rsidR="001E3263" w:rsidRPr="007C667C" w:rsidRDefault="001E3263" w:rsidP="001E3263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C852A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8</w:t>
                                  </w:r>
                                </w:p>
                                <w:p w14:paraId="4ACE9A0F" w14:textId="77777777" w:rsidR="001E3263" w:rsidRDefault="001E3263" w:rsidP="001E326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5" name="Прямоугольник 155"/>
                            <wps:cNvSpPr/>
                            <wps:spPr>
                              <a:xfrm>
                                <a:off x="4527" y="660903"/>
                                <a:ext cx="404512" cy="26174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B9D453" w14:textId="77777777" w:rsidR="001E3263" w:rsidRPr="00C852AF" w:rsidRDefault="001E3263" w:rsidP="001E3263">
                                  <w:pP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</w:pPr>
                                  <w:r w:rsidRPr="00C852AF"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X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color w:val="000000" w:themeColor="text1"/>
                                      <w:sz w:val="20"/>
                                      <w:lang w:val="en-US"/>
                                    </w:rPr>
                                    <w:t>7</w:t>
                                  </w:r>
                                </w:p>
                                <w:p w14:paraId="55134B38" w14:textId="77777777" w:rsidR="001E3263" w:rsidRDefault="001E3263" w:rsidP="001E3263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2069270" id="Группа 508" o:spid="_x0000_s1453" style="position:absolute;left:0;text-align:left;margin-left:106.95pt;margin-top:12.3pt;width:306.9pt;height:212.35pt;z-index:251761664" coordsize="38975,269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">
                <v:group id="Группа 509" o:spid="_x0000_s1454" style="position:absolute;top:45;width:10566;height:26922" coordsize="10566,26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">
                  <v:line id="Прямая соединительная линия 510" o:spid="_x0000_s1455" style="position:absolute;flip:y;visibility:visible;mso-wrap-style:square" from="3168,0" to="3270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" strokecolor="black [3213]" strokeweight="1pt">
                    <v:stroke joinstyle="miter"/>
                  </v:line>
                  <v:oval id="Овал 511" o:spid="_x0000_s1456" style="position:absolute;left:1312;top:19646;width:3710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" fillcolor="white [3212]" strokecolor="black [3213]" strokeweight="1pt">
                    <v:stroke joinstyle="miter"/>
                  </v:oval>
                  <v:rect id="Прямоугольник 526" o:spid="_x0000_s1457" style="position:absolute;left:2263;top:10864;width:1869;height:4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" fillcolor="white [3212]" strokecolor="black [3213]" strokeweight="1pt"/>
                  <v:oval id="Овал 538" o:spid="_x0000_s1458" style="position:absolute;left:2806;top:18423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" fillcolor="white [3212]" strokecolor="black [3213]" strokeweight="1pt">
                    <v:stroke joinstyle="miter"/>
                  </v:oval>
                  <v:oval id="Овал 541" o:spid="_x0000_s1459" style="position:absolute;left:2806;top:15798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" fillcolor="white [3212]" strokecolor="black [3213]" strokeweight="1pt">
                    <v:stroke joinstyle="miter"/>
                  </v:oval>
                  <v:oval id="Овал 556" o:spid="_x0000_s1460" style="position:absolute;left:2897;top:9506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" fillcolor="white [3212]" strokecolor="black [3213]" strokeweight="1pt">
                    <v:stroke joinstyle="miter"/>
                  </v:oval>
                  <v:oval id="Овал 558" o:spid="_x0000_s1461" style="position:absolute;left:2897;top:769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" fillcolor="white [3212]" strokecolor="black [3213]" strokeweight="1pt">
                    <v:stroke joinstyle="miter"/>
                  </v:oval>
                  <v:oval id="Овал 563" o:spid="_x0000_s1462" style="position:absolute;left:2806;top:2385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" fillcolor="white [3212]" strokecolor="black [3213]" strokeweight="1pt">
                    <v:stroke joinstyle="miter"/>
                  </v:oval>
                  <v:oval id="Овал 64" o:spid="_x0000_s1463" style="position:absolute;left:2851;top:2399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" fillcolor="white [3212]" strokecolor="black [3213]" strokeweight="1pt">
                    <v:stroke joinstyle="miter"/>
                  </v:oval>
                  <v:rect id="Прямоугольник 65" o:spid="_x0000_s1464" style="position:absolute;left:3847;top:11407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" filled="f" stroked="f" strokeweight="1pt">
                    <v:textbox>
                      <w:txbxContent>
                        <w:p w14:paraId="3255D5A7" w14:textId="77777777" w:rsidR="001E3263" w:rsidRPr="00C852AF" w:rsidRDefault="001E3263" w:rsidP="001E326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R</w:t>
                          </w: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vertAlign w:val="subscript"/>
                            </w:rPr>
                            <w:t>1</w:t>
                          </w:r>
                        </w:p>
                        <w:p w14:paraId="21F23CCA" w14:textId="77777777" w:rsidR="001E3263" w:rsidRDefault="001E3263" w:rsidP="001E3263"/>
                      </w:txbxContent>
                    </v:textbox>
                  </v:rect>
                  <v:shape id="Прямая со стрелкой 86" o:spid="_x0000_s1465" type="#_x0000_t32" style="position:absolute;left:3168;top:19646;width:0;height:370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" strokecolor="black [3213]" strokeweight="1pt">
                    <v:stroke endarrow="block" joinstyle="miter"/>
                  </v:shape>
                  <v:group id="Группа 87" o:spid="_x0000_s1466" style="position:absolute;left:593;top:3530;width:5778;height:3856" coordorigin="95" coordsize="5778,3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    <v:oval id="Овал 88" o:spid="_x0000_s1467" style="position:absolute;left:917;width:3710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" fillcolor="white [3212]" strokecolor="black [3213]" strokeweight="1pt">
                      <v:stroke joinstyle="miter"/>
                    </v:oval>
                    <v:rect id="Прямоугольник 96" o:spid="_x0000_s1468" style="position:absolute;left:95;top:354;width:5778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" filled="f" stroked="f" strokeweight="1pt">
                      <v:textbox>
                        <w:txbxContent>
                          <w:p w14:paraId="2476EF74" w14:textId="77777777" w:rsidR="001E3263" w:rsidRPr="00C852AF" w:rsidRDefault="001E3263" w:rsidP="001E32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</w:rPr>
                            </w:pPr>
                            <w:r w:rsidRPr="00C852A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lang w:val="en-US"/>
                              </w:rPr>
                              <w:t>PA</w:t>
                            </w:r>
                            <w:r w:rsidRPr="00C852A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1</w:t>
                            </w:r>
                          </w:p>
                          <w:p w14:paraId="01CD0BC3" w14:textId="77777777" w:rsidR="001E3263" w:rsidRDefault="001E3263" w:rsidP="001E3263"/>
                        </w:txbxContent>
                      </v:textbox>
                    </v:rect>
                  </v:group>
                  <v:rect id="Прямоугольник 97" o:spid="_x0000_s1469" style="position:absolute;left:2580;top:17201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" filled="f" stroked="f" strokeweight="1pt">
                    <v:textbox>
                      <w:txbxContent>
                        <w:p w14:paraId="5C8F0057" w14:textId="77777777" w:rsidR="001E3263" w:rsidRPr="00C852AF" w:rsidRDefault="001E3263" w:rsidP="001E3263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+</w:t>
                          </w:r>
                        </w:p>
                        <w:p w14:paraId="750CFABF" w14:textId="77777777" w:rsidR="001E3263" w:rsidRDefault="001E3263" w:rsidP="001E3263"/>
                      </w:txbxContent>
                    </v:textbox>
                  </v:rect>
                  <v:rect id="Прямоугольник 98" o:spid="_x0000_s1470" style="position:absolute;left:2761;top:21728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" filled="f" stroked="f" strokeweight="1pt">
                    <v:textbox>
                      <w:txbxContent>
                        <w:p w14:paraId="4E1258A6" w14:textId="77777777" w:rsidR="001E3263" w:rsidRPr="00C852AF" w:rsidRDefault="001E3263" w:rsidP="001E3263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_</w:t>
                          </w:r>
                        </w:p>
                        <w:p w14:paraId="30DFC879" w14:textId="77777777" w:rsidR="001E3263" w:rsidRDefault="001E3263" w:rsidP="001E3263"/>
                      </w:txbxContent>
                    </v:textbox>
                  </v:rect>
                  <v:rect id="Прямоугольник 99" o:spid="_x0000_s1471" style="position:absolute;left:4209;top:19962;width:6357;height:3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" filled="f" stroked="f" strokeweight="1pt">
                    <v:textbox>
                      <w:txbxContent>
                        <w:p w14:paraId="2ED3E06B" w14:textId="77777777" w:rsidR="001E3263" w:rsidRPr="00C852AF" w:rsidRDefault="001E3263" w:rsidP="001E326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lang w:val="en-US"/>
                            </w:rPr>
                            <w:t>+15</w:t>
                          </w: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</w:rPr>
                            <w:t>В</w:t>
                          </w:r>
                        </w:p>
                        <w:p w14:paraId="11552AD0" w14:textId="77777777" w:rsidR="001E3263" w:rsidRDefault="001E3263" w:rsidP="001E3263"/>
                      </w:txbxContent>
                    </v:textbox>
                  </v:rect>
                  <v:rect id="Прямоугольник 100" o:spid="_x0000_s1472" style="position:absolute;left:2675;top:6211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" filled="f" stroked="f" strokeweight="1pt">
                    <v:textbox>
                      <w:txbxContent>
                        <w:p w14:paraId="17D82B83" w14:textId="77777777" w:rsidR="001E3263" w:rsidRPr="00C852AF" w:rsidRDefault="001E3263" w:rsidP="001E3263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+</w:t>
                          </w:r>
                        </w:p>
                        <w:p w14:paraId="5B0A00F4" w14:textId="77777777" w:rsidR="001E3263" w:rsidRDefault="001E3263" w:rsidP="001E3263"/>
                      </w:txbxContent>
                    </v:textbox>
                  </v:rect>
                  <v:rect id="Прямоугольник 101" o:spid="_x0000_s1473" style="position:absolute;left:2806;top:226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" filled="f" stroked="f" strokeweight="1pt">
                    <v:textbox>
                      <w:txbxContent>
                        <w:p w14:paraId="5655FB28" w14:textId="77777777" w:rsidR="001E3263" w:rsidRPr="00C852AF" w:rsidRDefault="001E3263" w:rsidP="001E3263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_</w:t>
                          </w:r>
                        </w:p>
                        <w:p w14:paraId="3B910499" w14:textId="77777777" w:rsidR="001E3263" w:rsidRDefault="001E3263" w:rsidP="001E3263"/>
                      </w:txbxContent>
                    </v:textbox>
                  </v:rect>
                  <v:rect id="Прямоугольник 102" o:spid="_x0000_s1474" style="position:absolute;top:1267;width:4045;height:2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" filled="f" stroked="f" strokeweight="1pt">
                    <v:textbox>
                      <w:txbxContent>
                        <w:p w14:paraId="45CD8240" w14:textId="77777777" w:rsidR="001E3263" w:rsidRPr="00C852AF" w:rsidRDefault="001E3263" w:rsidP="001E3263">
                          <w:pP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X</w:t>
                          </w: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</w:rPr>
                            <w:t>1</w:t>
                          </w:r>
                        </w:p>
                        <w:p w14:paraId="780AB487" w14:textId="77777777" w:rsidR="001E3263" w:rsidRDefault="001E3263" w:rsidP="001E3263"/>
                      </w:txbxContent>
                    </v:textbox>
                  </v:rect>
                  <v:rect id="Прямоугольник 103" o:spid="_x0000_s1475" style="position:absolute;left:45;top:6609;width:4045;height:2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" filled="f" stroked="f" strokeweight="1pt">
                    <v:textbox>
                      <w:txbxContent>
                        <w:p w14:paraId="29BBDFBE" w14:textId="77777777" w:rsidR="001E3263" w:rsidRPr="00C852AF" w:rsidRDefault="001E3263" w:rsidP="001E3263">
                          <w:pP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2</w:t>
                          </w:r>
                        </w:p>
                        <w:p w14:paraId="278333B2" w14:textId="77777777" w:rsidR="001E3263" w:rsidRDefault="001E3263" w:rsidP="001E3263"/>
                      </w:txbxContent>
                    </v:textbox>
                  </v:rect>
                </v:group>
                <v:group id="Группа 104" o:spid="_x0000_s1476" style="position:absolute;left:11724;width:13672;height:26917" coordsize="13672,26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">
                  <v:line id="Прямая соединительная линия 105" o:spid="_x0000_s1477" style="position:absolute;flip:y;visibility:visible;mso-wrap-style:square" from="3168,0" to="3270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" strokecolor="black [3213]" strokeweight="1pt">
                    <v:stroke startarrow="oval" endarrow="oval" joinstyle="miter"/>
                  </v:line>
                  <v:oval id="Овал 106" o:spid="_x0000_s1478" style="position:absolute;left:1312;top:19646;width:3710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" fillcolor="white [3212]" strokecolor="black [3213]" strokeweight="1pt">
                    <v:stroke joinstyle="miter"/>
                  </v:oval>
                  <v:rect id="Прямоугольник 107" o:spid="_x0000_s1479" style="position:absolute;left:2263;top:10864;width:1869;height:4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" fillcolor="white [3212]" strokecolor="black [3213]" strokeweight="1pt"/>
                  <v:oval id="Овал 108" o:spid="_x0000_s1480" style="position:absolute;left:2806;top:18423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" fillcolor="white [3212]" strokecolor="black [3213]" strokeweight="1pt">
                    <v:stroke joinstyle="miter"/>
                  </v:oval>
                  <v:oval id="Овал 109" o:spid="_x0000_s1481" style="position:absolute;left:2806;top:15798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" fillcolor="white [3212]" strokecolor="black [3213]" strokeweight="1pt">
                    <v:stroke joinstyle="miter"/>
                  </v:oval>
                  <v:oval id="Овал 110" o:spid="_x0000_s1482" style="position:absolute;left:2897;top:9506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" fillcolor="white [3212]" strokecolor="black [3213]" strokeweight="1pt">
                    <v:stroke joinstyle="miter"/>
                  </v:oval>
                  <v:oval id="Овал 111" o:spid="_x0000_s1483" style="position:absolute;left:2897;top:769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" fillcolor="white [3212]" strokecolor="black [3213]" strokeweight="1pt">
                    <v:stroke joinstyle="miter"/>
                  </v:oval>
                  <v:oval id="Овал 112" o:spid="_x0000_s1484" style="position:absolute;left:2806;top:2385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" fillcolor="white [3212]" strokecolor="black [3213]" strokeweight="1pt">
                    <v:stroke joinstyle="miter"/>
                  </v:oval>
                  <v:oval id="Овал 113" o:spid="_x0000_s1485" style="position:absolute;left:2851;top:2399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" fillcolor="white [3212]" strokecolor="black [3213]" strokeweight="1pt">
                    <v:stroke joinstyle="miter"/>
                  </v:oval>
                  <v:rect id="Прямоугольник 114" o:spid="_x0000_s1486" style="position:absolute;left:3847;top:11407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" filled="f" stroked="f" strokeweight="1pt">
                    <v:textbox>
                      <w:txbxContent>
                        <w:p w14:paraId="68D072EE" w14:textId="77777777" w:rsidR="001E3263" w:rsidRPr="007C667C" w:rsidRDefault="001E3263" w:rsidP="001E326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lang w:val="en-US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R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vertAlign w:val="subscript"/>
                              <w:lang w:val="en-US"/>
                            </w:rPr>
                            <w:t>2</w:t>
                          </w:r>
                        </w:p>
                        <w:p w14:paraId="1FD5F173" w14:textId="77777777" w:rsidR="001E3263" w:rsidRDefault="001E3263" w:rsidP="001E3263"/>
                      </w:txbxContent>
                    </v:textbox>
                  </v:rect>
                  <v:shape id="Прямая со стрелкой 115" o:spid="_x0000_s1487" type="#_x0000_t32" style="position:absolute;left:3168;top:19646;width:0;height:370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" strokecolor="black [3213]" strokeweight="1pt">
                    <v:stroke endarrow="block" joinstyle="miter"/>
                  </v:shape>
                  <v:group id="Группа 116" o:spid="_x0000_s1488" style="position:absolute;left:483;top:3530;width:5779;height:3902" coordorigin="-14" coordsize="5778,3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  <v:oval id="Овал 117" o:spid="_x0000_s1489" style="position:absolute;left:917;width:3710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" fillcolor="white [3212]" strokecolor="black [3213]" strokeweight="1pt">
                      <v:stroke joinstyle="miter"/>
                    </v:oval>
                    <v:rect id="Прямоугольник 118" o:spid="_x0000_s1490" style="position:absolute;left:-14;top:400;width:5778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" filled="f" stroked="f" strokeweight="1pt">
                      <v:textbox>
                        <w:txbxContent>
                          <w:p w14:paraId="7D0147CD" w14:textId="77777777" w:rsidR="001E3263" w:rsidRPr="00C852AF" w:rsidRDefault="001E3263" w:rsidP="001E32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</w:rPr>
                            </w:pPr>
                            <w:r w:rsidRPr="00C852A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lang w:val="en-US"/>
                              </w:rPr>
                              <w:t>PA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</w:p>
                          <w:p w14:paraId="352C809B" w14:textId="77777777" w:rsidR="001E3263" w:rsidRDefault="001E3263" w:rsidP="001E3263"/>
                        </w:txbxContent>
                      </v:textbox>
                    </v:rect>
                  </v:group>
                  <v:rect id="Прямоугольник 119" o:spid="_x0000_s1491" style="position:absolute;left:2580;top:17201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" filled="f" stroked="f" strokeweight="1pt">
                    <v:textbox>
                      <w:txbxContent>
                        <w:p w14:paraId="0A1677A6" w14:textId="77777777" w:rsidR="001E3263" w:rsidRPr="00C852AF" w:rsidRDefault="001E3263" w:rsidP="001E3263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+</w:t>
                          </w:r>
                        </w:p>
                        <w:p w14:paraId="1AF8C125" w14:textId="77777777" w:rsidR="001E3263" w:rsidRDefault="001E3263" w:rsidP="001E3263"/>
                      </w:txbxContent>
                    </v:textbox>
                  </v:rect>
                  <v:rect id="Прямоугольник 120" o:spid="_x0000_s1492" style="position:absolute;left:2761;top:21728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" filled="f" stroked="f" strokeweight="1pt">
                    <v:textbox>
                      <w:txbxContent>
                        <w:p w14:paraId="4A1D461D" w14:textId="77777777" w:rsidR="001E3263" w:rsidRPr="00C852AF" w:rsidRDefault="001E3263" w:rsidP="001E3263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_</w:t>
                          </w:r>
                        </w:p>
                        <w:p w14:paraId="6017A7A4" w14:textId="77777777" w:rsidR="001E3263" w:rsidRDefault="001E3263" w:rsidP="001E3263"/>
                      </w:txbxContent>
                    </v:textbox>
                  </v:rect>
                  <v:rect id="Прямоугольник 121" o:spid="_x0000_s1493" style="position:absolute;left:4209;top:19959;width:9463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" filled="f" stroked="f" strokeweight="1pt">
                    <v:textbox>
                      <w:txbxContent>
                        <w:p w14:paraId="10A252F4" w14:textId="77777777" w:rsidR="001E3263" w:rsidRPr="00C852AF" w:rsidRDefault="001E3263" w:rsidP="001E326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lang w:val="en-US"/>
                            </w:rPr>
                            <w:t>0…</w:t>
                          </w: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lang w:val="en-US"/>
                            </w:rPr>
                            <w:t>+1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lang w:val="en-US"/>
                            </w:rPr>
                            <w:t>2</w:t>
                          </w: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</w:rPr>
                            <w:t>В</w:t>
                          </w:r>
                        </w:p>
                        <w:p w14:paraId="3E550A38" w14:textId="77777777" w:rsidR="001E3263" w:rsidRDefault="001E3263" w:rsidP="001E3263"/>
                      </w:txbxContent>
                    </v:textbox>
                  </v:rect>
                  <v:rect id="Прямоугольник 122" o:spid="_x0000_s1494" style="position:absolute;left:2770;top:6306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" filled="f" stroked="f" strokeweight="1pt">
                    <v:textbox>
                      <w:txbxContent>
                        <w:p w14:paraId="77486F05" w14:textId="77777777" w:rsidR="001E3263" w:rsidRPr="00C852AF" w:rsidRDefault="001E3263" w:rsidP="001E3263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+</w:t>
                          </w:r>
                        </w:p>
                        <w:p w14:paraId="30D80D8D" w14:textId="77777777" w:rsidR="001E3263" w:rsidRDefault="001E3263" w:rsidP="001E3263"/>
                      </w:txbxContent>
                    </v:textbox>
                  </v:rect>
                  <v:rect id="Прямоугольник 123" o:spid="_x0000_s1495" style="position:absolute;left:2806;top:226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" filled="f" stroked="f" strokeweight="1pt">
                    <v:textbox>
                      <w:txbxContent>
                        <w:p w14:paraId="468BA330" w14:textId="77777777" w:rsidR="001E3263" w:rsidRPr="00C852AF" w:rsidRDefault="001E3263" w:rsidP="001E3263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_</w:t>
                          </w:r>
                        </w:p>
                        <w:p w14:paraId="76003BD4" w14:textId="77777777" w:rsidR="001E3263" w:rsidRDefault="001E3263" w:rsidP="001E3263"/>
                      </w:txbxContent>
                    </v:textbox>
                  </v:rect>
                  <v:rect id="Прямоугольник 124" o:spid="_x0000_s1496" style="position:absolute;top:1267;width:4045;height:2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" filled="f" stroked="f" strokeweight="1pt">
                    <v:textbox>
                      <w:txbxContent>
                        <w:p w14:paraId="24DEE553" w14:textId="77777777" w:rsidR="001E3263" w:rsidRPr="007C667C" w:rsidRDefault="001E3263" w:rsidP="001E3263">
                          <w:pP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3</w:t>
                          </w:r>
                        </w:p>
                        <w:p w14:paraId="16106CAF" w14:textId="77777777" w:rsidR="001E3263" w:rsidRDefault="001E3263" w:rsidP="001E3263"/>
                      </w:txbxContent>
                    </v:textbox>
                  </v:rect>
                  <v:rect id="Прямоугольник 125" o:spid="_x0000_s1497" style="position:absolute;left:45;top:6609;width:4045;height:2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" filled="f" stroked="f" strokeweight="1pt">
                    <v:textbox>
                      <w:txbxContent>
                        <w:p w14:paraId="24652A7E" w14:textId="77777777" w:rsidR="001E3263" w:rsidRPr="00C852AF" w:rsidRDefault="001E3263" w:rsidP="001E3263">
                          <w:pP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4</w:t>
                          </w:r>
                        </w:p>
                        <w:p w14:paraId="581BEDBA" w14:textId="77777777" w:rsidR="001E3263" w:rsidRDefault="001E3263" w:rsidP="001E3263"/>
                      </w:txbxContent>
                    </v:textbox>
                  </v:rect>
                </v:group>
                <v:group id="Группа 126" o:spid="_x0000_s1498" style="position:absolute;left:23403;top:45;width:7756;height:26917" coordsize="7756,269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<v:line id="Прямая соединительная линия 127" o:spid="_x0000_s1499" style="position:absolute;flip:y;visibility:visible;mso-wrap-style:square" from="3168,0" to="3270,269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" strokecolor="black [3213]" strokeweight="1pt">
                    <v:stroke joinstyle="miter"/>
                  </v:line>
                  <v:rect id="Прямоугольник 128" o:spid="_x0000_s1500" style="position:absolute;left:2263;top:10864;width:1869;height:4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" fillcolor="white [3212]" strokecolor="black [3213]" strokeweight="1pt"/>
                  <v:oval id="Овал 129" o:spid="_x0000_s1501" style="position:absolute;left:2806;top:15798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" fillcolor="white [3212]" strokecolor="black [3213]" strokeweight="1pt">
                    <v:stroke joinstyle="miter"/>
                  </v:oval>
                  <v:oval id="Овал 130" o:spid="_x0000_s1502" style="position:absolute;left:2897;top:9506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" fillcolor="white [3212]" strokecolor="black [3213]" strokeweight="1pt">
                    <v:stroke joinstyle="miter"/>
                  </v:oval>
                  <v:oval id="Овал 131" o:spid="_x0000_s1503" style="position:absolute;left:2897;top:769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" fillcolor="white [3212]" strokecolor="black [3213]" strokeweight="1pt">
                    <v:stroke joinstyle="miter"/>
                  </v:oval>
                  <v:oval id="Овал 132" o:spid="_x0000_s1504" style="position:absolute;left:2851;top:2399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" fillcolor="white [3212]" strokecolor="black [3213]" strokeweight="1pt">
                    <v:stroke joinstyle="miter"/>
                  </v:oval>
                  <v:rect id="Прямоугольник 133" o:spid="_x0000_s1505" style="position:absolute;left:3847;top:11407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" filled="f" stroked="f" strokeweight="1pt">
                    <v:textbox>
                      <w:txbxContent>
                        <w:p w14:paraId="3F41C75A" w14:textId="77777777" w:rsidR="001E3263" w:rsidRPr="007C667C" w:rsidRDefault="001E3263" w:rsidP="001E3263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lang w:val="en-US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R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8"/>
                              <w:vertAlign w:val="subscript"/>
                              <w:lang w:val="en-US"/>
                            </w:rPr>
                            <w:t>3</w:t>
                          </w:r>
                        </w:p>
                        <w:p w14:paraId="5989A85A" w14:textId="77777777" w:rsidR="001E3263" w:rsidRDefault="001E3263" w:rsidP="001E3263"/>
                      </w:txbxContent>
                    </v:textbox>
                  </v:rect>
                  <v:group id="Группа 134" o:spid="_x0000_s1506" style="position:absolute;left:497;top:3530;width:5779;height:3991" coordsize="5778,39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    <v:oval id="Овал 135" o:spid="_x0000_s1507" style="position:absolute;left:917;width:3710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" fillcolor="white [3212]" strokecolor="black [3213]" strokeweight="1pt">
                      <v:stroke joinstyle="miter"/>
                    </v:oval>
                    <v:rect id="Прямоугольник 136" o:spid="_x0000_s1508" style="position:absolute;top:489;width:5778;height:3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" filled="f" stroked="f" strokeweight="1pt">
                      <v:textbox>
                        <w:txbxContent>
                          <w:p w14:paraId="1AB8BF7E" w14:textId="77777777" w:rsidR="001E3263" w:rsidRPr="00C852AF" w:rsidRDefault="001E3263" w:rsidP="001E32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</w:rPr>
                            </w:pPr>
                            <w:r w:rsidRPr="00C852A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lang w:val="en-US"/>
                              </w:rPr>
                              <w:t>PA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3</w:t>
                            </w:r>
                          </w:p>
                          <w:p w14:paraId="3C970B48" w14:textId="77777777" w:rsidR="001E3263" w:rsidRDefault="001E3263" w:rsidP="001E3263"/>
                        </w:txbxContent>
                      </v:textbox>
                    </v:rect>
                  </v:group>
                  <v:rect id="Прямоугольник 137" o:spid="_x0000_s1509" style="position:absolute;left:2549;top:1272;width:3909;height:3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" filled="f" stroked="f" strokeweight="1pt">
                    <v:textbox>
                      <w:txbxContent>
                        <w:p w14:paraId="6C264DCD" w14:textId="77777777" w:rsidR="001E3263" w:rsidRPr="00C852AF" w:rsidRDefault="001E3263" w:rsidP="001E3263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+</w:t>
                          </w:r>
                        </w:p>
                        <w:p w14:paraId="1483AA1C" w14:textId="77777777" w:rsidR="001E3263" w:rsidRDefault="001E3263" w:rsidP="001E3263"/>
                      </w:txbxContent>
                    </v:textbox>
                  </v:rect>
                  <v:rect id="Прямоугольник 138" o:spid="_x0000_s1510" style="position:absolute;left:2745;top:5565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" filled="f" stroked="f" strokeweight="1pt">
                    <v:textbox>
                      <w:txbxContent>
                        <w:p w14:paraId="65849094" w14:textId="77777777" w:rsidR="001E3263" w:rsidRPr="00C852AF" w:rsidRDefault="001E3263" w:rsidP="001E3263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color w:val="000000" w:themeColor="text1"/>
                              <w:sz w:val="28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i/>
                              <w:color w:val="000000" w:themeColor="text1"/>
                              <w:sz w:val="28"/>
                              <w:lang w:val="en-US"/>
                            </w:rPr>
                            <w:t>_</w:t>
                          </w:r>
                        </w:p>
                        <w:p w14:paraId="29AB6F6F" w14:textId="77777777" w:rsidR="001E3263" w:rsidRDefault="001E3263" w:rsidP="001E3263"/>
                      </w:txbxContent>
                    </v:textbox>
                  </v:rect>
                  <v:rect id="Прямоугольник 139" o:spid="_x0000_s1511" style="position:absolute;top:1267;width:4045;height:2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" filled="f" stroked="f" strokeweight="1pt">
                    <v:textbox>
                      <w:txbxContent>
                        <w:p w14:paraId="7A2573B0" w14:textId="77777777" w:rsidR="001E3263" w:rsidRPr="007C667C" w:rsidRDefault="001E3263" w:rsidP="001E3263">
                          <w:pP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6</w:t>
                          </w:r>
                        </w:p>
                        <w:p w14:paraId="09D40F8B" w14:textId="77777777" w:rsidR="001E3263" w:rsidRDefault="001E3263" w:rsidP="001E3263"/>
                      </w:txbxContent>
                    </v:textbox>
                  </v:rect>
                  <v:rect id="Прямоугольник 140" o:spid="_x0000_s1512" style="position:absolute;left:45;top:6609;width:4045;height:2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" filled="f" stroked="f" strokeweight="1pt">
                    <v:textbox>
                      <w:txbxContent>
                        <w:p w14:paraId="616B361A" w14:textId="77777777" w:rsidR="001E3263" w:rsidRPr="00C852AF" w:rsidRDefault="001E3263" w:rsidP="001E3263">
                          <w:pP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</w:pPr>
                          <w:r w:rsidRPr="00C852AF"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X</w:t>
                          </w:r>
                          <w:r>
                            <w:rPr>
                              <w:rFonts w:ascii="Times New Roman" w:hAnsi="Times New Roman" w:cs="Times New Roman"/>
                              <w:color w:val="000000" w:themeColor="text1"/>
                              <w:sz w:val="20"/>
                              <w:lang w:val="en-US"/>
                            </w:rPr>
                            <w:t>5</w:t>
                          </w:r>
                        </w:p>
                        <w:p w14:paraId="69075AE2" w14:textId="77777777" w:rsidR="001E3263" w:rsidRDefault="001E3263" w:rsidP="001E3263"/>
                      </w:txbxContent>
                    </v:textbox>
                  </v:rect>
                </v:group>
                <v:shape id="Прямая со стрелкой 141" o:spid="_x0000_s1513" type="#_x0000_t32" style="position:absolute;left:24263;top:10864;width:4617;height:439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" strokecolor="windowText" strokeweight="1pt">
                  <v:stroke endarrow="block" joinstyle="miter"/>
                </v:shape>
                <v:shape id="Прямая со стрелкой 142" o:spid="_x0000_s1514" type="#_x0000_t32" style="position:absolute;left:3259;top:90;width:23342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" strokecolor="windowText" strokeweight="1pt">
                  <v:stroke joinstyle="miter"/>
                </v:shape>
                <v:shape id="Прямая со стрелкой 143" o:spid="_x0000_s1515" type="#_x0000_t32" style="position:absolute;left:3168;top:26926;width:23429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" strokecolor="windowText" strokeweight="1pt">
                  <v:stroke joinstyle="miter"/>
                </v:shape>
                <v:group id="Группа 144" o:spid="_x0000_s1516" style="position:absolute;left:31958;top:3395;width:7017;height:15204" coordsize="7016,15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<v:shape id="Полилиния 472" o:spid="_x0000_s1517" style="position:absolute;width:3799;height:15204;visibility:visible;mso-wrap-style:square;v-text-anchor:middle" coordsize="380454,15206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" path="m,c174380,111468,387815,235391,380259,719769,372703,1204147,275914,1354188,9065,1520658e" filled="f" strokecolor="black [3213]" strokeweight="1pt">
                    <v:stroke startarrow="block" endarrow="block" joinstyle="miter"/>
                    <v:path arrowok="t" o:connecttype="custom" o:connectlocs="0,0;379737,719664;9053,1520436" o:connectangles="0,0,0"/>
                  </v:shape>
                  <v:group id="Группа 146" o:spid="_x0000_s1518" style="position:absolute;left:362;top:3259;width:6654;height:7957" coordorigin=",1267" coordsize="6654,7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<v:oval id="Овал 147" o:spid="_x0000_s1519" style="position:absolute;left:2897;top:7695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" fillcolor="white [3212]" strokecolor="black [3213]" strokeweight="1pt">
                      <v:stroke joinstyle="miter"/>
                    </v:oval>
                    <v:oval id="Овал 148" o:spid="_x0000_s1520" style="position:absolute;left:2851;top:2399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" fillcolor="white [3212]" strokecolor="black [3213]" strokeweight="1pt">
                      <v:stroke joinstyle="miter"/>
                    </v:oval>
                    <v:group id="Группа 149" o:spid="_x0000_s1521" style="position:absolute;left:497;top:3530;width:5779;height:4101" coordsize="5778,4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IoB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twX8PhMukKsfAAAA//8DAFBLAQItABQABgAIAAAAIQDb4fbL7gAAAIUBAAATAAAAAAAAAAAA&#10;AAAAAAAAAABbQ29udGVudF9UeXBlc10ueG1sUEsBAi0AFAAGAAgAAAAhAFr0LFu/AAAAFQEAAAsA&#10;AAAAAAAAAAAAAAAAHwEAAF9yZWxzLy5yZWxzUEsBAi0AFAAGAAgAAAAhAEyUigHEAAAA3AAAAA8A&#10;AAAAAAAAAAAAAAAABwIAAGRycy9kb3ducmV2LnhtbFBLBQYAAAAAAwADALcAAAD4AgAAAAA=&#10;">
                      <v:oval id="Овал 150" o:spid="_x0000_s1522" style="position:absolute;left:917;width:3710;height:37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" fillcolor="white [3212]" strokecolor="black [3213]" strokeweight="1pt">
                        <v:stroke joinstyle="miter"/>
                      </v:oval>
                      <v:rect id="Прямоугольник 151" o:spid="_x0000_s1523" style="position:absolute;top:598;width:5778;height:3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" filled="f" stroked="f" strokeweight="1pt">
                        <v:textbox>
                          <w:txbxContent>
                            <w:p w14:paraId="502B60B1" w14:textId="77777777" w:rsidR="001E3263" w:rsidRPr="00C852AF" w:rsidRDefault="001E3263" w:rsidP="001E3263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</w:rPr>
                              </w:pPr>
                              <w:r w:rsidRPr="00C852AF"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w:t>P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lang w:val="en-US"/>
                                </w:rPr>
                                <w:t>V</w:t>
                              </w:r>
                            </w:p>
                            <w:p w14:paraId="2B29514D" w14:textId="77777777" w:rsidR="001E3263" w:rsidRDefault="001E3263" w:rsidP="001E3263"/>
                          </w:txbxContent>
                        </v:textbox>
                      </v:rect>
                    </v:group>
                    <v:rect id="Прямоугольник 152" o:spid="_x0000_s1524" style="position:absolute;left:2549;top:1272;width:3909;height:350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" filled="f" stroked="f" strokeweight="1pt">
                      <v:textbox>
                        <w:txbxContent>
                          <w:p w14:paraId="0124548B" w14:textId="77777777" w:rsidR="001E3263" w:rsidRPr="00C852AF" w:rsidRDefault="001E3263" w:rsidP="001E32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 w:rsidRPr="00C852AF"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>+</w:t>
                            </w:r>
                          </w:p>
                          <w:p w14:paraId="69CBFC4F" w14:textId="77777777" w:rsidR="001E3263" w:rsidRDefault="001E3263" w:rsidP="001E3263"/>
                        </w:txbxContent>
                      </v:textbox>
                    </v:rect>
                    <v:rect id="Прямоугольник 153" o:spid="_x0000_s1525" style="position:absolute;left:2745;top:5565;width:3909;height:35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" filled="f" stroked="f" strokeweight="1pt">
                      <v:textbox>
                        <w:txbxContent>
                          <w:p w14:paraId="575E059D" w14:textId="77777777" w:rsidR="001E3263" w:rsidRPr="00C852AF" w:rsidRDefault="001E3263" w:rsidP="001E32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/>
                                <w:color w:val="000000" w:themeColor="text1"/>
                                <w:sz w:val="28"/>
                                <w:lang w:val="en-US"/>
                              </w:rPr>
                              <w:t>_</w:t>
                            </w:r>
                          </w:p>
                          <w:p w14:paraId="4D0A4069" w14:textId="77777777" w:rsidR="001E3263" w:rsidRDefault="001E3263" w:rsidP="001E3263"/>
                        </w:txbxContent>
                      </v:textbox>
                    </v:rect>
                    <v:rect id="Прямоугольник 154" o:spid="_x0000_s1526" style="position:absolute;top:1267;width:4045;height:2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" filled="f" stroked="f" strokeweight="1pt">
                      <v:textbox>
                        <w:txbxContent>
                          <w:p w14:paraId="18E6015A" w14:textId="77777777" w:rsidR="001E3263" w:rsidRPr="007C667C" w:rsidRDefault="001E3263" w:rsidP="001E3263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C852A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lang w:val="en-US"/>
                              </w:rPr>
                              <w:t>8</w:t>
                            </w:r>
                          </w:p>
                          <w:p w14:paraId="4ACE9A0F" w14:textId="77777777" w:rsidR="001E3263" w:rsidRDefault="001E3263" w:rsidP="001E3263"/>
                        </w:txbxContent>
                      </v:textbox>
                    </v:rect>
                    <v:rect id="Прямоугольник 155" o:spid="_x0000_s1527" style="position:absolute;left:45;top:6609;width:4045;height:26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" filled="f" stroked="f" strokeweight="1pt">
                      <v:textbox>
                        <w:txbxContent>
                          <w:p w14:paraId="55B9D453" w14:textId="77777777" w:rsidR="001E3263" w:rsidRPr="00C852AF" w:rsidRDefault="001E3263" w:rsidP="001E3263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lang w:val="en-US"/>
                              </w:rPr>
                            </w:pPr>
                            <w:r w:rsidRPr="00C852AF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lang w:val="en-US"/>
                              </w:rPr>
                              <w:t>X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lang w:val="en-US"/>
                              </w:rPr>
                              <w:t>7</w:t>
                            </w:r>
                          </w:p>
                          <w:p w14:paraId="55134B38" w14:textId="77777777" w:rsidR="001E3263" w:rsidRDefault="001E3263" w:rsidP="001E3263"/>
                        </w:txbxContent>
                      </v:textbox>
                    </v:rect>
                  </v:group>
                </v:group>
              </v:group>
            </w:pict>
          </mc:Fallback>
        </mc:AlternateContent>
      </w:r>
      <w:r w:rsidRPr="00E06E9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0" distR="0" simplePos="0" relativeHeight="251760640" behindDoc="0" locked="0" layoutInCell="0" allowOverlap="1" wp14:anchorId="791D31A3" wp14:editId="70062369">
                <wp:simplePos x="0" y="0"/>
                <wp:positionH relativeFrom="page">
                  <wp:posOffset>2087880</wp:posOffset>
                </wp:positionH>
                <wp:positionV relativeFrom="paragraph">
                  <wp:posOffset>300990</wp:posOffset>
                </wp:positionV>
                <wp:extent cx="3632200" cy="2781300"/>
                <wp:effectExtent l="1905" t="0" r="4445" b="1270"/>
                <wp:wrapTopAndBottom/>
                <wp:docPr id="156" name="Прямоугольник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32200" cy="278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2B3AC3" w14:textId="77777777" w:rsidR="001E3263" w:rsidRDefault="001E3263" w:rsidP="001E3263">
                            <w:pPr>
                              <w:spacing w:line="4380" w:lineRule="atLeast"/>
                              <w:rPr>
                                <w:sz w:val="24"/>
                                <w:szCs w:val="24"/>
                              </w:rPr>
                            </w:pPr>
                          </w:p>
                          <w:p w14:paraId="6F7A1BFC" w14:textId="77777777" w:rsidR="001E3263" w:rsidRDefault="001E3263" w:rsidP="001E3263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D31A3" id="Прямоугольник 156" o:spid="_x0000_s1528" style="position:absolute;left:0;text-align:left;margin-left:164.4pt;margin-top:23.7pt;width:286pt;height:219pt;z-index:251760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" o:allowincell="f" filled="f" stroked="f">
                <v:textbox inset="0,0,0,0">
                  <w:txbxContent>
                    <w:p w14:paraId="222B3AC3" w14:textId="77777777" w:rsidR="001E3263" w:rsidRDefault="001E3263" w:rsidP="001E3263">
                      <w:pPr>
                        <w:spacing w:line="4380" w:lineRule="atLeast"/>
                        <w:rPr>
                          <w:sz w:val="24"/>
                          <w:szCs w:val="24"/>
                        </w:rPr>
                      </w:pPr>
                    </w:p>
                    <w:p w14:paraId="6F7A1BFC" w14:textId="77777777" w:rsidR="001E3263" w:rsidRDefault="001E3263" w:rsidP="001E3263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topAndBottom" anchorx="page"/>
              </v:rect>
            </w:pict>
          </mc:Fallback>
        </mc:AlternateContent>
      </w:r>
    </w:p>
    <w:p w14:paraId="22F26546" w14:textId="77777777" w:rsidR="001E3263" w:rsidRPr="00E06E96" w:rsidRDefault="001E3263" w:rsidP="001E3263">
      <w:pPr>
        <w:pStyle w:val="a9"/>
        <w:widowControl w:val="0"/>
        <w:tabs>
          <w:tab w:val="left" w:pos="515"/>
        </w:tabs>
        <w:kinsoku w:val="0"/>
        <w:overflowPunct w:val="0"/>
        <w:autoSpaceDE w:val="0"/>
        <w:autoSpaceDN w:val="0"/>
        <w:adjustRightInd w:val="0"/>
        <w:spacing w:before="60" w:after="0" w:line="240" w:lineRule="auto"/>
        <w:ind w:left="0"/>
        <w:jc w:val="center"/>
        <w:outlineLvl w:val="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Рис. 1.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</w:t>
      </w:r>
      <w:r w:rsidRPr="00E06E96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исследуемой</w:t>
      </w:r>
      <w:r w:rsidRPr="00E06E96">
        <w:rPr>
          <w:rFonts w:ascii="Times New Roman" w:eastAsia="Times New Roman" w:hAnsi="Times New Roman" w:cs="Times New Roman"/>
          <w:spacing w:val="-7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электрической</w:t>
      </w:r>
      <w:r w:rsidRPr="00E06E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цепи</w:t>
      </w:r>
    </w:p>
    <w:p w14:paraId="4823EC65" w14:textId="77777777" w:rsidR="001E3263" w:rsidRPr="00E06E96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39" w:after="0" w:line="240" w:lineRule="auto"/>
        <w:ind w:left="284"/>
        <w:jc w:val="center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14:paraId="2530C0D9" w14:textId="77777777" w:rsidR="001E3263" w:rsidRPr="00E40ECF" w:rsidRDefault="001E3263" w:rsidP="001E3263">
      <w:pPr>
        <w:widowControl w:val="0"/>
        <w:tabs>
          <w:tab w:val="left" w:pos="9072"/>
        </w:tabs>
        <w:kinsoku w:val="0"/>
        <w:overflowPunct w:val="0"/>
        <w:autoSpaceDE w:val="0"/>
        <w:autoSpaceDN w:val="0"/>
        <w:adjustRightInd w:val="0"/>
        <w:spacing w:after="0" w:line="317" w:lineRule="exact"/>
        <w:ind w:firstLine="396"/>
        <w:jc w:val="both"/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Проверка</w:t>
      </w:r>
      <w:r w:rsidRPr="00E06E96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законов</w:t>
      </w:r>
      <w:r w:rsidRPr="00E06E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Кирхгофа,</w:t>
      </w:r>
      <w:r w:rsidRPr="00E06E96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принципов</w:t>
      </w:r>
      <w:r w:rsidRPr="00E06E96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наложения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взаимности</w:t>
      </w:r>
      <w:r>
        <w:rPr>
          <w:rFonts w:ascii="Times New Roman" w:eastAsia="Times New Roman" w:hAnsi="Times New Roman" w:cs="Times New Roman"/>
          <w:spacing w:val="-2"/>
          <w:sz w:val="28"/>
          <w:szCs w:val="28"/>
          <w:lang w:eastAsia="ru-RU"/>
        </w:rPr>
        <w:t>.</w:t>
      </w:r>
    </w:p>
    <w:p w14:paraId="5A631CB9" w14:textId="77777777" w:rsidR="001E3263" w:rsidRPr="00E06E96" w:rsidRDefault="001E3263" w:rsidP="001E3263">
      <w:pPr>
        <w:widowControl w:val="0"/>
        <w:tabs>
          <w:tab w:val="left" w:pos="9072"/>
        </w:tabs>
        <w:kinsoku w:val="0"/>
        <w:overflowPunct w:val="0"/>
        <w:autoSpaceDE w:val="0"/>
        <w:autoSpaceDN w:val="0"/>
        <w:adjustRightInd w:val="0"/>
        <w:spacing w:after="0" w:line="322" w:lineRule="exact"/>
        <w:jc w:val="right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Pr="00E06E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1</w:t>
      </w:r>
    </w:p>
    <w:p w14:paraId="2751C185" w14:textId="77777777" w:rsidR="001E3263" w:rsidRPr="00E06E96" w:rsidRDefault="001E3263" w:rsidP="001E3263">
      <w:pPr>
        <w:widowControl w:val="0"/>
        <w:tabs>
          <w:tab w:val="left" w:pos="9072"/>
        </w:tabs>
        <w:kinsoku w:val="0"/>
        <w:overflowPunct w:val="0"/>
        <w:autoSpaceDE w:val="0"/>
        <w:autoSpaceDN w:val="0"/>
        <w:adjustRightInd w:val="0"/>
        <w:spacing w:before="9" w:after="0" w:line="240" w:lineRule="auto"/>
        <w:ind w:firstLine="396"/>
        <w:rPr>
          <w:rFonts w:ascii="Times New Roman" w:eastAsia="Times New Roman" w:hAnsi="Times New Roman" w:cs="Times New Roman"/>
          <w:sz w:val="5"/>
          <w:szCs w:val="5"/>
          <w:lang w:eastAsia="ru-RU"/>
        </w:rPr>
      </w:pPr>
    </w:p>
    <w:tbl>
      <w:tblPr>
        <w:tblW w:w="9214" w:type="dxa"/>
        <w:tblInd w:w="13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81"/>
        <w:gridCol w:w="887"/>
        <w:gridCol w:w="1134"/>
        <w:gridCol w:w="851"/>
        <w:gridCol w:w="1417"/>
        <w:gridCol w:w="992"/>
        <w:gridCol w:w="1560"/>
        <w:gridCol w:w="992"/>
      </w:tblGrid>
      <w:tr w:rsidR="001E3263" w:rsidRPr="00E06E96" w14:paraId="0C170FB1" w14:textId="77777777" w:rsidTr="00A0134B">
        <w:trPr>
          <w:trHeight w:val="366"/>
        </w:trPr>
        <w:tc>
          <w:tcPr>
            <w:tcW w:w="921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9DCC4" w14:textId="77777777" w:rsidR="001E3263" w:rsidRPr="00E06E96" w:rsidRDefault="001E3263" w:rsidP="00A0134B">
            <w:pPr>
              <w:widowControl w:val="0"/>
              <w:tabs>
                <w:tab w:val="left" w:pos="1083"/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347" w:lineRule="exact"/>
              <w:ind w:firstLine="396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oMath>
            <w:r w:rsidRPr="009333BF">
              <w:rPr>
                <w:sz w:val="18"/>
                <w:szCs w:val="18"/>
              </w:rPr>
              <w:t xml:space="preserve"> </w:t>
            </w:r>
            <w:r w:rsidRPr="009333BF">
              <w:rPr>
                <w:rFonts w:ascii="Symbol" w:hAnsi="Symbol" w:cs="Symbol"/>
                <w:spacing w:val="-10"/>
                <w:sz w:val="30"/>
                <w:szCs w:val="30"/>
              </w:rPr>
              <w:t></w:t>
            </w:r>
            <w:r w:rsidRPr="009333BF">
              <w:rPr>
                <w:sz w:val="30"/>
                <w:szCs w:val="30"/>
              </w:rPr>
              <w:t xml:space="preserve">        </w:t>
            </w:r>
            <w:proofErr w:type="gramStart"/>
            <w:r w:rsidRPr="008E5A7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Ом</w:t>
            </w:r>
            <w:r>
              <w:rPr>
                <w:spacing w:val="-5"/>
                <w:sz w:val="28"/>
                <w:szCs w:val="28"/>
              </w:rPr>
              <w:t xml:space="preserve">,   </w:t>
            </w:r>
            <w:proofErr w:type="gramEnd"/>
            <w:r>
              <w:rPr>
                <w:spacing w:val="-5"/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oMath>
            <w:r w:rsidRPr="009333BF">
              <w:rPr>
                <w:sz w:val="18"/>
                <w:szCs w:val="18"/>
              </w:rPr>
              <w:t xml:space="preserve"> </w:t>
            </w:r>
            <w:r w:rsidRPr="009333BF">
              <w:rPr>
                <w:rFonts w:ascii="Symbol" w:hAnsi="Symbol" w:cs="Symbol"/>
                <w:spacing w:val="-10"/>
                <w:sz w:val="30"/>
                <w:szCs w:val="30"/>
              </w:rPr>
              <w:t></w:t>
            </w:r>
            <w:r w:rsidRPr="009333BF">
              <w:rPr>
                <w:sz w:val="30"/>
                <w:szCs w:val="30"/>
              </w:rPr>
              <w:t xml:space="preserve">        </w:t>
            </w:r>
            <w:r w:rsidRPr="008E5A7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Ом</w:t>
            </w:r>
            <w:r>
              <w:rPr>
                <w:spacing w:val="-5"/>
                <w:sz w:val="28"/>
                <w:szCs w:val="28"/>
              </w:rPr>
              <w:t xml:space="preserve">,  </w:t>
            </w: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28"/>
                      <w:szCs w:val="28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8"/>
                      <w:szCs w:val="28"/>
                      <w:lang w:eastAsia="ru-RU"/>
                    </w:rPr>
                    <m:t>3</m:t>
                  </m:r>
                </m:sub>
              </m:sSub>
            </m:oMath>
            <w:r w:rsidRPr="00E06E96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 xml:space="preserve"> </w:t>
            </w:r>
            <w:r w:rsidRPr="00E06E96">
              <w:rPr>
                <w:rFonts w:ascii="Symbol" w:eastAsia="Times New Roman" w:hAnsi="Symbol" w:cs="Symbol"/>
                <w:spacing w:val="-10"/>
                <w:sz w:val="30"/>
                <w:szCs w:val="30"/>
                <w:lang w:eastAsia="ru-RU"/>
              </w:rPr>
              <w:t></w:t>
            </w:r>
            <w:r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       </w:t>
            </w: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Ом</w:t>
            </w:r>
          </w:p>
        </w:tc>
      </w:tr>
      <w:tr w:rsidR="001E3263" w:rsidRPr="00E06E96" w14:paraId="5B581317" w14:textId="77777777" w:rsidTr="00A0134B">
        <w:trPr>
          <w:trHeight w:val="729"/>
        </w:trPr>
        <w:tc>
          <w:tcPr>
            <w:tcW w:w="425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1AD86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315" w:lineRule="exact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Включены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обе</w:t>
            </w:r>
            <w:r w:rsidRPr="00E06E96">
              <w:rPr>
                <w:rFonts w:ascii="Times New Roman" w:eastAsia="Times New Roman" w:hAnsi="Times New Roman" w:cs="Times New Roman"/>
                <w:spacing w:val="-3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э.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</w:t>
            </w: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 xml:space="preserve"> с.</w:t>
            </w:r>
          </w:p>
          <w:p w14:paraId="002ADEAD" w14:textId="77777777" w:rsidR="001E3263" w:rsidRPr="00E06E96" w:rsidRDefault="001E3263" w:rsidP="00A0134B">
            <w:pPr>
              <w:widowControl w:val="0"/>
              <w:tabs>
                <w:tab w:val="left" w:pos="1026"/>
                <w:tab w:val="left" w:pos="2642"/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pacing w:val="-2"/>
                <w:sz w:val="30"/>
                <w:szCs w:val="30"/>
                <w:lang w:eastAsia="ru-RU"/>
              </w:rPr>
              <w:t>Е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30"/>
                <w:szCs w:val="30"/>
                <w:vertAlign w:val="subscript"/>
                <w:lang w:eastAsia="ru-RU"/>
              </w:rPr>
              <w:t>1</w:t>
            </w:r>
            <w:r w:rsidRPr="00E06E96">
              <w:rPr>
                <w:rFonts w:ascii="Times New Roman" w:eastAsia="Times New Roman" w:hAnsi="Times New Roman" w:cs="Times New Roman"/>
                <w:spacing w:val="-1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Symbol" w:eastAsia="Times New Roman" w:hAnsi="Symbol" w:cs="Symbol"/>
                <w:sz w:val="30"/>
                <w:szCs w:val="30"/>
                <w:lang w:eastAsia="ru-RU"/>
              </w:rPr>
              <w:t>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u w:val="single"/>
                <w:lang w:eastAsia="ru-RU"/>
              </w:rPr>
              <w:tab/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В и </w:t>
            </w: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lang w:eastAsia="ru-RU"/>
              </w:rPr>
              <w:t>Е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vertAlign w:val="subscript"/>
                <w:lang w:eastAsia="ru-RU"/>
              </w:rPr>
              <w:t>2</w:t>
            </w:r>
            <w:r w:rsidRPr="00E06E96">
              <w:rPr>
                <w:rFonts w:ascii="Times New Roman" w:eastAsia="Times New Roman" w:hAnsi="Times New Roman" w:cs="Times New Roman"/>
                <w:spacing w:val="40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Symbol" w:eastAsia="Times New Roman" w:hAnsi="Symbol" w:cs="Symbol"/>
                <w:sz w:val="30"/>
                <w:szCs w:val="30"/>
                <w:lang w:eastAsia="ru-RU"/>
              </w:rPr>
              <w:t>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u w:val="single"/>
                <w:lang w:eastAsia="ru-RU"/>
              </w:rPr>
              <w:tab/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40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D4308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315" w:lineRule="exact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Включена</w:t>
            </w:r>
            <w:r w:rsidRPr="00E06E96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э.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с.</w:t>
            </w:r>
          </w:p>
          <w:p w14:paraId="1CF13585" w14:textId="77777777" w:rsidR="001E3263" w:rsidRPr="00E06E96" w:rsidRDefault="001E3263" w:rsidP="00A0134B">
            <w:pPr>
              <w:widowControl w:val="0"/>
              <w:tabs>
                <w:tab w:val="left" w:pos="1020"/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pacing w:val="-2"/>
                <w:sz w:val="30"/>
                <w:szCs w:val="30"/>
                <w:lang w:eastAsia="ru-RU"/>
              </w:rPr>
              <w:t>Е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30"/>
                <w:szCs w:val="30"/>
                <w:vertAlign w:val="subscript"/>
                <w:lang w:eastAsia="ru-RU"/>
              </w:rPr>
              <w:t>1</w:t>
            </w:r>
            <w:r w:rsidRPr="00E06E96">
              <w:rPr>
                <w:rFonts w:ascii="Times New Roman" w:eastAsia="Times New Roman" w:hAnsi="Times New Roman" w:cs="Times New Roman"/>
                <w:spacing w:val="-12"/>
                <w:sz w:val="30"/>
                <w:szCs w:val="30"/>
                <w:lang w:eastAsia="ru-RU"/>
              </w:rPr>
              <w:t xml:space="preserve"> </w:t>
            </w:r>
            <w:proofErr w:type="gramStart"/>
            <w:r w:rsidRPr="00E06E96">
              <w:rPr>
                <w:rFonts w:ascii="Symbol" w:eastAsia="Times New Roman" w:hAnsi="Symbol" w:cs="Symbol"/>
                <w:sz w:val="30"/>
                <w:szCs w:val="30"/>
                <w:lang w:eastAsia="ru-RU"/>
              </w:rPr>
              <w:t>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u w:val="single"/>
                <w:lang w:eastAsia="ru-RU"/>
              </w:rPr>
              <w:tab/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proofErr w:type="gramEnd"/>
          </w:p>
        </w:tc>
        <w:tc>
          <w:tcPr>
            <w:tcW w:w="255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EE63A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315" w:lineRule="exact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Включена</w:t>
            </w:r>
            <w:r w:rsidRPr="00E06E96">
              <w:rPr>
                <w:rFonts w:ascii="Times New Roman" w:eastAsia="Times New Roman" w:hAnsi="Times New Roman" w:cs="Times New Roman"/>
                <w:spacing w:val="-4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э.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д.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с.</w:t>
            </w:r>
          </w:p>
          <w:p w14:paraId="26F3357F" w14:textId="77777777" w:rsidR="001E3263" w:rsidRPr="00E06E96" w:rsidRDefault="001E3263" w:rsidP="00A0134B">
            <w:pPr>
              <w:widowControl w:val="0"/>
              <w:tabs>
                <w:tab w:val="left" w:pos="1069"/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2"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lang w:eastAsia="ru-RU"/>
              </w:rPr>
              <w:t>Е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vertAlign w:val="subscript"/>
                <w:lang w:eastAsia="ru-RU"/>
              </w:rPr>
              <w:t>2</w:t>
            </w:r>
            <w:r w:rsidRPr="00E06E96">
              <w:rPr>
                <w:rFonts w:ascii="Times New Roman" w:eastAsia="Times New Roman" w:hAnsi="Times New Roman" w:cs="Times New Roman"/>
                <w:spacing w:val="40"/>
                <w:sz w:val="30"/>
                <w:szCs w:val="30"/>
                <w:lang w:eastAsia="ru-RU"/>
              </w:rPr>
              <w:t xml:space="preserve"> </w:t>
            </w:r>
            <w:proofErr w:type="gramStart"/>
            <w:r w:rsidRPr="00E06E96">
              <w:rPr>
                <w:rFonts w:ascii="Symbol" w:eastAsia="Times New Roman" w:hAnsi="Symbol" w:cs="Symbol"/>
                <w:sz w:val="30"/>
                <w:szCs w:val="30"/>
                <w:lang w:eastAsia="ru-RU"/>
              </w:rPr>
              <w:t>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u w:val="single"/>
                <w:lang w:eastAsia="ru-RU"/>
              </w:rPr>
              <w:tab/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</w:t>
            </w:r>
            <w:proofErr w:type="gramEnd"/>
          </w:p>
        </w:tc>
      </w:tr>
      <w:tr w:rsidR="001E3263" w:rsidRPr="00E06E96" w14:paraId="46038E41" w14:textId="77777777" w:rsidTr="00A0134B">
        <w:trPr>
          <w:trHeight w:val="525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13DE8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53" w:after="0" w:line="240" w:lineRule="auto"/>
              <w:ind w:right="40"/>
              <w:jc w:val="center"/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lang w:eastAsia="ru-RU"/>
              </w:rPr>
              <w:t>I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vertAlign w:val="subscript"/>
                <w:lang w:eastAsia="ru-RU"/>
              </w:rPr>
              <w:t>1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,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0E458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4CF7F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53"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lang w:eastAsia="ru-RU"/>
              </w:rPr>
              <w:t>U</w:t>
            </w: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vertAlign w:val="subscript"/>
                <w:lang w:eastAsia="ru-RU"/>
              </w:rPr>
              <w:t>R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vertAlign w:val="subscript"/>
                <w:lang w:eastAsia="ru-RU"/>
              </w:rPr>
              <w:t>1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91892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08648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23" w:after="0" w:line="240" w:lineRule="auto"/>
              <w:ind w:right="10"/>
              <w:jc w:val="center"/>
              <w:rPr>
                <w:rFonts w:ascii="Times New Roman" w:eastAsia="Times New Roman" w:hAnsi="Times New Roman" w:cs="Times New Roman"/>
                <w:spacing w:val="-16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pacing w:val="-16"/>
                <w:sz w:val="32"/>
                <w:szCs w:val="32"/>
                <w:lang w:eastAsia="ru-RU"/>
              </w:rPr>
              <w:t>I</w:t>
            </w:r>
            <w:r w:rsidRPr="00E06E96">
              <w:rPr>
                <w:rFonts w:ascii="Times New Roman" w:eastAsia="Times New Roman" w:hAnsi="Times New Roman" w:cs="Times New Roman"/>
                <w:spacing w:val="-16"/>
                <w:position w:val="-8"/>
                <w:sz w:val="18"/>
                <w:szCs w:val="18"/>
                <w:lang w:eastAsia="ru-RU"/>
              </w:rPr>
              <w:t>1</w:t>
            </w:r>
            <w:proofErr w:type="gramStart"/>
            <w:r w:rsidRPr="00E06E96">
              <w:rPr>
                <w:rFonts w:ascii="Symbol" w:eastAsia="Times New Roman" w:hAnsi="Symbol" w:cs="Symbol"/>
                <w:spacing w:val="-16"/>
                <w:position w:val="2"/>
                <w:sz w:val="30"/>
                <w:szCs w:val="30"/>
                <w:lang w:eastAsia="ru-RU"/>
              </w:rPr>
              <w:t></w:t>
            </w:r>
            <w:r w:rsidRPr="00E06E96">
              <w:rPr>
                <w:rFonts w:ascii="Times New Roman" w:eastAsia="Times New Roman" w:hAnsi="Times New Roman" w:cs="Times New Roman"/>
                <w:spacing w:val="-48"/>
                <w:position w:val="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6"/>
                <w:sz w:val="30"/>
                <w:szCs w:val="30"/>
                <w:lang w:eastAsia="ru-RU"/>
              </w:rPr>
              <w:t>,</w:t>
            </w:r>
            <w:proofErr w:type="gramEnd"/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6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C7211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0BE08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23" w:after="0" w:line="240" w:lineRule="auto"/>
              <w:jc w:val="center"/>
              <w:rPr>
                <w:rFonts w:ascii="Times New Roman" w:eastAsia="Times New Roman" w:hAnsi="Times New Roman" w:cs="Times New Roman"/>
                <w:spacing w:val="-18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pacing w:val="-18"/>
                <w:sz w:val="32"/>
                <w:szCs w:val="32"/>
                <w:lang w:eastAsia="ru-RU"/>
              </w:rPr>
              <w:t>I</w:t>
            </w:r>
            <w:r w:rsidRPr="00E06E96">
              <w:rPr>
                <w:rFonts w:ascii="Times New Roman" w:eastAsia="Times New Roman" w:hAnsi="Times New Roman" w:cs="Times New Roman"/>
                <w:spacing w:val="-18"/>
                <w:position w:val="-8"/>
                <w:sz w:val="18"/>
                <w:szCs w:val="18"/>
                <w:lang w:eastAsia="ru-RU"/>
              </w:rPr>
              <w:t>1</w:t>
            </w:r>
            <w:proofErr w:type="gramStart"/>
            <w:r w:rsidRPr="00E06E96">
              <w:rPr>
                <w:rFonts w:ascii="Symbol" w:eastAsia="Times New Roman" w:hAnsi="Symbol" w:cs="Symbol"/>
                <w:b/>
                <w:bCs/>
                <w:spacing w:val="-18"/>
                <w:position w:val="2"/>
                <w:sz w:val="30"/>
                <w:szCs w:val="30"/>
                <w:lang w:eastAsia="ru-RU"/>
              </w:rPr>
              <w:t></w:t>
            </w:r>
            <w:r w:rsidRPr="00E06E96">
              <w:rPr>
                <w:rFonts w:ascii="Times New Roman" w:eastAsia="Times New Roman" w:hAnsi="Times New Roman" w:cs="Times New Roman"/>
                <w:spacing w:val="-8"/>
                <w:position w:val="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8"/>
                <w:sz w:val="30"/>
                <w:szCs w:val="30"/>
                <w:lang w:eastAsia="ru-RU"/>
              </w:rPr>
              <w:t>,</w:t>
            </w:r>
            <w:proofErr w:type="gramEnd"/>
            <w:r w:rsidRPr="00E06E96">
              <w:rPr>
                <w:rFonts w:ascii="Times New Roman" w:eastAsia="Times New Roman" w:hAnsi="Times New Roman" w:cs="Times New Roman"/>
                <w:spacing w:val="-1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8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871A29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1E3263" w:rsidRPr="00E06E96" w14:paraId="485F1DAD" w14:textId="77777777" w:rsidTr="00A0134B">
        <w:trPr>
          <w:trHeight w:val="525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53B04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53" w:after="0" w:line="240" w:lineRule="auto"/>
              <w:ind w:right="40"/>
              <w:jc w:val="center"/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lang w:eastAsia="ru-RU"/>
              </w:rPr>
              <w:t>I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vertAlign w:val="subscript"/>
                <w:lang w:eastAsia="ru-RU"/>
              </w:rPr>
              <w:t>2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,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5D567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8BF2A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53"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lang w:eastAsia="ru-RU"/>
              </w:rPr>
              <w:t>U</w:t>
            </w: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vertAlign w:val="subscript"/>
                <w:lang w:eastAsia="ru-RU"/>
              </w:rPr>
              <w:t>R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vertAlign w:val="subscript"/>
                <w:lang w:eastAsia="ru-RU"/>
              </w:rPr>
              <w:t>2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A7390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05C30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23" w:after="0" w:line="240" w:lineRule="auto"/>
              <w:ind w:right="10"/>
              <w:jc w:val="center"/>
              <w:rPr>
                <w:rFonts w:ascii="Times New Roman" w:eastAsia="Times New Roman" w:hAnsi="Times New Roman" w:cs="Times New Roman"/>
                <w:spacing w:val="-18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pacing w:val="-18"/>
                <w:sz w:val="32"/>
                <w:szCs w:val="32"/>
                <w:lang w:eastAsia="ru-RU"/>
              </w:rPr>
              <w:t>I</w:t>
            </w:r>
            <w:r w:rsidRPr="00E06E96">
              <w:rPr>
                <w:rFonts w:ascii="Times New Roman" w:eastAsia="Times New Roman" w:hAnsi="Times New Roman" w:cs="Times New Roman"/>
                <w:spacing w:val="-18"/>
                <w:position w:val="-8"/>
                <w:sz w:val="18"/>
                <w:szCs w:val="18"/>
                <w:lang w:eastAsia="ru-RU"/>
              </w:rPr>
              <w:t>2</w:t>
            </w:r>
            <w:proofErr w:type="gramStart"/>
            <w:r w:rsidRPr="00E06E96">
              <w:rPr>
                <w:rFonts w:ascii="Symbol" w:eastAsia="Times New Roman" w:hAnsi="Symbol" w:cs="Symbol"/>
                <w:spacing w:val="-18"/>
                <w:position w:val="2"/>
                <w:sz w:val="30"/>
                <w:szCs w:val="30"/>
                <w:lang w:eastAsia="ru-RU"/>
              </w:rPr>
              <w:t></w:t>
            </w:r>
            <w:r w:rsidRPr="00E06E96">
              <w:rPr>
                <w:rFonts w:ascii="Times New Roman" w:eastAsia="Times New Roman" w:hAnsi="Times New Roman" w:cs="Times New Roman"/>
                <w:spacing w:val="-26"/>
                <w:position w:val="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8"/>
                <w:sz w:val="30"/>
                <w:szCs w:val="30"/>
                <w:lang w:eastAsia="ru-RU"/>
              </w:rPr>
              <w:t>,</w:t>
            </w:r>
            <w:proofErr w:type="gramEnd"/>
            <w:r w:rsidRPr="00E06E96">
              <w:rPr>
                <w:rFonts w:ascii="Times New Roman" w:eastAsia="Times New Roman" w:hAnsi="Times New Roman" w:cs="Times New Roman"/>
                <w:spacing w:val="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8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D8777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2949B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23" w:after="0" w:line="240" w:lineRule="auto"/>
              <w:jc w:val="center"/>
              <w:rPr>
                <w:rFonts w:ascii="Times New Roman" w:eastAsia="Times New Roman" w:hAnsi="Times New Roman" w:cs="Times New Roman"/>
                <w:spacing w:val="-24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pacing w:val="-24"/>
                <w:sz w:val="32"/>
                <w:szCs w:val="32"/>
                <w:lang w:eastAsia="ru-RU"/>
              </w:rPr>
              <w:t>I</w:t>
            </w:r>
            <w:r w:rsidRPr="00E06E96">
              <w:rPr>
                <w:rFonts w:ascii="Times New Roman" w:eastAsia="Times New Roman" w:hAnsi="Times New Roman" w:cs="Times New Roman"/>
                <w:i/>
                <w:iCs/>
                <w:spacing w:val="-57"/>
                <w:sz w:val="32"/>
                <w:szCs w:val="32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24"/>
                <w:position w:val="-8"/>
                <w:sz w:val="18"/>
                <w:szCs w:val="18"/>
                <w:lang w:eastAsia="ru-RU"/>
              </w:rPr>
              <w:t>2</w:t>
            </w:r>
            <w:proofErr w:type="gramStart"/>
            <w:r w:rsidRPr="00E06E96">
              <w:rPr>
                <w:rFonts w:ascii="Symbol" w:eastAsia="Times New Roman" w:hAnsi="Symbol" w:cs="Symbol"/>
                <w:b/>
                <w:bCs/>
                <w:spacing w:val="-24"/>
                <w:position w:val="2"/>
                <w:sz w:val="30"/>
                <w:szCs w:val="30"/>
                <w:lang w:eastAsia="ru-RU"/>
              </w:rPr>
              <w:t></w:t>
            </w:r>
            <w:r w:rsidRPr="00E06E96">
              <w:rPr>
                <w:rFonts w:ascii="Times New Roman" w:eastAsia="Times New Roman" w:hAnsi="Times New Roman" w:cs="Times New Roman"/>
                <w:spacing w:val="-8"/>
                <w:position w:val="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24"/>
                <w:sz w:val="30"/>
                <w:szCs w:val="30"/>
                <w:lang w:eastAsia="ru-RU"/>
              </w:rPr>
              <w:t>,</w:t>
            </w:r>
            <w:proofErr w:type="gramEnd"/>
            <w:r w:rsidRPr="00E06E96">
              <w:rPr>
                <w:rFonts w:ascii="Times New Roman" w:eastAsia="Times New Roman" w:hAnsi="Times New Roman" w:cs="Times New Roman"/>
                <w:spacing w:val="-1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24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BD6E0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1E3263" w:rsidRPr="00E06E96" w14:paraId="60721B51" w14:textId="77777777" w:rsidTr="00A0134B">
        <w:trPr>
          <w:trHeight w:val="527"/>
        </w:trPr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24893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53" w:after="0" w:line="240" w:lineRule="auto"/>
              <w:ind w:right="40"/>
              <w:jc w:val="center"/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lang w:eastAsia="ru-RU"/>
              </w:rPr>
              <w:t>I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vertAlign w:val="subscript"/>
                <w:lang w:eastAsia="ru-RU"/>
              </w:rPr>
              <w:t>3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,</w:t>
            </w:r>
            <w:r w:rsidRPr="00E06E96">
              <w:rPr>
                <w:rFonts w:ascii="Times New Roman" w:eastAsia="Times New Roman" w:hAnsi="Times New Roman" w:cs="Times New Roman"/>
                <w:spacing w:val="-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8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6D0E5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8C273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53" w:after="0" w:line="240" w:lineRule="auto"/>
              <w:ind w:right="73"/>
              <w:jc w:val="center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lang w:eastAsia="ru-RU"/>
              </w:rPr>
              <w:t>U</w:t>
            </w: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vertAlign w:val="subscript"/>
                <w:lang w:eastAsia="ru-RU"/>
              </w:rPr>
              <w:t>R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vertAlign w:val="subscript"/>
                <w:lang w:eastAsia="ru-RU"/>
              </w:rPr>
              <w:t>3</w:t>
            </w:r>
            <w:r w:rsidRPr="00E06E9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,</w:t>
            </w: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886C6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74155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23" w:after="0" w:line="240" w:lineRule="auto"/>
              <w:ind w:right="10"/>
              <w:jc w:val="center"/>
              <w:rPr>
                <w:rFonts w:ascii="Times New Roman" w:eastAsia="Times New Roman" w:hAnsi="Times New Roman" w:cs="Times New Roman"/>
                <w:spacing w:val="-16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pacing w:val="-16"/>
                <w:sz w:val="32"/>
                <w:szCs w:val="32"/>
                <w:lang w:eastAsia="ru-RU"/>
              </w:rPr>
              <w:t>I</w:t>
            </w:r>
            <w:r w:rsidRPr="00E06E96">
              <w:rPr>
                <w:rFonts w:ascii="Times New Roman" w:eastAsia="Times New Roman" w:hAnsi="Times New Roman" w:cs="Times New Roman"/>
                <w:spacing w:val="-16"/>
                <w:position w:val="-8"/>
                <w:sz w:val="18"/>
                <w:szCs w:val="18"/>
                <w:lang w:eastAsia="ru-RU"/>
              </w:rPr>
              <w:t>3</w:t>
            </w:r>
            <w:proofErr w:type="gramStart"/>
            <w:r w:rsidRPr="00E06E96">
              <w:rPr>
                <w:rFonts w:ascii="Symbol" w:eastAsia="Times New Roman" w:hAnsi="Symbol" w:cs="Symbol"/>
                <w:spacing w:val="-16"/>
                <w:position w:val="2"/>
                <w:sz w:val="30"/>
                <w:szCs w:val="30"/>
                <w:lang w:eastAsia="ru-RU"/>
              </w:rPr>
              <w:t></w:t>
            </w:r>
            <w:r w:rsidRPr="00E06E96">
              <w:rPr>
                <w:rFonts w:ascii="Times New Roman" w:eastAsia="Times New Roman" w:hAnsi="Times New Roman" w:cs="Times New Roman"/>
                <w:spacing w:val="-48"/>
                <w:position w:val="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6"/>
                <w:sz w:val="30"/>
                <w:szCs w:val="30"/>
                <w:lang w:eastAsia="ru-RU"/>
              </w:rPr>
              <w:t>,</w:t>
            </w:r>
            <w:proofErr w:type="gramEnd"/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6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226D5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881C2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23" w:after="0" w:line="240" w:lineRule="auto"/>
              <w:jc w:val="center"/>
              <w:rPr>
                <w:rFonts w:ascii="Times New Roman" w:eastAsia="Times New Roman" w:hAnsi="Times New Roman" w:cs="Times New Roman"/>
                <w:spacing w:val="-18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pacing w:val="-18"/>
                <w:sz w:val="32"/>
                <w:szCs w:val="32"/>
                <w:lang w:eastAsia="ru-RU"/>
              </w:rPr>
              <w:t>I</w:t>
            </w:r>
            <w:r w:rsidRPr="00E06E96">
              <w:rPr>
                <w:rFonts w:ascii="Times New Roman" w:eastAsia="Times New Roman" w:hAnsi="Times New Roman" w:cs="Times New Roman"/>
                <w:spacing w:val="-18"/>
                <w:position w:val="-8"/>
                <w:sz w:val="18"/>
                <w:szCs w:val="18"/>
                <w:lang w:eastAsia="ru-RU"/>
              </w:rPr>
              <w:t>3</w:t>
            </w:r>
            <w:proofErr w:type="gramStart"/>
            <w:r w:rsidRPr="00E06E96">
              <w:rPr>
                <w:rFonts w:ascii="Symbol" w:eastAsia="Times New Roman" w:hAnsi="Symbol" w:cs="Symbol"/>
                <w:b/>
                <w:bCs/>
                <w:spacing w:val="-18"/>
                <w:position w:val="2"/>
                <w:sz w:val="30"/>
                <w:szCs w:val="30"/>
                <w:lang w:eastAsia="ru-RU"/>
              </w:rPr>
              <w:t></w:t>
            </w:r>
            <w:r w:rsidRPr="00E06E96">
              <w:rPr>
                <w:rFonts w:ascii="Times New Roman" w:eastAsia="Times New Roman" w:hAnsi="Times New Roman" w:cs="Times New Roman"/>
                <w:spacing w:val="-9"/>
                <w:position w:val="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8"/>
                <w:sz w:val="30"/>
                <w:szCs w:val="30"/>
                <w:lang w:eastAsia="ru-RU"/>
              </w:rPr>
              <w:t>,</w:t>
            </w:r>
            <w:proofErr w:type="gramEnd"/>
            <w:r w:rsidRPr="00E06E96">
              <w:rPr>
                <w:rFonts w:ascii="Times New Roman" w:eastAsia="Times New Roman" w:hAnsi="Times New Roman" w:cs="Times New Roman"/>
                <w:spacing w:val="-1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8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E6DB27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</w:tbl>
    <w:p w14:paraId="148EDC74" w14:textId="77777777" w:rsidR="001E3263" w:rsidRDefault="001E3263" w:rsidP="001E3263">
      <w:pPr>
        <w:widowControl w:val="0"/>
        <w:tabs>
          <w:tab w:val="left" w:pos="9072"/>
        </w:tabs>
        <w:kinsoku w:val="0"/>
        <w:overflowPunct w:val="0"/>
        <w:autoSpaceDE w:val="0"/>
        <w:autoSpaceDN w:val="0"/>
        <w:adjustRightInd w:val="0"/>
        <w:spacing w:before="55" w:after="0" w:line="322" w:lineRule="exact"/>
        <w:ind w:firstLine="396"/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Опытные</w:t>
      </w:r>
      <w:r w:rsidRPr="00E06E96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данные</w:t>
      </w:r>
      <w:r w:rsidRPr="00E06E96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для</w:t>
      </w:r>
      <w:r w:rsidRPr="00E06E96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определения</w:t>
      </w:r>
      <w:r w:rsidRPr="00E06E96">
        <w:rPr>
          <w:rFonts w:ascii="Times New Roman" w:eastAsia="Times New Roman" w:hAnsi="Times New Roman" w:cs="Times New Roman"/>
          <w:spacing w:val="-10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параметров</w:t>
      </w:r>
      <w:r w:rsidRPr="00E06E96">
        <w:rPr>
          <w:rFonts w:ascii="Times New Roman" w:eastAsia="Times New Roman" w:hAnsi="Times New Roman" w:cs="Times New Roman"/>
          <w:spacing w:val="-11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эквивалентного</w:t>
      </w:r>
      <w:r w:rsidRPr="00E06E96">
        <w:rPr>
          <w:rFonts w:ascii="Times New Roman" w:eastAsia="Times New Roman" w:hAnsi="Times New Roman" w:cs="Times New Roman"/>
          <w:spacing w:val="-9"/>
          <w:sz w:val="28"/>
          <w:szCs w:val="28"/>
          <w:lang w:eastAsia="ru-RU"/>
        </w:rPr>
        <w:t xml:space="preserve"> </w:t>
      </w:r>
      <w:r w:rsidRPr="00E06E96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генератора</w:t>
      </w:r>
      <w:r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.</w:t>
      </w:r>
    </w:p>
    <w:p w14:paraId="47AC0271" w14:textId="77777777" w:rsidR="001E3263" w:rsidRPr="00E06E96" w:rsidRDefault="001E3263" w:rsidP="001E3263">
      <w:pPr>
        <w:widowControl w:val="0"/>
        <w:tabs>
          <w:tab w:val="left" w:pos="9072"/>
        </w:tabs>
        <w:kinsoku w:val="0"/>
        <w:overflowPunct w:val="0"/>
        <w:autoSpaceDE w:val="0"/>
        <w:autoSpaceDN w:val="0"/>
        <w:adjustRightInd w:val="0"/>
        <w:spacing w:after="0" w:line="322" w:lineRule="exact"/>
        <w:ind w:firstLine="396"/>
        <w:jc w:val="right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Таблиц</w:t>
      </w:r>
      <w:r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а </w:t>
      </w:r>
      <w:r w:rsidRPr="00E06E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2</w:t>
      </w:r>
    </w:p>
    <w:p w14:paraId="2CE67AA6" w14:textId="77777777" w:rsidR="001E3263" w:rsidRPr="00E06E96" w:rsidRDefault="001E3263" w:rsidP="001E3263">
      <w:pPr>
        <w:widowControl w:val="0"/>
        <w:tabs>
          <w:tab w:val="left" w:pos="9072"/>
        </w:tabs>
        <w:kinsoku w:val="0"/>
        <w:overflowPunct w:val="0"/>
        <w:autoSpaceDE w:val="0"/>
        <w:autoSpaceDN w:val="0"/>
        <w:adjustRightInd w:val="0"/>
        <w:spacing w:before="9" w:after="0" w:line="240" w:lineRule="auto"/>
        <w:ind w:firstLine="396"/>
        <w:rPr>
          <w:rFonts w:ascii="Times New Roman" w:eastAsia="Times New Roman" w:hAnsi="Times New Roman" w:cs="Times New Roman"/>
          <w:sz w:val="5"/>
          <w:szCs w:val="5"/>
          <w:lang w:eastAsia="ru-RU"/>
        </w:rPr>
      </w:pPr>
    </w:p>
    <w:tbl>
      <w:tblPr>
        <w:tblW w:w="9214" w:type="dxa"/>
        <w:tblInd w:w="13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843"/>
        <w:gridCol w:w="2090"/>
        <w:gridCol w:w="2694"/>
        <w:gridCol w:w="2587"/>
      </w:tblGrid>
      <w:tr w:rsidR="001E3263" w:rsidRPr="00E06E96" w14:paraId="75EF9230" w14:textId="77777777" w:rsidTr="00A0134B">
        <w:trPr>
          <w:trHeight w:val="923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C04BA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171" w:after="0" w:line="240" w:lineRule="auto"/>
              <w:ind w:firstLine="396"/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iCs/>
                      <w:sz w:val="30"/>
                      <w:szCs w:val="30"/>
                      <w:lang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30"/>
                      <w:szCs w:val="30"/>
                      <w:lang w:eastAsia="ru-RU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30"/>
                      <w:szCs w:val="30"/>
                      <w:vertAlign w:val="subscript"/>
                      <w:lang w:eastAsia="ru-RU"/>
                    </w:rPr>
                    <m:t>КЗ</m:t>
                  </m:r>
                </m:sub>
              </m:sSub>
            </m:oMath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,</w:t>
            </w:r>
            <w:r w:rsidRPr="00E06E96">
              <w:rPr>
                <w:rFonts w:ascii="Times New Roman" w:eastAsia="Times New Roman" w:hAnsi="Times New Roman" w:cs="Times New Roman"/>
                <w:spacing w:val="-4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eastAsia="ru-RU"/>
              </w:rPr>
              <w:t>мА</w:t>
            </w: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E25EA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178" w:after="0" w:line="240" w:lineRule="auto"/>
              <w:ind w:firstLine="396"/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eastAsia="ru-RU"/>
              </w:rPr>
            </w:pPr>
            <m:oMath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pacing w:val="-26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pacing w:val="-26"/>
                      <w:sz w:val="28"/>
                      <w:szCs w:val="28"/>
                      <w:lang w:val="en-US" w:eastAsia="ru-RU"/>
                    </w:rPr>
                    <m:t>E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pacing w:val="-26"/>
                      <w:sz w:val="28"/>
                      <w:szCs w:val="28"/>
                      <w:lang w:eastAsia="ru-RU"/>
                    </w:rPr>
                    <m:t>Г</m:t>
                  </m:r>
                </m:sub>
              </m:sSub>
              <m:r>
                <w:rPr>
                  <w:rFonts w:ascii="Cambria Math" w:eastAsia="Times New Roman" w:hAnsi="Cambria Math" w:cs="Times New Roman"/>
                  <w:spacing w:val="-26"/>
                  <w:sz w:val="28"/>
                  <w:szCs w:val="28"/>
                  <w:lang w:eastAsia="ru-RU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  <w:spacing w:val="-26"/>
                      <w:sz w:val="28"/>
                      <w:szCs w:val="28"/>
                      <w:lang w:val="en-US" w:eastAsia="ru-RU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pacing w:val="-26"/>
                      <w:sz w:val="28"/>
                      <w:szCs w:val="28"/>
                      <w:lang w:val="en-US" w:eastAsia="ru-RU"/>
                    </w:rPr>
                    <m:t>U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pacing w:val="-26"/>
                      <w:sz w:val="28"/>
                      <w:szCs w:val="28"/>
                      <w:lang w:eastAsia="ru-RU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spacing w:val="-26"/>
                  <w:sz w:val="28"/>
                  <w:szCs w:val="28"/>
                  <w:lang w:val="en-US" w:eastAsia="ru-RU"/>
                </w:rPr>
                <m:t>,</m:t>
              </m:r>
            </m:oMath>
            <w:r w:rsidRPr="00E06E96">
              <w:rPr>
                <w:rFonts w:ascii="Times New Roman" w:eastAsia="Times New Roman" w:hAnsi="Times New Roman" w:cs="Times New Roman"/>
                <w:spacing w:val="-2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10"/>
                <w:sz w:val="28"/>
                <w:szCs w:val="28"/>
                <w:lang w:eastAsia="ru-RU"/>
              </w:rPr>
              <w:t>В</w:t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173BF" w14:textId="77777777" w:rsidR="001E3263" w:rsidRPr="007857DF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178" w:after="0" w:line="240" w:lineRule="auto"/>
              <w:ind w:firstLine="396"/>
              <w:rPr>
                <w:rFonts w:ascii="Cambria Math" w:eastAsia="Times New Roman" w:hAnsi="Cambria Math" w:cs="Times New Roman"/>
                <w:spacing w:val="-26"/>
                <w:sz w:val="28"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pacing w:val="-26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pacing w:val="-26"/>
                        <w:sz w:val="28"/>
                        <w:szCs w:val="28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pacing w:val="-26"/>
                        <w:sz w:val="28"/>
                        <w:szCs w:val="28"/>
                        <w:lang w:eastAsia="ru-RU"/>
                      </w:rPr>
                      <m:t>Г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pacing w:val="-26"/>
                    <w:sz w:val="28"/>
                    <w:szCs w:val="28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pacing w:val="-26"/>
                        <w:sz w:val="28"/>
                        <w:szCs w:val="28"/>
                        <w:lang w:val="en-US"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eastAsia="ru-RU"/>
                          </w:rPr>
                          <m:t>0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eastAsia="ru-RU"/>
                          </w:rPr>
                          <m:t>кз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pacing w:val="-26"/>
                    <w:sz w:val="28"/>
                    <w:szCs w:val="28"/>
                    <w:lang w:val="en-US" w:eastAsia="ru-RU"/>
                  </w:rPr>
                  <m:t>, Ом</m:t>
                </m:r>
              </m:oMath>
            </m:oMathPara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25C66" w14:textId="77777777" w:rsidR="001E3263" w:rsidRPr="007857DF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before="178" w:after="0" w:line="240" w:lineRule="auto"/>
              <w:ind w:firstLine="396"/>
              <w:rPr>
                <w:rFonts w:ascii="Cambria Math" w:eastAsia="Times New Roman" w:hAnsi="Cambria Math" w:cs="Times New Roman"/>
                <w:spacing w:val="-26"/>
                <w:sz w:val="28"/>
                <w:szCs w:val="28"/>
                <w:lang w:val="en-US" w:eastAsia="ru-RU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pacing w:val="-26"/>
                        <w:sz w:val="28"/>
                        <w:szCs w:val="28"/>
                        <w:lang w:val="en-US" w:eastAsia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pacing w:val="-26"/>
                        <w:sz w:val="28"/>
                        <w:szCs w:val="28"/>
                        <w:lang w:val="en-US" w:eastAsia="ru-RU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pacing w:val="-26"/>
                        <w:sz w:val="28"/>
                        <w:szCs w:val="28"/>
                        <w:lang w:eastAsia="ru-RU"/>
                      </w:rPr>
                      <m:t>Г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spacing w:val="-26"/>
                    <w:sz w:val="28"/>
                    <w:szCs w:val="28"/>
                    <w:lang w:eastAsia="ru-RU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pacing w:val="-26"/>
                        <w:sz w:val="28"/>
                        <w:szCs w:val="28"/>
                        <w:lang w:val="en-US" w:eastAsia="ru-RU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i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  <m:t>+R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pacing w:val="-26"/>
                            <w:sz w:val="28"/>
                            <w:szCs w:val="28"/>
                            <w:lang w:val="en-US" w:eastAsia="ru-RU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eastAsia="Times New Roman" w:hAnsi="Cambria Math" w:cs="Times New Roman"/>
                    <w:spacing w:val="-26"/>
                    <w:sz w:val="28"/>
                    <w:szCs w:val="28"/>
                    <w:lang w:val="en-US" w:eastAsia="ru-RU"/>
                  </w:rPr>
                  <m:t>, Ом</m:t>
                </m:r>
              </m:oMath>
            </m:oMathPara>
          </w:p>
        </w:tc>
      </w:tr>
      <w:tr w:rsidR="001E3263" w:rsidRPr="00E06E96" w14:paraId="39580398" w14:textId="77777777" w:rsidTr="00A0134B">
        <w:trPr>
          <w:trHeight w:val="443"/>
        </w:trPr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8332D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396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00303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396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076BD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396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25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B809AE" w14:textId="77777777" w:rsidR="001E3263" w:rsidRPr="00E06E96" w:rsidRDefault="001E3263" w:rsidP="00A0134B">
            <w:pPr>
              <w:widowControl w:val="0"/>
              <w:tabs>
                <w:tab w:val="left" w:pos="9072"/>
              </w:tabs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firstLine="396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</w:tbl>
    <w:p w14:paraId="008EBE95" w14:textId="77777777" w:rsidR="001E3263" w:rsidRPr="007857DF" w:rsidRDefault="001E3263" w:rsidP="001E3263">
      <w:pPr>
        <w:widowControl w:val="0"/>
        <w:tabs>
          <w:tab w:val="left" w:pos="9072"/>
        </w:tabs>
        <w:kinsoku w:val="0"/>
        <w:overflowPunct w:val="0"/>
        <w:autoSpaceDE w:val="0"/>
        <w:autoSpaceDN w:val="0"/>
        <w:adjustRightInd w:val="0"/>
        <w:spacing w:before="52" w:after="0" w:line="240" w:lineRule="auto"/>
        <w:ind w:firstLine="396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8E5A70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Определение зависимости</w:t>
      </w:r>
      <w:r w:rsidRPr="008E5A70">
        <w:rPr>
          <w:rFonts w:ascii="Times New Roman" w:eastAsia="Times New Roman" w:hAnsi="Times New Roman" w:cs="Times New Roman"/>
          <w:spacing w:val="-8"/>
          <w:sz w:val="28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eastAsia="ru-RU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vertAlign w:val="subscript"/>
                <w:lang w:eastAsia="ru-RU"/>
              </w:rPr>
              <m:t>3</m:t>
            </m:r>
          </m:sub>
        </m:sSub>
        <m:r>
          <w:rPr>
            <w:rFonts w:ascii="Cambria Math" w:eastAsia="Times New Roman" w:hAnsi="Cambria Math" w:cs="Symbol"/>
            <w:sz w:val="30"/>
            <w:szCs w:val="30"/>
            <w:lang w:eastAsia="ru-RU"/>
          </w:rPr>
          <m:t>=</m:t>
        </m:r>
        <m:r>
          <w:rPr>
            <w:rFonts w:ascii="Cambria Math" w:eastAsia="Times New Roman" w:hAnsi="Cambria Math" w:cs="Times New Roman"/>
            <w:spacing w:val="-4"/>
            <w:sz w:val="30"/>
            <w:szCs w:val="30"/>
            <w:lang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pacing w:val="-4"/>
                <w:sz w:val="30"/>
                <w:szCs w:val="30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pacing w:val="-4"/>
                    <w:sz w:val="32"/>
                    <w:szCs w:val="32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pacing w:val="-4"/>
                    <w:sz w:val="32"/>
                    <w:szCs w:val="32"/>
                    <w:lang w:eastAsia="ru-RU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pacing w:val="-4"/>
                    <w:sz w:val="32"/>
                    <w:szCs w:val="32"/>
                    <w:vertAlign w:val="subscript"/>
                    <w:lang w:eastAsia="ru-RU"/>
                  </w:rPr>
                  <m:t>3</m:t>
                </m:r>
              </m:sub>
            </m:sSub>
          </m:e>
        </m:d>
        <m:r>
          <w:rPr>
            <w:rFonts w:ascii="Cambria Math" w:eastAsia="Times New Roman" w:hAnsi="Cambria Math" w:cs="Times New Roman"/>
            <w:spacing w:val="-4"/>
            <w:sz w:val="30"/>
            <w:szCs w:val="30"/>
            <w:lang w:eastAsia="ru-RU"/>
          </w:rPr>
          <m:t>.</m:t>
        </m:r>
      </m:oMath>
      <w:r w:rsidRPr="008E5A70">
        <w:rPr>
          <w:rFonts w:ascii="Times New Roman" w:eastAsia="Times New Roman" w:hAnsi="Times New Roman" w:cs="Times New Roman"/>
          <w:spacing w:val="-4"/>
          <w:sz w:val="30"/>
          <w:szCs w:val="30"/>
          <w:lang w:eastAsia="ru-RU"/>
        </w:rPr>
        <w:t xml:space="preserve"> Расчет мощности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iCs/>
                <w:sz w:val="30"/>
                <w:szCs w:val="30"/>
                <w:lang w:eastAsia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30"/>
                <w:szCs w:val="30"/>
                <w:lang w:val="en-US" w:eastAsia="ru-RU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 w:val="30"/>
                <w:szCs w:val="30"/>
                <w:vertAlign w:val="subscript"/>
                <w:lang w:eastAsia="ru-RU"/>
              </w:rPr>
              <m:t>3</m:t>
            </m:r>
          </m:sub>
        </m:sSub>
        <m:r>
          <w:rPr>
            <w:rFonts w:ascii="Cambria Math" w:eastAsia="Times New Roman" w:hAnsi="Cambria Math" w:cs="Symbol"/>
            <w:sz w:val="30"/>
            <w:szCs w:val="30"/>
            <w:lang w:eastAsia="ru-RU"/>
          </w:rPr>
          <m:t>=</m:t>
        </m:r>
        <m:r>
          <w:rPr>
            <w:rFonts w:ascii="Cambria Math" w:eastAsia="Times New Roman" w:hAnsi="Cambria Math" w:cs="Times New Roman"/>
            <w:spacing w:val="-4"/>
            <w:sz w:val="30"/>
            <w:szCs w:val="30"/>
            <w:lang w:eastAsia="ru-RU"/>
          </w:rPr>
          <m:t>f</m:t>
        </m:r>
        <m:d>
          <m:dPr>
            <m:ctrlPr>
              <w:rPr>
                <w:rFonts w:ascii="Cambria Math" w:eastAsia="Times New Roman" w:hAnsi="Cambria Math" w:cs="Times New Roman"/>
                <w:i/>
                <w:spacing w:val="-4"/>
                <w:sz w:val="30"/>
                <w:szCs w:val="30"/>
                <w:lang w:eastAsia="ru-RU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iCs/>
                    <w:spacing w:val="-4"/>
                    <w:sz w:val="32"/>
                    <w:szCs w:val="32"/>
                    <w:lang w:eastAsia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pacing w:val="-4"/>
                    <w:sz w:val="32"/>
                    <w:szCs w:val="32"/>
                    <w:lang w:eastAsia="ru-RU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spacing w:val="-4"/>
                    <w:sz w:val="32"/>
                    <w:szCs w:val="32"/>
                    <w:vertAlign w:val="subscript"/>
                    <w:lang w:eastAsia="ru-RU"/>
                  </w:rPr>
                  <m:t>3</m:t>
                </m:r>
              </m:sub>
            </m:sSub>
          </m:e>
        </m:d>
      </m:oMath>
      <w:r w:rsidRPr="008E5A70">
        <w:rPr>
          <w:rFonts w:ascii="Times New Roman" w:eastAsia="Times New Roman" w:hAnsi="Times New Roman" w:cs="Times New Roman"/>
          <w:iCs/>
          <w:sz w:val="30"/>
          <w:szCs w:val="30"/>
          <w:lang w:eastAsia="ru-RU"/>
        </w:rPr>
        <w:t>.</w:t>
      </w:r>
    </w:p>
    <w:p w14:paraId="7F31FDDE" w14:textId="77777777" w:rsidR="001E3263" w:rsidRPr="00E06E96" w:rsidRDefault="001E3263" w:rsidP="001E3263">
      <w:pPr>
        <w:widowControl w:val="0"/>
        <w:tabs>
          <w:tab w:val="left" w:pos="9072"/>
        </w:tabs>
        <w:kinsoku w:val="0"/>
        <w:overflowPunct w:val="0"/>
        <w:autoSpaceDE w:val="0"/>
        <w:autoSpaceDN w:val="0"/>
        <w:adjustRightInd w:val="0"/>
        <w:spacing w:after="0" w:line="240" w:lineRule="auto"/>
        <w:ind w:firstLine="396"/>
        <w:jc w:val="right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E06E9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Таблица</w:t>
      </w:r>
      <w:r w:rsidRPr="00E06E96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 xml:space="preserve"> 3</w:t>
      </w:r>
    </w:p>
    <w:p w14:paraId="3BE52024" w14:textId="77777777" w:rsidR="001E3263" w:rsidRPr="00E06E96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9" w:after="0" w:line="240" w:lineRule="auto"/>
        <w:rPr>
          <w:rFonts w:ascii="Times New Roman" w:eastAsia="Times New Roman" w:hAnsi="Times New Roman" w:cs="Times New Roman"/>
          <w:sz w:val="5"/>
          <w:szCs w:val="5"/>
          <w:lang w:eastAsia="ru-RU"/>
        </w:rPr>
      </w:pPr>
    </w:p>
    <w:tbl>
      <w:tblPr>
        <w:tblW w:w="9214" w:type="dxa"/>
        <w:tblInd w:w="13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93"/>
        <w:gridCol w:w="931"/>
        <w:gridCol w:w="932"/>
        <w:gridCol w:w="931"/>
        <w:gridCol w:w="932"/>
        <w:gridCol w:w="931"/>
        <w:gridCol w:w="932"/>
        <w:gridCol w:w="932"/>
      </w:tblGrid>
      <w:tr w:rsidR="001E3263" w:rsidRPr="00E06E96" w14:paraId="6BE039FC" w14:textId="77777777" w:rsidTr="00A0134B">
        <w:trPr>
          <w:trHeight w:val="424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ED912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1" w:after="0" w:line="240" w:lineRule="auto"/>
              <w:ind w:left="56" w:right="50"/>
              <w:jc w:val="center"/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lang w:eastAsia="ru-RU"/>
              </w:rPr>
              <w:t>R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vertAlign w:val="subscript"/>
                <w:lang w:eastAsia="ru-RU"/>
              </w:rPr>
              <w:t>3</w:t>
            </w:r>
            <w:r w:rsidRPr="00E06E96">
              <w:rPr>
                <w:rFonts w:ascii="Times New Roman" w:eastAsia="Times New Roman" w:hAnsi="Times New Roman" w:cs="Times New Roman"/>
                <w:sz w:val="30"/>
                <w:szCs w:val="30"/>
                <w:lang w:eastAsia="ru-RU"/>
              </w:rPr>
              <w:t>,</w:t>
            </w:r>
            <w:r w:rsidRPr="00E06E96">
              <w:rPr>
                <w:rFonts w:ascii="Times New Roman" w:eastAsia="Times New Roman" w:hAnsi="Times New Roman" w:cs="Times New Roman"/>
                <w:spacing w:val="-3"/>
                <w:sz w:val="30"/>
                <w:szCs w:val="30"/>
                <w:lang w:eastAsia="ru-RU"/>
              </w:rPr>
              <w:t xml:space="preserve"> </w:t>
            </w:r>
            <w:r w:rsidRPr="00E06E96">
              <w:rPr>
                <w:rFonts w:ascii="Times New Roman" w:eastAsia="Times New Roman" w:hAnsi="Times New Roman" w:cs="Times New Roman"/>
                <w:spacing w:val="-7"/>
                <w:sz w:val="28"/>
                <w:szCs w:val="28"/>
                <w:lang w:eastAsia="ru-RU"/>
              </w:rPr>
              <w:t>Ом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A7922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1" w:after="0" w:line="240" w:lineRule="auto"/>
              <w:ind w:left="7" w:right="1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CEEB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1" w:after="0" w:line="240" w:lineRule="auto"/>
              <w:ind w:left="6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47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FBE61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1" w:after="0" w:line="240" w:lineRule="auto"/>
              <w:ind w:left="7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68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73AC5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1" w:after="0" w:line="240" w:lineRule="auto"/>
              <w:ind w:left="364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100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685DC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1" w:after="0" w:line="240" w:lineRule="auto"/>
              <w:ind w:left="363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150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2A3126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1" w:after="0" w:line="240" w:lineRule="auto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220</w:t>
            </w: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C4BAF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31" w:after="0" w:line="240" w:lineRule="auto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w:r w:rsidRPr="00E06E96"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  <w:t>330</w:t>
            </w:r>
          </w:p>
        </w:tc>
      </w:tr>
      <w:tr w:rsidR="001E3263" w:rsidRPr="00E06E96" w14:paraId="55BD1F73" w14:textId="77777777" w:rsidTr="00A0134B">
        <w:trPr>
          <w:trHeight w:val="481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D6858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left="56"/>
              <w:jc w:val="center"/>
              <w:rPr>
                <w:rFonts w:ascii="Times New Roman" w:eastAsia="Times New Roman" w:hAnsi="Times New Roman" w:cs="Times New Roman"/>
                <w:spacing w:val="-5"/>
                <w:sz w:val="28"/>
                <w:szCs w:val="28"/>
                <w:lang w:eastAsia="ru-RU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30"/>
                      <w:szCs w:val="30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'</m:t>
                  </m:r>
                </m:sup>
              </m:sSubSup>
            </m:oMath>
            <w:r w:rsidRPr="008E5A7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8E5A70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8E5A7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мА</w:t>
            </w:r>
            <w:r w:rsidRPr="008E5A70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 xml:space="preserve"> (</w:t>
            </w:r>
            <w:r w:rsidRPr="008E5A7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эксперимент</w:t>
            </w:r>
            <w:r w:rsidRPr="008E5A70">
              <w:rPr>
                <w:rFonts w:ascii="Times New Roman" w:hAnsi="Times New Roman" w:cs="Times New Roman"/>
                <w:spacing w:val="-5"/>
                <w:sz w:val="28"/>
                <w:szCs w:val="28"/>
                <w:lang w:val="en-US"/>
              </w:rPr>
              <w:t>)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ABBE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18591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DFAF1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0E5A4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68240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F712C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56700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1E3263" w:rsidRPr="00E06E96" w14:paraId="6E8BB194" w14:textId="77777777" w:rsidTr="00A0134B">
        <w:trPr>
          <w:trHeight w:val="481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C5E50" w14:textId="77777777" w:rsidR="001E3263" w:rsidRPr="008E5A70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left="56"/>
              <w:jc w:val="center"/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lang w:eastAsia="ru-RU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  <w:iCs/>
                      <w:sz w:val="30"/>
                      <w:szCs w:val="30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3</m:t>
                  </m:r>
                </m:sub>
                <m:sup>
                  <m:r>
                    <w:rPr>
                      <w:rFonts w:ascii="Cambria Math" w:hAnsi="Cambria Math" w:cs="Times New Roman"/>
                      <w:sz w:val="30"/>
                      <w:szCs w:val="30"/>
                    </w:rPr>
                    <m:t>''</m:t>
                  </m:r>
                </m:sup>
              </m:sSubSup>
            </m:oMath>
            <w:r w:rsidRPr="008E5A70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8E5A70">
              <w:rPr>
                <w:rFonts w:ascii="Times New Roman" w:hAnsi="Times New Roman" w:cs="Times New Roman"/>
                <w:spacing w:val="10"/>
                <w:sz w:val="28"/>
                <w:szCs w:val="28"/>
              </w:rPr>
              <w:t xml:space="preserve"> </w:t>
            </w:r>
            <w:r w:rsidRPr="008E5A70">
              <w:rPr>
                <w:rFonts w:ascii="Times New Roman" w:hAnsi="Times New Roman" w:cs="Times New Roman"/>
                <w:spacing w:val="-5"/>
                <w:sz w:val="28"/>
                <w:szCs w:val="28"/>
              </w:rPr>
              <w:t>мА (расчет)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B043E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EAEEA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93288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457FB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02A72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957C5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B8D9E4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  <w:tr w:rsidR="001E3263" w:rsidRPr="00E06E96" w14:paraId="74F0F78C" w14:textId="77777777" w:rsidTr="00A0134B">
        <w:trPr>
          <w:trHeight w:val="481"/>
        </w:trPr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6BFD" w14:textId="77777777" w:rsidR="001E3263" w:rsidRPr="008E5A70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before="42" w:after="0" w:line="240" w:lineRule="auto"/>
              <w:ind w:left="56"/>
              <w:jc w:val="center"/>
              <w:rPr>
                <w:rFonts w:ascii="Times New Roman" w:eastAsia="Times New Roman" w:hAnsi="Times New Roman" w:cs="Times New Roman"/>
                <w:i/>
                <w:iCs/>
                <w:sz w:val="30"/>
                <w:szCs w:val="30"/>
                <w:lang w:eastAsia="ru-RU"/>
              </w:rPr>
            </w:pPr>
            <w:r w:rsidRPr="008E5A70">
              <w:rPr>
                <w:rFonts w:ascii="Times New Roman" w:hAnsi="Times New Roman" w:cs="Times New Roman"/>
                <w:i/>
                <w:iCs/>
                <w:sz w:val="30"/>
                <w:szCs w:val="30"/>
                <w:lang w:val="en-US"/>
              </w:rPr>
              <w:t>P</w:t>
            </w:r>
            <w:r w:rsidRPr="008E5A70">
              <w:rPr>
                <w:rFonts w:ascii="Times New Roman" w:hAnsi="Times New Roman" w:cs="Times New Roman"/>
                <w:iCs/>
                <w:sz w:val="30"/>
                <w:szCs w:val="30"/>
                <w:vertAlign w:val="subscript"/>
                <w:lang w:val="en-US"/>
              </w:rPr>
              <w:t>3</w:t>
            </w:r>
            <w:r w:rsidRPr="008E5A70">
              <w:rPr>
                <w:rFonts w:ascii="Times New Roman" w:hAnsi="Times New Roman" w:cs="Times New Roman"/>
                <w:iCs/>
                <w:sz w:val="30"/>
                <w:szCs w:val="30"/>
                <w:lang w:val="en-US"/>
              </w:rPr>
              <w:t xml:space="preserve">, </w:t>
            </w:r>
            <w:r w:rsidRPr="008E5A70">
              <w:rPr>
                <w:rFonts w:ascii="Times New Roman" w:hAnsi="Times New Roman" w:cs="Times New Roman"/>
                <w:iCs/>
                <w:sz w:val="30"/>
                <w:szCs w:val="30"/>
              </w:rPr>
              <w:t>мВт</w:t>
            </w: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367B5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E5755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9322B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A670BC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FE9AF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4D57D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  <w:tc>
          <w:tcPr>
            <w:tcW w:w="9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AEDA13" w14:textId="77777777" w:rsidR="001E3263" w:rsidRPr="00E06E96" w:rsidRDefault="001E3263" w:rsidP="00A0134B">
            <w:pPr>
              <w:widowControl w:val="0"/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sz w:val="26"/>
                <w:szCs w:val="26"/>
                <w:lang w:eastAsia="ru-RU"/>
              </w:rPr>
            </w:pPr>
          </w:p>
        </w:tc>
      </w:tr>
    </w:tbl>
    <w:p w14:paraId="5B559E3C" w14:textId="77777777" w:rsidR="001E3263" w:rsidRPr="00140628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 w:rsidRPr="00140628"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lastRenderedPageBreak/>
        <w:t xml:space="preserve">Уравнения по законам Кирхгофа для исследуемой цепи: </w:t>
      </w:r>
    </w:p>
    <w:p w14:paraId="7EA43EAE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E05A613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________________________________________________________________________________________________________________________________</w:t>
      </w:r>
    </w:p>
    <w:p w14:paraId="39C11353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Графики зависимостей:</w:t>
      </w:r>
    </w:p>
    <w:p w14:paraId="3F0F2AB3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3689743F" wp14:editId="523D6D87">
                <wp:simplePos x="0" y="0"/>
                <wp:positionH relativeFrom="margin">
                  <wp:align>right</wp:align>
                </wp:positionH>
                <wp:positionV relativeFrom="paragraph">
                  <wp:posOffset>149003</wp:posOffset>
                </wp:positionV>
                <wp:extent cx="5915025" cy="4816549"/>
                <wp:effectExtent l="0" t="0" r="28575" b="22225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15025" cy="4816549"/>
                        </a:xfrm>
                        <a:prstGeom prst="rect">
                          <a:avLst/>
                        </a:prstGeom>
                        <a:pattFill prst="lgGrid">
                          <a:fgClr>
                            <a:schemeClr val="bg1">
                              <a:lumMod val="85000"/>
                            </a:schemeClr>
                          </a:fgClr>
                          <a:bgClr>
                            <a:schemeClr val="bg1"/>
                          </a:bgClr>
                        </a:patt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72CE5D" id="Прямоугольник 1" o:spid="_x0000_s1026" style="position:absolute;margin-left:414.55pt;margin-top:11.75pt;width:465.75pt;height:379.25pt;z-index:251762688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" fillcolor="#d8d8d8 [2732]" strokecolor="#1f4d78 [1604]" strokeweight="1pt">
                <v:fill r:id="rId9" o:title="" color2="white [3212]" type="pattern"/>
                <w10:wrap anchorx="margin"/>
              </v:rect>
            </w:pict>
          </mc:Fallback>
        </mc:AlternateContent>
      </w:r>
    </w:p>
    <w:p w14:paraId="43E5DCCF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54CB7C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40F4F88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A6AD511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7CE402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544243A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2E9684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5130CE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CA0310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E44772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959098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DD8E931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576E2B4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14:paraId="1CE3EE6E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14:paraId="6F3EC009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14:paraId="5559FD73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</w:p>
    <w:p w14:paraId="785CF912" w14:textId="77777777" w:rsidR="001E3263" w:rsidRDefault="001E3263" w:rsidP="001E3263">
      <w:pPr>
        <w:widowControl w:val="0"/>
        <w:kinsoku w:val="0"/>
        <w:overflowPunct w:val="0"/>
        <w:autoSpaceDE w:val="0"/>
        <w:autoSpaceDN w:val="0"/>
        <w:adjustRightInd w:val="0"/>
        <w:spacing w:before="138" w:after="0" w:line="240" w:lineRule="auto"/>
        <w:ind w:right="284"/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pacing w:val="-5"/>
          <w:sz w:val="28"/>
          <w:szCs w:val="28"/>
          <w:lang w:eastAsia="ru-RU"/>
        </w:rPr>
        <w:t>Выводы: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___________________________________________________________________</w:t>
      </w:r>
    </w:p>
    <w:p w14:paraId="21CC0EA4" w14:textId="77777777" w:rsidR="00EC0D91" w:rsidRDefault="00EC0D91" w:rsidP="008B5F2E">
      <w:pPr>
        <w:widowControl w:val="0"/>
        <w:tabs>
          <w:tab w:val="left" w:pos="904"/>
          <w:tab w:val="left" w:pos="993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284" w:right="228"/>
        <w:jc w:val="both"/>
      </w:pPr>
    </w:p>
    <w:sectPr w:rsidR="00EC0D91" w:rsidSect="00522575">
      <w:pgSz w:w="11906" w:h="16838"/>
      <w:pgMar w:top="993" w:right="850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3EF127" w14:textId="77777777" w:rsidR="00ED769A" w:rsidRDefault="00ED769A" w:rsidP="00E06E96">
      <w:pPr>
        <w:spacing w:after="0" w:line="240" w:lineRule="auto"/>
      </w:pPr>
      <w:r>
        <w:separator/>
      </w:r>
    </w:p>
  </w:endnote>
  <w:endnote w:type="continuationSeparator" w:id="0">
    <w:p w14:paraId="4C7060CF" w14:textId="77777777" w:rsidR="00ED769A" w:rsidRDefault="00ED769A" w:rsidP="00E06E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9D0DE4" w14:textId="77777777" w:rsidR="00211753" w:rsidRDefault="00211753">
    <w:pPr>
      <w:pStyle w:val="a3"/>
      <w:kinsoku w:val="0"/>
      <w:overflowPunct w:val="0"/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6092100" w14:textId="77777777" w:rsidR="00ED769A" w:rsidRDefault="00ED769A" w:rsidP="00E06E96">
      <w:pPr>
        <w:spacing w:after="0" w:line="240" w:lineRule="auto"/>
      </w:pPr>
      <w:r>
        <w:separator/>
      </w:r>
    </w:p>
  </w:footnote>
  <w:footnote w:type="continuationSeparator" w:id="0">
    <w:p w14:paraId="4136C089" w14:textId="77777777" w:rsidR="00ED769A" w:rsidRDefault="00ED769A" w:rsidP="00E06E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405"/>
    <w:multiLevelType w:val="multilevel"/>
    <w:tmpl w:val="00000888"/>
    <w:lvl w:ilvl="0">
      <w:start w:val="1"/>
      <w:numFmt w:val="decimal"/>
      <w:lvlText w:val="%1."/>
      <w:lvlJc w:val="left"/>
      <w:pPr>
        <w:ind w:left="4178" w:hanging="339"/>
      </w:pPr>
      <w:rPr>
        <w:rFonts w:ascii="Times New Roman" w:hAnsi="Times New Roman" w:cs="Times New Roman"/>
        <w:b/>
        <w:bCs/>
        <w:i w:val="0"/>
        <w:iCs w:val="0"/>
        <w:spacing w:val="0"/>
        <w:w w:val="100"/>
        <w:sz w:val="28"/>
        <w:szCs w:val="28"/>
      </w:rPr>
    </w:lvl>
    <w:lvl w:ilvl="1">
      <w:numFmt w:val="bullet"/>
      <w:lvlText w:val="•"/>
      <w:lvlJc w:val="left"/>
      <w:pPr>
        <w:ind w:left="4772" w:hanging="339"/>
      </w:pPr>
    </w:lvl>
    <w:lvl w:ilvl="2">
      <w:numFmt w:val="bullet"/>
      <w:lvlText w:val="•"/>
      <w:lvlJc w:val="left"/>
      <w:pPr>
        <w:ind w:left="5365" w:hanging="339"/>
      </w:pPr>
    </w:lvl>
    <w:lvl w:ilvl="3">
      <w:numFmt w:val="bullet"/>
      <w:lvlText w:val="•"/>
      <w:lvlJc w:val="left"/>
      <w:pPr>
        <w:ind w:left="5957" w:hanging="339"/>
      </w:pPr>
    </w:lvl>
    <w:lvl w:ilvl="4">
      <w:numFmt w:val="bullet"/>
      <w:lvlText w:val="•"/>
      <w:lvlJc w:val="left"/>
      <w:pPr>
        <w:ind w:left="6550" w:hanging="339"/>
      </w:pPr>
    </w:lvl>
    <w:lvl w:ilvl="5">
      <w:numFmt w:val="bullet"/>
      <w:lvlText w:val="•"/>
      <w:lvlJc w:val="left"/>
      <w:pPr>
        <w:ind w:left="7143" w:hanging="339"/>
      </w:pPr>
    </w:lvl>
    <w:lvl w:ilvl="6">
      <w:numFmt w:val="bullet"/>
      <w:lvlText w:val="•"/>
      <w:lvlJc w:val="left"/>
      <w:pPr>
        <w:ind w:left="7735" w:hanging="339"/>
      </w:pPr>
    </w:lvl>
    <w:lvl w:ilvl="7">
      <w:numFmt w:val="bullet"/>
      <w:lvlText w:val="•"/>
      <w:lvlJc w:val="left"/>
      <w:pPr>
        <w:ind w:left="8328" w:hanging="339"/>
      </w:pPr>
    </w:lvl>
    <w:lvl w:ilvl="8">
      <w:numFmt w:val="bullet"/>
      <w:lvlText w:val="•"/>
      <w:lvlJc w:val="left"/>
      <w:pPr>
        <w:ind w:left="8921" w:hanging="339"/>
      </w:pPr>
    </w:lvl>
  </w:abstractNum>
  <w:abstractNum w:abstractNumId="1" w15:restartNumberingAfterBreak="0">
    <w:nsid w:val="00000406"/>
    <w:multiLevelType w:val="multilevel"/>
    <w:tmpl w:val="00000889"/>
    <w:lvl w:ilvl="0">
      <w:numFmt w:val="bullet"/>
      <w:lvlText w:val=""/>
      <w:lvlJc w:val="left"/>
      <w:pPr>
        <w:ind w:left="516" w:hanging="284"/>
      </w:pPr>
      <w:rPr>
        <w:rFonts w:ascii="Symbol" w:hAnsi="Symbol" w:cs="Symbol"/>
        <w:b w:val="0"/>
        <w:bCs w:val="0"/>
        <w:i w:val="0"/>
        <w:iCs w:val="0"/>
        <w:spacing w:val="0"/>
        <w:w w:val="100"/>
        <w:sz w:val="28"/>
        <w:szCs w:val="28"/>
      </w:rPr>
    </w:lvl>
    <w:lvl w:ilvl="1">
      <w:numFmt w:val="bullet"/>
      <w:lvlText w:val="•"/>
      <w:lvlJc w:val="left"/>
      <w:pPr>
        <w:ind w:left="1478" w:hanging="284"/>
      </w:pPr>
    </w:lvl>
    <w:lvl w:ilvl="2">
      <w:numFmt w:val="bullet"/>
      <w:lvlText w:val="•"/>
      <w:lvlJc w:val="left"/>
      <w:pPr>
        <w:ind w:left="2437" w:hanging="284"/>
      </w:pPr>
    </w:lvl>
    <w:lvl w:ilvl="3">
      <w:numFmt w:val="bullet"/>
      <w:lvlText w:val="•"/>
      <w:lvlJc w:val="left"/>
      <w:pPr>
        <w:ind w:left="3395" w:hanging="284"/>
      </w:pPr>
    </w:lvl>
    <w:lvl w:ilvl="4">
      <w:numFmt w:val="bullet"/>
      <w:lvlText w:val="•"/>
      <w:lvlJc w:val="left"/>
      <w:pPr>
        <w:ind w:left="4354" w:hanging="284"/>
      </w:pPr>
    </w:lvl>
    <w:lvl w:ilvl="5">
      <w:numFmt w:val="bullet"/>
      <w:lvlText w:val="•"/>
      <w:lvlJc w:val="left"/>
      <w:pPr>
        <w:ind w:left="5313" w:hanging="284"/>
      </w:pPr>
    </w:lvl>
    <w:lvl w:ilvl="6">
      <w:numFmt w:val="bullet"/>
      <w:lvlText w:val="•"/>
      <w:lvlJc w:val="left"/>
      <w:pPr>
        <w:ind w:left="6271" w:hanging="284"/>
      </w:pPr>
    </w:lvl>
    <w:lvl w:ilvl="7">
      <w:numFmt w:val="bullet"/>
      <w:lvlText w:val="•"/>
      <w:lvlJc w:val="left"/>
      <w:pPr>
        <w:ind w:left="7230" w:hanging="284"/>
      </w:pPr>
    </w:lvl>
    <w:lvl w:ilvl="8">
      <w:numFmt w:val="bullet"/>
      <w:lvlText w:val="•"/>
      <w:lvlJc w:val="left"/>
      <w:pPr>
        <w:ind w:left="8189" w:hanging="284"/>
      </w:pPr>
    </w:lvl>
  </w:abstractNum>
  <w:abstractNum w:abstractNumId="2" w15:restartNumberingAfterBreak="0">
    <w:nsid w:val="00000407"/>
    <w:multiLevelType w:val="multilevel"/>
    <w:tmpl w:val="0000088A"/>
    <w:lvl w:ilvl="0">
      <w:start w:val="1"/>
      <w:numFmt w:val="decimal"/>
      <w:lvlText w:val="%1."/>
      <w:lvlJc w:val="left"/>
      <w:pPr>
        <w:ind w:left="801" w:hanging="284"/>
      </w:pPr>
      <w:rPr>
        <w:rFonts w:ascii="Times New Roman" w:hAnsi="Times New Roman" w:cs="Times New Roman"/>
        <w:b w:val="0"/>
        <w:bCs w:val="0"/>
        <w:i w:val="0"/>
        <w:iCs w:val="0"/>
        <w:spacing w:val="0"/>
        <w:w w:val="100"/>
        <w:sz w:val="28"/>
        <w:szCs w:val="28"/>
      </w:rPr>
    </w:lvl>
    <w:lvl w:ilvl="1">
      <w:start w:val="3"/>
      <w:numFmt w:val="decimal"/>
      <w:lvlText w:val="%2."/>
      <w:lvlJc w:val="left"/>
      <w:pPr>
        <w:ind w:left="3716" w:hanging="339"/>
      </w:pPr>
      <w:rPr>
        <w:rFonts w:ascii="Times New Roman" w:hAnsi="Times New Roman" w:cs="Times New Roman"/>
        <w:b/>
        <w:bCs/>
        <w:i w:val="0"/>
        <w:iCs w:val="0"/>
        <w:spacing w:val="0"/>
        <w:w w:val="100"/>
        <w:sz w:val="28"/>
        <w:szCs w:val="28"/>
      </w:rPr>
    </w:lvl>
    <w:lvl w:ilvl="2">
      <w:numFmt w:val="bullet"/>
      <w:lvlText w:val="•"/>
      <w:lvlJc w:val="left"/>
      <w:pPr>
        <w:ind w:left="4429" w:hanging="339"/>
      </w:pPr>
    </w:lvl>
    <w:lvl w:ilvl="3">
      <w:numFmt w:val="bullet"/>
      <w:lvlText w:val="•"/>
      <w:lvlJc w:val="left"/>
      <w:pPr>
        <w:ind w:left="5139" w:hanging="339"/>
      </w:pPr>
    </w:lvl>
    <w:lvl w:ilvl="4">
      <w:numFmt w:val="bullet"/>
      <w:lvlText w:val="•"/>
      <w:lvlJc w:val="left"/>
      <w:pPr>
        <w:ind w:left="5848" w:hanging="339"/>
      </w:pPr>
    </w:lvl>
    <w:lvl w:ilvl="5">
      <w:numFmt w:val="bullet"/>
      <w:lvlText w:val="•"/>
      <w:lvlJc w:val="left"/>
      <w:pPr>
        <w:ind w:left="6558" w:hanging="339"/>
      </w:pPr>
    </w:lvl>
    <w:lvl w:ilvl="6">
      <w:numFmt w:val="bullet"/>
      <w:lvlText w:val="•"/>
      <w:lvlJc w:val="left"/>
      <w:pPr>
        <w:ind w:left="7268" w:hanging="339"/>
      </w:pPr>
    </w:lvl>
    <w:lvl w:ilvl="7">
      <w:numFmt w:val="bullet"/>
      <w:lvlText w:val="•"/>
      <w:lvlJc w:val="left"/>
      <w:pPr>
        <w:ind w:left="7977" w:hanging="339"/>
      </w:pPr>
    </w:lvl>
    <w:lvl w:ilvl="8">
      <w:numFmt w:val="bullet"/>
      <w:lvlText w:val="•"/>
      <w:lvlJc w:val="left"/>
      <w:pPr>
        <w:ind w:left="8687" w:hanging="339"/>
      </w:pPr>
    </w:lvl>
  </w:abstractNum>
  <w:abstractNum w:abstractNumId="3" w15:restartNumberingAfterBreak="0">
    <w:nsid w:val="00000408"/>
    <w:multiLevelType w:val="multilevel"/>
    <w:tmpl w:val="0000088B"/>
    <w:lvl w:ilvl="0">
      <w:start w:val="1"/>
      <w:numFmt w:val="decimal"/>
      <w:lvlText w:val="%1."/>
      <w:lvlJc w:val="left"/>
      <w:pPr>
        <w:ind w:left="791" w:hanging="274"/>
      </w:pPr>
      <w:rPr>
        <w:rFonts w:ascii="Times New Roman" w:hAnsi="Times New Roman" w:cs="Times New Roman"/>
        <w:b w:val="0"/>
        <w:bCs w:val="0"/>
        <w:i w:val="0"/>
        <w:iCs w:val="0"/>
        <w:spacing w:val="-2"/>
        <w:w w:val="100"/>
        <w:sz w:val="28"/>
        <w:szCs w:val="28"/>
      </w:rPr>
    </w:lvl>
    <w:lvl w:ilvl="1">
      <w:numFmt w:val="bullet"/>
      <w:lvlText w:val="•"/>
      <w:lvlJc w:val="left"/>
      <w:pPr>
        <w:ind w:left="1730" w:hanging="274"/>
      </w:pPr>
    </w:lvl>
    <w:lvl w:ilvl="2">
      <w:numFmt w:val="bullet"/>
      <w:lvlText w:val="•"/>
      <w:lvlJc w:val="left"/>
      <w:pPr>
        <w:ind w:left="2661" w:hanging="274"/>
      </w:pPr>
    </w:lvl>
    <w:lvl w:ilvl="3">
      <w:numFmt w:val="bullet"/>
      <w:lvlText w:val="•"/>
      <w:lvlJc w:val="left"/>
      <w:pPr>
        <w:ind w:left="3591" w:hanging="274"/>
      </w:pPr>
    </w:lvl>
    <w:lvl w:ilvl="4">
      <w:numFmt w:val="bullet"/>
      <w:lvlText w:val="•"/>
      <w:lvlJc w:val="left"/>
      <w:pPr>
        <w:ind w:left="4522" w:hanging="274"/>
      </w:pPr>
    </w:lvl>
    <w:lvl w:ilvl="5">
      <w:numFmt w:val="bullet"/>
      <w:lvlText w:val="•"/>
      <w:lvlJc w:val="left"/>
      <w:pPr>
        <w:ind w:left="5453" w:hanging="274"/>
      </w:pPr>
    </w:lvl>
    <w:lvl w:ilvl="6">
      <w:numFmt w:val="bullet"/>
      <w:lvlText w:val="•"/>
      <w:lvlJc w:val="left"/>
      <w:pPr>
        <w:ind w:left="6383" w:hanging="274"/>
      </w:pPr>
    </w:lvl>
    <w:lvl w:ilvl="7">
      <w:numFmt w:val="bullet"/>
      <w:lvlText w:val="•"/>
      <w:lvlJc w:val="left"/>
      <w:pPr>
        <w:ind w:left="7314" w:hanging="274"/>
      </w:pPr>
    </w:lvl>
    <w:lvl w:ilvl="8">
      <w:numFmt w:val="bullet"/>
      <w:lvlText w:val="•"/>
      <w:lvlJc w:val="left"/>
      <w:pPr>
        <w:ind w:left="8245" w:hanging="274"/>
      </w:pPr>
    </w:lvl>
  </w:abstractNum>
  <w:abstractNum w:abstractNumId="4" w15:restartNumberingAfterBreak="0">
    <w:nsid w:val="3BAC6380"/>
    <w:multiLevelType w:val="hybridMultilevel"/>
    <w:tmpl w:val="1FF682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1500C6"/>
    <w:multiLevelType w:val="hybridMultilevel"/>
    <w:tmpl w:val="795E92E8"/>
    <w:lvl w:ilvl="0" w:tplc="2A5462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7D7F55F3"/>
    <w:multiLevelType w:val="hybridMultilevel"/>
    <w:tmpl w:val="CB66B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FF4BA1"/>
    <w:multiLevelType w:val="hybridMultilevel"/>
    <w:tmpl w:val="C0EE1D4A"/>
    <w:lvl w:ilvl="0" w:tplc="A086E1AA">
      <w:start w:val="43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7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6E96"/>
    <w:rsid w:val="00143E13"/>
    <w:rsid w:val="001C510B"/>
    <w:rsid w:val="001E3263"/>
    <w:rsid w:val="001F312E"/>
    <w:rsid w:val="00211753"/>
    <w:rsid w:val="002A4008"/>
    <w:rsid w:val="003103D0"/>
    <w:rsid w:val="00330B46"/>
    <w:rsid w:val="00331B2D"/>
    <w:rsid w:val="0033632F"/>
    <w:rsid w:val="00385DE4"/>
    <w:rsid w:val="004267B9"/>
    <w:rsid w:val="00491874"/>
    <w:rsid w:val="004A76E7"/>
    <w:rsid w:val="004B261D"/>
    <w:rsid w:val="004D69B4"/>
    <w:rsid w:val="00522575"/>
    <w:rsid w:val="0052342E"/>
    <w:rsid w:val="00525524"/>
    <w:rsid w:val="00684FAD"/>
    <w:rsid w:val="00734A29"/>
    <w:rsid w:val="007713FD"/>
    <w:rsid w:val="007857DF"/>
    <w:rsid w:val="007C667C"/>
    <w:rsid w:val="0082711B"/>
    <w:rsid w:val="008619A8"/>
    <w:rsid w:val="008B5F2E"/>
    <w:rsid w:val="008E272E"/>
    <w:rsid w:val="00926E9F"/>
    <w:rsid w:val="00945390"/>
    <w:rsid w:val="009C503B"/>
    <w:rsid w:val="00AB2A60"/>
    <w:rsid w:val="00B344B2"/>
    <w:rsid w:val="00B71D80"/>
    <w:rsid w:val="00C852AF"/>
    <w:rsid w:val="00D63564"/>
    <w:rsid w:val="00E06E96"/>
    <w:rsid w:val="00E40ECF"/>
    <w:rsid w:val="00E93FAF"/>
    <w:rsid w:val="00EC0D91"/>
    <w:rsid w:val="00ED769A"/>
    <w:rsid w:val="00F6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840965"/>
  <w15:chartTrackingRefBased/>
  <w15:docId w15:val="{41941016-E266-40F4-BE91-68CB30D60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unhideWhenUsed/>
    <w:rsid w:val="00E06E96"/>
    <w:pPr>
      <w:spacing w:after="120"/>
    </w:pPr>
  </w:style>
  <w:style w:type="character" w:customStyle="1" w:styleId="a4">
    <w:name w:val="Основной текст Знак"/>
    <w:basedOn w:val="a0"/>
    <w:link w:val="a3"/>
    <w:uiPriority w:val="99"/>
    <w:semiHidden/>
    <w:rsid w:val="00E06E96"/>
  </w:style>
  <w:style w:type="paragraph" w:styleId="a5">
    <w:name w:val="header"/>
    <w:basedOn w:val="a"/>
    <w:link w:val="a6"/>
    <w:uiPriority w:val="99"/>
    <w:unhideWhenUsed/>
    <w:rsid w:val="00E06E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06E96"/>
  </w:style>
  <w:style w:type="paragraph" w:styleId="a7">
    <w:name w:val="footer"/>
    <w:basedOn w:val="a"/>
    <w:link w:val="a8"/>
    <w:uiPriority w:val="99"/>
    <w:unhideWhenUsed/>
    <w:rsid w:val="00E06E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06E96"/>
  </w:style>
  <w:style w:type="paragraph" w:styleId="a9">
    <w:name w:val="List Paragraph"/>
    <w:basedOn w:val="a"/>
    <w:uiPriority w:val="34"/>
    <w:qFormat/>
    <w:rsid w:val="00F647CB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9453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94539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</TotalTime>
  <Pages>9</Pages>
  <Words>1350</Words>
  <Characters>7697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Pavel</cp:lastModifiedBy>
  <cp:revision>13</cp:revision>
  <cp:lastPrinted>2026-08-19T12:22:00Z</cp:lastPrinted>
  <dcterms:created xsi:type="dcterms:W3CDTF">2026-02-27T07:16:00Z</dcterms:created>
  <dcterms:modified xsi:type="dcterms:W3CDTF">2026-08-19T12:23:00Z</dcterms:modified>
</cp:coreProperties>
</file>